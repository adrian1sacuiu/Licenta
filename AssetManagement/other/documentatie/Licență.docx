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5528" w:rsidRDefault="00A55528" w:rsidP="001871FC">
      <w:pPr>
        <w:autoSpaceDE w:val="0"/>
        <w:autoSpaceDN w:val="0"/>
        <w:adjustRightInd w:val="0"/>
        <w:spacing w:after="0" w:line="240" w:lineRule="auto"/>
        <w:jc w:val="center"/>
        <w:rPr>
          <w:rFonts w:ascii="TimesNewRomanPSMT" w:hAnsi="TimesNewRomanPSMT" w:cs="TimesNewRomanPSMT"/>
          <w:sz w:val="32"/>
          <w:szCs w:val="32"/>
        </w:rPr>
      </w:pPr>
      <w:r>
        <w:rPr>
          <w:rFonts w:ascii="TimesNewRomanPSMT" w:hAnsi="TimesNewRomanPSMT" w:cs="TimesNewRomanPSMT"/>
          <w:sz w:val="32"/>
          <w:szCs w:val="32"/>
        </w:rPr>
        <w:t>Universitatea “Politehnica” din Bucureşti</w:t>
      </w:r>
    </w:p>
    <w:p w:rsidR="00A55528" w:rsidRDefault="00A55528" w:rsidP="001871FC">
      <w:pPr>
        <w:autoSpaceDE w:val="0"/>
        <w:autoSpaceDN w:val="0"/>
        <w:adjustRightInd w:val="0"/>
        <w:spacing w:after="0" w:line="240" w:lineRule="auto"/>
        <w:jc w:val="center"/>
        <w:rPr>
          <w:rFonts w:ascii="TimesNewRomanPSMT" w:hAnsi="TimesNewRomanPSMT" w:cs="TimesNewRomanPSMT"/>
          <w:sz w:val="32"/>
          <w:szCs w:val="32"/>
        </w:rPr>
      </w:pPr>
      <w:r>
        <w:rPr>
          <w:rFonts w:ascii="TimesNewRomanPSMT" w:hAnsi="TimesNewRomanPSMT" w:cs="TimesNewRomanPSMT"/>
          <w:sz w:val="32"/>
          <w:szCs w:val="32"/>
        </w:rPr>
        <w:t>Facultatea de Electronică, Telecomunicaţii şi Tehnologia Informaţiei</w:t>
      </w:r>
    </w:p>
    <w:p w:rsidR="00A55528" w:rsidRDefault="00A55528" w:rsidP="001871FC">
      <w:pPr>
        <w:autoSpaceDE w:val="0"/>
        <w:autoSpaceDN w:val="0"/>
        <w:adjustRightInd w:val="0"/>
        <w:spacing w:after="0" w:line="240" w:lineRule="auto"/>
        <w:jc w:val="center"/>
        <w:rPr>
          <w:rFonts w:ascii="TimesNewRomanPS-BoldItalicMT" w:hAnsi="TimesNewRomanPS-BoldItalicMT" w:cs="TimesNewRomanPS-BoldItalicMT"/>
          <w:b/>
          <w:bCs/>
          <w:i/>
          <w:iCs/>
          <w:sz w:val="32"/>
          <w:szCs w:val="32"/>
        </w:rPr>
      </w:pPr>
    </w:p>
    <w:p w:rsidR="00A55528" w:rsidRDefault="00A55528" w:rsidP="001871FC">
      <w:pPr>
        <w:autoSpaceDE w:val="0"/>
        <w:autoSpaceDN w:val="0"/>
        <w:adjustRightInd w:val="0"/>
        <w:spacing w:after="0" w:line="240" w:lineRule="auto"/>
        <w:jc w:val="center"/>
        <w:rPr>
          <w:rFonts w:ascii="TimesNewRomanPS-BoldItalicMT" w:hAnsi="TimesNewRomanPS-BoldItalicMT" w:cs="TimesNewRomanPS-BoldItalicMT"/>
          <w:b/>
          <w:bCs/>
          <w:i/>
          <w:iCs/>
          <w:sz w:val="32"/>
          <w:szCs w:val="32"/>
        </w:rPr>
      </w:pPr>
    </w:p>
    <w:p w:rsidR="00A55528" w:rsidRDefault="00A55528" w:rsidP="001871FC">
      <w:pPr>
        <w:autoSpaceDE w:val="0"/>
        <w:autoSpaceDN w:val="0"/>
        <w:adjustRightInd w:val="0"/>
        <w:spacing w:after="0" w:line="240" w:lineRule="auto"/>
        <w:jc w:val="center"/>
        <w:rPr>
          <w:rFonts w:ascii="TimesNewRomanPS-BoldItalicMT" w:hAnsi="TimesNewRomanPS-BoldItalicMT" w:cs="TimesNewRomanPS-BoldItalicMT"/>
          <w:b/>
          <w:bCs/>
          <w:i/>
          <w:iCs/>
          <w:sz w:val="32"/>
          <w:szCs w:val="32"/>
        </w:rPr>
      </w:pPr>
    </w:p>
    <w:p w:rsidR="00A55528" w:rsidRDefault="00A55528" w:rsidP="001871FC">
      <w:pPr>
        <w:autoSpaceDE w:val="0"/>
        <w:autoSpaceDN w:val="0"/>
        <w:adjustRightInd w:val="0"/>
        <w:spacing w:after="0" w:line="240" w:lineRule="auto"/>
        <w:jc w:val="center"/>
        <w:rPr>
          <w:rFonts w:ascii="TimesNewRomanPS-BoldItalicMT" w:hAnsi="TimesNewRomanPS-BoldItalicMT" w:cs="TimesNewRomanPS-BoldItalicMT"/>
          <w:b/>
          <w:bCs/>
          <w:i/>
          <w:iCs/>
          <w:sz w:val="32"/>
          <w:szCs w:val="32"/>
        </w:rPr>
      </w:pPr>
    </w:p>
    <w:p w:rsidR="00A55528" w:rsidRDefault="00A55528" w:rsidP="001871FC">
      <w:pPr>
        <w:autoSpaceDE w:val="0"/>
        <w:autoSpaceDN w:val="0"/>
        <w:adjustRightInd w:val="0"/>
        <w:spacing w:after="0" w:line="240" w:lineRule="auto"/>
        <w:jc w:val="center"/>
        <w:rPr>
          <w:rFonts w:ascii="TimesNewRomanPS-BoldItalicMT" w:hAnsi="TimesNewRomanPS-BoldItalicMT" w:cs="TimesNewRomanPS-BoldItalicMT"/>
          <w:b/>
          <w:bCs/>
          <w:i/>
          <w:iCs/>
          <w:sz w:val="32"/>
          <w:szCs w:val="32"/>
        </w:rPr>
      </w:pPr>
    </w:p>
    <w:p w:rsidR="00A55528" w:rsidRDefault="00A55528" w:rsidP="001871FC">
      <w:pPr>
        <w:autoSpaceDE w:val="0"/>
        <w:autoSpaceDN w:val="0"/>
        <w:adjustRightInd w:val="0"/>
        <w:spacing w:after="0" w:line="240" w:lineRule="auto"/>
        <w:jc w:val="center"/>
        <w:rPr>
          <w:rFonts w:ascii="TimesNewRomanPS-BoldItalicMT" w:hAnsi="TimesNewRomanPS-BoldItalicMT" w:cs="TimesNewRomanPS-BoldItalicMT"/>
          <w:b/>
          <w:bCs/>
          <w:i/>
          <w:iCs/>
          <w:sz w:val="32"/>
          <w:szCs w:val="32"/>
        </w:rPr>
      </w:pPr>
    </w:p>
    <w:p w:rsidR="00A55528" w:rsidRDefault="00A55528" w:rsidP="001871FC">
      <w:pPr>
        <w:autoSpaceDE w:val="0"/>
        <w:autoSpaceDN w:val="0"/>
        <w:adjustRightInd w:val="0"/>
        <w:spacing w:after="0" w:line="240" w:lineRule="auto"/>
        <w:jc w:val="center"/>
        <w:rPr>
          <w:rFonts w:ascii="TimesNewRomanPS-BoldItalicMT" w:hAnsi="TimesNewRomanPS-BoldItalicMT" w:cs="TimesNewRomanPS-BoldItalicMT"/>
          <w:b/>
          <w:bCs/>
          <w:i/>
          <w:iCs/>
          <w:sz w:val="32"/>
          <w:szCs w:val="32"/>
        </w:rPr>
      </w:pPr>
    </w:p>
    <w:p w:rsidR="00A55528" w:rsidRDefault="00A55528" w:rsidP="001871FC">
      <w:pPr>
        <w:autoSpaceDE w:val="0"/>
        <w:autoSpaceDN w:val="0"/>
        <w:adjustRightInd w:val="0"/>
        <w:spacing w:after="0" w:line="240" w:lineRule="auto"/>
        <w:jc w:val="center"/>
        <w:rPr>
          <w:rFonts w:ascii="TimesNewRomanPS-BoldItalicMT" w:hAnsi="TimesNewRomanPS-BoldItalicMT" w:cs="TimesNewRomanPS-BoldItalicMT"/>
          <w:b/>
          <w:bCs/>
          <w:i/>
          <w:iCs/>
          <w:sz w:val="32"/>
          <w:szCs w:val="32"/>
        </w:rPr>
      </w:pPr>
      <w:r>
        <w:rPr>
          <w:rFonts w:ascii="TimesNewRomanPS-BoldItalicMT" w:hAnsi="TimesNewRomanPS-BoldItalicMT" w:cs="TimesNewRomanPS-BoldItalicMT"/>
          <w:b/>
          <w:bCs/>
          <w:i/>
          <w:iCs/>
          <w:sz w:val="32"/>
          <w:szCs w:val="32"/>
        </w:rPr>
        <w:t>Studiul structurilor de tip cluster implementate în MariaDB</w:t>
      </w:r>
    </w:p>
    <w:p w:rsidR="00E570C5" w:rsidRPr="00A55528" w:rsidRDefault="00E570C5" w:rsidP="001871FC">
      <w:pPr>
        <w:autoSpaceDE w:val="0"/>
        <w:autoSpaceDN w:val="0"/>
        <w:adjustRightInd w:val="0"/>
        <w:spacing w:after="0" w:line="240" w:lineRule="auto"/>
        <w:jc w:val="center"/>
        <w:rPr>
          <w:rFonts w:ascii="TimesNewRomanPSMT" w:hAnsi="TimesNewRomanPSMT" w:cs="TimesNewRomanPSMT"/>
          <w:sz w:val="32"/>
          <w:szCs w:val="32"/>
        </w:rPr>
      </w:pPr>
    </w:p>
    <w:p w:rsidR="00A55528" w:rsidRDefault="00A55528" w:rsidP="001871FC">
      <w:pPr>
        <w:autoSpaceDE w:val="0"/>
        <w:autoSpaceDN w:val="0"/>
        <w:adjustRightInd w:val="0"/>
        <w:spacing w:after="0" w:line="240" w:lineRule="auto"/>
        <w:jc w:val="center"/>
        <w:rPr>
          <w:rFonts w:ascii="TimesNewRomanPS-BoldMT" w:hAnsi="TimesNewRomanPS-BoldMT" w:cs="TimesNewRomanPS-BoldMT"/>
          <w:b/>
          <w:bCs/>
          <w:sz w:val="56"/>
          <w:szCs w:val="56"/>
        </w:rPr>
      </w:pPr>
    </w:p>
    <w:p w:rsidR="00A55528" w:rsidRDefault="00A55528" w:rsidP="001871FC">
      <w:pPr>
        <w:autoSpaceDE w:val="0"/>
        <w:autoSpaceDN w:val="0"/>
        <w:adjustRightInd w:val="0"/>
        <w:spacing w:after="0" w:line="240" w:lineRule="auto"/>
        <w:jc w:val="center"/>
        <w:rPr>
          <w:rFonts w:ascii="TimesNewRomanPS-BoldMT" w:hAnsi="TimesNewRomanPS-BoldMT" w:cs="TimesNewRomanPS-BoldMT"/>
          <w:b/>
          <w:bCs/>
          <w:sz w:val="56"/>
          <w:szCs w:val="56"/>
        </w:rPr>
      </w:pPr>
      <w:r>
        <w:rPr>
          <w:rFonts w:ascii="TimesNewRomanPS-BoldMT" w:hAnsi="TimesNewRomanPS-BoldMT" w:cs="TimesNewRomanPS-BoldMT"/>
          <w:b/>
          <w:bCs/>
          <w:sz w:val="56"/>
          <w:szCs w:val="56"/>
        </w:rPr>
        <w:t>Proiect de diplomă</w:t>
      </w:r>
    </w:p>
    <w:p w:rsidR="00A55528" w:rsidRDefault="00A55528" w:rsidP="001871FC">
      <w:pPr>
        <w:autoSpaceDE w:val="0"/>
        <w:autoSpaceDN w:val="0"/>
        <w:adjustRightInd w:val="0"/>
        <w:spacing w:after="0" w:line="240" w:lineRule="auto"/>
        <w:jc w:val="center"/>
        <w:rPr>
          <w:rFonts w:ascii="TimesNewRomanPS-BoldMT" w:hAnsi="TimesNewRomanPS-BoldMT" w:cs="TimesNewRomanPS-BoldMT"/>
          <w:b/>
          <w:bCs/>
          <w:sz w:val="56"/>
          <w:szCs w:val="56"/>
        </w:rPr>
      </w:pPr>
    </w:p>
    <w:p w:rsidR="00A55528" w:rsidRDefault="00A55528" w:rsidP="001871FC">
      <w:pPr>
        <w:autoSpaceDE w:val="0"/>
        <w:autoSpaceDN w:val="0"/>
        <w:adjustRightInd w:val="0"/>
        <w:spacing w:after="0" w:line="240" w:lineRule="auto"/>
        <w:jc w:val="center"/>
        <w:rPr>
          <w:rFonts w:ascii="TimesNewRomanPSMT" w:hAnsi="TimesNewRomanPSMT" w:cs="TimesNewRomanPSMT"/>
          <w:sz w:val="32"/>
          <w:szCs w:val="32"/>
        </w:rPr>
      </w:pPr>
      <w:r>
        <w:rPr>
          <w:rFonts w:ascii="TimesNewRomanPSMT" w:hAnsi="TimesNewRomanPSMT" w:cs="TimesNewRomanPSMT"/>
          <w:sz w:val="32"/>
          <w:szCs w:val="32"/>
        </w:rPr>
        <w:t>prezentat ca cerinţă parţială pentru obţinerea titlului de</w:t>
      </w:r>
    </w:p>
    <w:p w:rsidR="00A55528" w:rsidRDefault="00A55528" w:rsidP="001871FC">
      <w:pPr>
        <w:autoSpaceDE w:val="0"/>
        <w:autoSpaceDN w:val="0"/>
        <w:adjustRightInd w:val="0"/>
        <w:spacing w:after="0" w:line="240" w:lineRule="auto"/>
        <w:jc w:val="center"/>
        <w:rPr>
          <w:rFonts w:ascii="TimesNewRomanPSMT" w:hAnsi="TimesNewRomanPSMT" w:cs="TimesNewRomanPSMT"/>
          <w:sz w:val="32"/>
          <w:szCs w:val="32"/>
        </w:rPr>
      </w:pPr>
    </w:p>
    <w:p w:rsidR="00A55528" w:rsidRDefault="00A55528" w:rsidP="001871FC">
      <w:pPr>
        <w:autoSpaceDE w:val="0"/>
        <w:autoSpaceDN w:val="0"/>
        <w:adjustRightInd w:val="0"/>
        <w:spacing w:after="0" w:line="240" w:lineRule="auto"/>
        <w:jc w:val="center"/>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 xml:space="preserve">Inginer </w:t>
      </w:r>
      <w:r>
        <w:rPr>
          <w:rFonts w:ascii="TimesNewRomanPSMT" w:hAnsi="TimesNewRomanPSMT" w:cs="TimesNewRomanPSMT"/>
          <w:sz w:val="32"/>
          <w:szCs w:val="32"/>
        </w:rPr>
        <w:t xml:space="preserve">în domeniul </w:t>
      </w:r>
      <w:r>
        <w:rPr>
          <w:rFonts w:ascii="TimesNewRomanPS-ItalicMT" w:hAnsi="TimesNewRomanPS-ItalicMT" w:cs="TimesNewRomanPS-ItalicMT"/>
          <w:i/>
          <w:iCs/>
          <w:sz w:val="32"/>
          <w:szCs w:val="32"/>
        </w:rPr>
        <w:t>Calculatare și Tehnogia Informației</w:t>
      </w:r>
    </w:p>
    <w:p w:rsidR="00A55528" w:rsidRDefault="00A55528" w:rsidP="001871FC">
      <w:pPr>
        <w:autoSpaceDE w:val="0"/>
        <w:autoSpaceDN w:val="0"/>
        <w:adjustRightInd w:val="0"/>
        <w:spacing w:after="0" w:line="240" w:lineRule="auto"/>
        <w:jc w:val="center"/>
        <w:rPr>
          <w:rFonts w:ascii="TimesNewRomanPS-ItalicMT" w:hAnsi="TimesNewRomanPS-ItalicMT" w:cs="TimesNewRomanPS-ItalicMT"/>
          <w:i/>
          <w:iCs/>
          <w:sz w:val="32"/>
          <w:szCs w:val="32"/>
        </w:rPr>
      </w:pPr>
    </w:p>
    <w:p w:rsidR="00A55528" w:rsidRDefault="00A55528" w:rsidP="001871FC">
      <w:pPr>
        <w:autoSpaceDE w:val="0"/>
        <w:autoSpaceDN w:val="0"/>
        <w:adjustRightInd w:val="0"/>
        <w:spacing w:after="0" w:line="240" w:lineRule="auto"/>
        <w:jc w:val="center"/>
        <w:rPr>
          <w:rFonts w:ascii="TimesNewRomanPS-ItalicMT" w:hAnsi="TimesNewRomanPS-ItalicMT" w:cs="TimesNewRomanPS-ItalicMT"/>
          <w:i/>
          <w:iCs/>
          <w:sz w:val="32"/>
          <w:szCs w:val="32"/>
        </w:rPr>
      </w:pPr>
      <w:r>
        <w:rPr>
          <w:rFonts w:ascii="TimesNewRomanPSMT" w:hAnsi="TimesNewRomanPSMT" w:cs="TimesNewRomanPSMT"/>
          <w:sz w:val="32"/>
          <w:szCs w:val="32"/>
        </w:rPr>
        <w:t xml:space="preserve">programul de studii de licenţă </w:t>
      </w:r>
      <w:r>
        <w:rPr>
          <w:rFonts w:ascii="TimesNewRomanPS-ItalicMT" w:hAnsi="TimesNewRomanPS-ItalicMT" w:cs="TimesNewRomanPS-ItalicMT"/>
          <w:i/>
          <w:iCs/>
          <w:sz w:val="32"/>
          <w:szCs w:val="32"/>
        </w:rPr>
        <w:t>Ingineria Informației(CTI-INF)</w:t>
      </w:r>
    </w:p>
    <w:p w:rsidR="00A55528" w:rsidRDefault="00A55528" w:rsidP="00311AAA">
      <w:pPr>
        <w:autoSpaceDE w:val="0"/>
        <w:autoSpaceDN w:val="0"/>
        <w:adjustRightInd w:val="0"/>
        <w:spacing w:after="0" w:line="240" w:lineRule="auto"/>
        <w:jc w:val="both"/>
        <w:rPr>
          <w:rFonts w:ascii="TimesNewRomanPS-ItalicMT" w:hAnsi="TimesNewRomanPS-ItalicMT" w:cs="TimesNewRomanPS-ItalicMT"/>
          <w:i/>
          <w:iCs/>
          <w:sz w:val="32"/>
          <w:szCs w:val="32"/>
        </w:rPr>
      </w:pPr>
    </w:p>
    <w:p w:rsidR="00A55528" w:rsidRDefault="00A55528" w:rsidP="00311AAA">
      <w:pPr>
        <w:autoSpaceDE w:val="0"/>
        <w:autoSpaceDN w:val="0"/>
        <w:adjustRightInd w:val="0"/>
        <w:spacing w:after="0" w:line="240" w:lineRule="auto"/>
        <w:jc w:val="both"/>
        <w:rPr>
          <w:rFonts w:ascii="TimesNewRomanPS-ItalicMT" w:hAnsi="TimesNewRomanPS-ItalicMT" w:cs="TimesNewRomanPS-ItalicMT"/>
          <w:i/>
          <w:iCs/>
          <w:sz w:val="32"/>
          <w:szCs w:val="32"/>
        </w:rPr>
      </w:pPr>
    </w:p>
    <w:p w:rsidR="00A55528" w:rsidRDefault="00A55528" w:rsidP="00311AAA">
      <w:pPr>
        <w:autoSpaceDE w:val="0"/>
        <w:autoSpaceDN w:val="0"/>
        <w:adjustRightInd w:val="0"/>
        <w:spacing w:after="0" w:line="240" w:lineRule="auto"/>
        <w:jc w:val="both"/>
        <w:rPr>
          <w:rFonts w:ascii="TimesNewRomanPS-ItalicMT" w:hAnsi="TimesNewRomanPS-ItalicMT" w:cs="TimesNewRomanPS-ItalicMT"/>
          <w:i/>
          <w:iCs/>
          <w:sz w:val="32"/>
          <w:szCs w:val="32"/>
        </w:rPr>
      </w:pPr>
    </w:p>
    <w:p w:rsidR="00A55528" w:rsidRDefault="009337FE" w:rsidP="00311AAA">
      <w:pPr>
        <w:autoSpaceDE w:val="0"/>
        <w:autoSpaceDN w:val="0"/>
        <w:adjustRightInd w:val="0"/>
        <w:spacing w:after="0" w:line="240" w:lineRule="auto"/>
        <w:jc w:val="both"/>
        <w:rPr>
          <w:rFonts w:ascii="TimesNewRomanPSMT" w:hAnsi="TimesNewRomanPSMT" w:cs="TimesNewRomanPSMT"/>
          <w:sz w:val="36"/>
          <w:szCs w:val="36"/>
        </w:rPr>
      </w:pPr>
      <w:r>
        <w:rPr>
          <w:rFonts w:ascii="TimesNewRomanPSMT" w:hAnsi="TimesNewRomanPSMT" w:cs="TimesNewRomanPSMT"/>
          <w:sz w:val="36"/>
          <w:szCs w:val="36"/>
        </w:rPr>
        <w:t>Conducător ştiinţific</w:t>
      </w:r>
      <w:r w:rsidR="00A55528">
        <w:rPr>
          <w:rFonts w:ascii="TimesNewRomanPSMT" w:hAnsi="TimesNewRomanPSMT" w:cs="TimesNewRomanPSMT"/>
          <w:sz w:val="36"/>
          <w:szCs w:val="36"/>
        </w:rPr>
        <w:t xml:space="preserve">                                                  </w:t>
      </w:r>
      <w:r>
        <w:rPr>
          <w:rFonts w:ascii="TimesNewRomanPSMT" w:hAnsi="TimesNewRomanPSMT" w:cs="TimesNewRomanPSMT"/>
          <w:sz w:val="36"/>
          <w:szCs w:val="36"/>
        </w:rPr>
        <w:t xml:space="preserve">       </w:t>
      </w:r>
      <w:r w:rsidR="00A55528">
        <w:rPr>
          <w:rFonts w:ascii="TimesNewRomanPSMT" w:hAnsi="TimesNewRomanPSMT" w:cs="TimesNewRomanPSMT"/>
          <w:sz w:val="36"/>
          <w:szCs w:val="36"/>
        </w:rPr>
        <w:t>Absolvent</w:t>
      </w:r>
    </w:p>
    <w:p w:rsidR="00A55528" w:rsidRDefault="00A55528" w:rsidP="00311AAA">
      <w:pPr>
        <w:autoSpaceDE w:val="0"/>
        <w:autoSpaceDN w:val="0"/>
        <w:adjustRightInd w:val="0"/>
        <w:spacing w:after="0" w:line="240" w:lineRule="auto"/>
        <w:jc w:val="both"/>
        <w:rPr>
          <w:rFonts w:ascii="TimesNewRomanPSMT" w:hAnsi="TimesNewRomanPSMT" w:cs="TimesNewRomanPSMT"/>
          <w:sz w:val="36"/>
          <w:szCs w:val="36"/>
        </w:rPr>
      </w:pPr>
    </w:p>
    <w:p w:rsidR="00A55528" w:rsidRPr="00A55528" w:rsidRDefault="00A55528" w:rsidP="00311AAA">
      <w:pPr>
        <w:autoSpaceDE w:val="0"/>
        <w:autoSpaceDN w:val="0"/>
        <w:adjustRightInd w:val="0"/>
        <w:spacing w:after="0" w:line="240" w:lineRule="auto"/>
        <w:jc w:val="both"/>
        <w:rPr>
          <w:rFonts w:ascii="TimesNewRomanPSMT" w:hAnsi="TimesNewRomanPSMT" w:cs="TimesNewRomanPSMT"/>
          <w:sz w:val="36"/>
          <w:szCs w:val="36"/>
        </w:rPr>
      </w:pPr>
      <w:r w:rsidRPr="00A55528">
        <w:rPr>
          <w:rFonts w:ascii="Times New Roman" w:hAnsi="Times New Roman" w:cs="Times New Roman"/>
          <w:sz w:val="36"/>
          <w:szCs w:val="36"/>
        </w:rPr>
        <w:t>Ş.l.dr.ing. Valentin Pupezescu</w:t>
      </w:r>
      <w:r>
        <w:rPr>
          <w:rFonts w:ascii="Times New Roman" w:hAnsi="Times New Roman" w:cs="Times New Roman"/>
          <w:sz w:val="36"/>
          <w:szCs w:val="36"/>
        </w:rPr>
        <w:t xml:space="preserve">                                      Săcuiu Adrian</w:t>
      </w:r>
    </w:p>
    <w:p w:rsidR="00A55528" w:rsidRDefault="00A55528" w:rsidP="00311AAA">
      <w:pPr>
        <w:jc w:val="both"/>
        <w:rPr>
          <w:rFonts w:ascii="TimesNewRomanPS-ItalicMT" w:hAnsi="TimesNewRomanPS-ItalicMT" w:cs="TimesNewRomanPS-ItalicMT"/>
          <w:i/>
          <w:iCs/>
          <w:sz w:val="36"/>
          <w:szCs w:val="36"/>
        </w:rPr>
      </w:pPr>
    </w:p>
    <w:p w:rsidR="00A55528" w:rsidRDefault="00A55528" w:rsidP="00311AAA">
      <w:pPr>
        <w:jc w:val="both"/>
        <w:rPr>
          <w:rFonts w:ascii="TimesNewRomanPS-ItalicMT" w:hAnsi="TimesNewRomanPS-ItalicMT" w:cs="TimesNewRomanPS-ItalicMT"/>
          <w:i/>
          <w:iCs/>
          <w:sz w:val="36"/>
          <w:szCs w:val="36"/>
        </w:rPr>
      </w:pPr>
    </w:p>
    <w:p w:rsidR="00A55528" w:rsidRDefault="00A55528" w:rsidP="00311AAA">
      <w:pPr>
        <w:jc w:val="both"/>
        <w:rPr>
          <w:rFonts w:ascii="TimesNewRomanPS-ItalicMT" w:hAnsi="TimesNewRomanPS-ItalicMT" w:cs="TimesNewRomanPS-ItalicMT"/>
          <w:i/>
          <w:iCs/>
          <w:sz w:val="36"/>
          <w:szCs w:val="36"/>
        </w:rPr>
      </w:pPr>
    </w:p>
    <w:p w:rsidR="00A55528" w:rsidRDefault="0089613A" w:rsidP="001871FC">
      <w:pPr>
        <w:jc w:val="center"/>
        <w:rPr>
          <w:rFonts w:ascii="TimesNewRomanPS-ItalicMT" w:hAnsi="TimesNewRomanPS-ItalicMT" w:cs="TimesNewRomanPS-ItalicMT"/>
          <w:i/>
          <w:iCs/>
          <w:sz w:val="36"/>
          <w:szCs w:val="36"/>
        </w:rPr>
      </w:pPr>
      <w:r>
        <w:rPr>
          <w:rFonts w:ascii="TimesNewRomanPS-ItalicMT" w:hAnsi="TimesNewRomanPS-ItalicMT" w:cs="TimesNewRomanPS-ItalicMT"/>
          <w:i/>
          <w:iCs/>
          <w:sz w:val="36"/>
          <w:szCs w:val="36"/>
        </w:rPr>
        <w:t>2015</w:t>
      </w:r>
    </w:p>
    <w:p w:rsidR="00A55528" w:rsidRDefault="00A5552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611364" w:rsidRDefault="00611364" w:rsidP="00311AAA">
      <w:pPr>
        <w:jc w:val="both"/>
        <w:rPr>
          <w:rFonts w:ascii="Times New Roman" w:hAnsi="Times New Roman" w:cs="Times New Roman"/>
          <w:b/>
          <w:sz w:val="24"/>
          <w:szCs w:val="24"/>
        </w:rPr>
      </w:pPr>
    </w:p>
    <w:p w:rsidR="00611364" w:rsidRPr="005D1E1A" w:rsidRDefault="00611364" w:rsidP="005D1E1A">
      <w:pPr>
        <w:jc w:val="center"/>
        <w:rPr>
          <w:rFonts w:ascii="Times New Roman" w:hAnsi="Times New Roman" w:cs="Times New Roman"/>
          <w:b/>
          <w:i/>
          <w:sz w:val="24"/>
          <w:szCs w:val="24"/>
        </w:rPr>
      </w:pPr>
    </w:p>
    <w:p w:rsidR="009455A8" w:rsidRPr="005D1E1A" w:rsidRDefault="005D1E1A" w:rsidP="005D1E1A">
      <w:pPr>
        <w:jc w:val="center"/>
        <w:rPr>
          <w:rFonts w:ascii="Times New Roman" w:hAnsi="Times New Roman" w:cs="Times New Roman"/>
          <w:b/>
          <w:i/>
          <w:sz w:val="24"/>
          <w:szCs w:val="24"/>
          <w:lang w:val="ro-RO"/>
        </w:rPr>
      </w:pPr>
      <w:r w:rsidRPr="005D1E1A">
        <w:rPr>
          <w:rFonts w:ascii="Times New Roman" w:hAnsi="Times New Roman" w:cs="Times New Roman"/>
          <w:b/>
          <w:i/>
          <w:sz w:val="24"/>
          <w:szCs w:val="24"/>
        </w:rPr>
        <w:t>Pagin</w:t>
      </w:r>
      <w:r w:rsidRPr="005D1E1A">
        <w:rPr>
          <w:rFonts w:ascii="Times New Roman" w:hAnsi="Times New Roman" w:cs="Times New Roman"/>
          <w:b/>
          <w:i/>
          <w:sz w:val="24"/>
          <w:szCs w:val="24"/>
          <w:lang w:val="ro-RO"/>
        </w:rPr>
        <w:t>ă lăsat</w:t>
      </w:r>
      <w:r>
        <w:rPr>
          <w:rFonts w:ascii="Times New Roman" w:hAnsi="Times New Roman" w:cs="Times New Roman"/>
          <w:b/>
          <w:i/>
          <w:sz w:val="24"/>
          <w:szCs w:val="24"/>
          <w:lang w:val="ro-RO"/>
        </w:rPr>
        <w:t>ă</w:t>
      </w:r>
      <w:r w:rsidRPr="005D1E1A">
        <w:rPr>
          <w:rFonts w:ascii="Times New Roman" w:hAnsi="Times New Roman" w:cs="Times New Roman"/>
          <w:b/>
          <w:i/>
          <w:sz w:val="24"/>
          <w:szCs w:val="24"/>
          <w:lang w:val="ro-RO"/>
        </w:rPr>
        <w:t xml:space="preserve"> intenționat goală.</w:t>
      </w:r>
    </w:p>
    <w:p w:rsidR="009455A8" w:rsidRDefault="00611364" w:rsidP="00311AAA">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B49B820" wp14:editId="5629B030">
            <wp:extent cx="7035800" cy="734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1.jpg"/>
                    <pic:cNvPicPr/>
                  </pic:nvPicPr>
                  <pic:blipFill>
                    <a:blip r:embed="rId9">
                      <a:extLst>
                        <a:ext uri="{28A0092B-C50C-407E-A947-70E740481C1C}">
                          <a14:useLocalDpi xmlns:a14="http://schemas.microsoft.com/office/drawing/2010/main" val="0"/>
                        </a:ext>
                      </a:extLst>
                    </a:blip>
                    <a:stretch>
                      <a:fillRect/>
                    </a:stretch>
                  </pic:blipFill>
                  <pic:spPr>
                    <a:xfrm>
                      <a:off x="0" y="0"/>
                      <a:ext cx="7038626" cy="7343548"/>
                    </a:xfrm>
                    <a:prstGeom prst="rect">
                      <a:avLst/>
                    </a:prstGeom>
                  </pic:spPr>
                </pic:pic>
              </a:graphicData>
            </a:graphic>
          </wp:inline>
        </w:drawing>
      </w:r>
    </w:p>
    <w:p w:rsidR="009455A8" w:rsidRDefault="009455A8" w:rsidP="00311AAA">
      <w:pPr>
        <w:jc w:val="both"/>
        <w:rPr>
          <w:rFonts w:ascii="Times New Roman" w:hAnsi="Times New Roman" w:cs="Times New Roman"/>
          <w:b/>
          <w:sz w:val="24"/>
          <w:szCs w:val="24"/>
        </w:rPr>
      </w:pPr>
    </w:p>
    <w:p w:rsidR="009455A8" w:rsidRDefault="00DF6562" w:rsidP="001871FC">
      <w:pPr>
        <w:jc w:val="center"/>
        <w:rPr>
          <w:rFonts w:ascii="Times New Roman" w:hAnsi="Times New Roman" w:cs="Times New Roman"/>
          <w:b/>
          <w:sz w:val="24"/>
          <w:szCs w:val="24"/>
        </w:rPr>
      </w:pPr>
      <w:r>
        <w:rPr>
          <w:rFonts w:ascii="Times New Roman" w:hAnsi="Times New Roman" w:cs="Times New Roman"/>
          <w:b/>
          <w:sz w:val="24"/>
          <w:szCs w:val="24"/>
        </w:rPr>
        <w:t xml:space="preserve">Din cauza fișierului corupt </w:t>
      </w:r>
      <w:r w:rsidR="00E44D7C">
        <w:rPr>
          <w:rFonts w:ascii="Times New Roman" w:hAnsi="Times New Roman" w:cs="Times New Roman"/>
          <w:b/>
          <w:sz w:val="24"/>
          <w:szCs w:val="24"/>
        </w:rPr>
        <w:t>cu</w:t>
      </w:r>
      <w:r>
        <w:rPr>
          <w:rFonts w:ascii="Times New Roman" w:hAnsi="Times New Roman" w:cs="Times New Roman"/>
          <w:b/>
          <w:sz w:val="24"/>
          <w:szCs w:val="24"/>
        </w:rPr>
        <w:t xml:space="preserve"> </w:t>
      </w:r>
      <w:r w:rsidR="00E44D7C">
        <w:rPr>
          <w:rFonts w:ascii="Times New Roman" w:hAnsi="Times New Roman" w:cs="Times New Roman"/>
          <w:b/>
          <w:sz w:val="24"/>
          <w:szCs w:val="24"/>
        </w:rPr>
        <w:t xml:space="preserve">imaginea </w:t>
      </w:r>
      <w:r>
        <w:rPr>
          <w:rFonts w:ascii="Times New Roman" w:hAnsi="Times New Roman" w:cs="Times New Roman"/>
          <w:b/>
          <w:sz w:val="24"/>
          <w:szCs w:val="24"/>
        </w:rPr>
        <w:t xml:space="preserve">Anexei 1 scanată, am </w:t>
      </w:r>
      <w:r w:rsidR="00720A1B">
        <w:rPr>
          <w:rFonts w:ascii="Times New Roman" w:hAnsi="Times New Roman" w:cs="Times New Roman"/>
          <w:b/>
          <w:sz w:val="24"/>
          <w:szCs w:val="24"/>
        </w:rPr>
        <w:t>atașat</w:t>
      </w:r>
      <w:r>
        <w:rPr>
          <w:rFonts w:ascii="Times New Roman" w:hAnsi="Times New Roman" w:cs="Times New Roman"/>
          <w:b/>
          <w:sz w:val="24"/>
          <w:szCs w:val="24"/>
        </w:rPr>
        <w:t xml:space="preserve"> o poz</w:t>
      </w:r>
      <w:r w:rsidR="003B1B11">
        <w:rPr>
          <w:rFonts w:ascii="Times New Roman" w:hAnsi="Times New Roman" w:cs="Times New Roman"/>
          <w:b/>
          <w:sz w:val="24"/>
          <w:szCs w:val="24"/>
        </w:rPr>
        <w:t>ă</w:t>
      </w:r>
      <w:r>
        <w:rPr>
          <w:rFonts w:ascii="Times New Roman" w:hAnsi="Times New Roman" w:cs="Times New Roman"/>
          <w:b/>
          <w:sz w:val="24"/>
          <w:szCs w:val="24"/>
        </w:rPr>
        <w:t xml:space="preserve"> a acesteia facută cu aparatul foto. Voi remedia această problemă</w:t>
      </w:r>
      <w:r w:rsidR="009D2B0B" w:rsidRPr="009D2B0B">
        <w:rPr>
          <w:rFonts w:ascii="Times New Roman" w:hAnsi="Times New Roman" w:cs="Times New Roman"/>
          <w:b/>
          <w:sz w:val="24"/>
          <w:szCs w:val="24"/>
        </w:rPr>
        <w:t xml:space="preserve"> </w:t>
      </w:r>
      <w:r w:rsidR="009D2B0B">
        <w:rPr>
          <w:rFonts w:ascii="Times New Roman" w:hAnsi="Times New Roman" w:cs="Times New Roman"/>
          <w:b/>
          <w:sz w:val="24"/>
          <w:szCs w:val="24"/>
        </w:rPr>
        <w:t>în cel mai scurt timp</w:t>
      </w:r>
      <w:r>
        <w:rPr>
          <w:rFonts w:ascii="Times New Roman" w:hAnsi="Times New Roman" w:cs="Times New Roman"/>
          <w:b/>
          <w:sz w:val="24"/>
          <w:szCs w:val="24"/>
        </w:rPr>
        <w:t>.</w:t>
      </w:r>
    </w:p>
    <w:p w:rsidR="009455A8" w:rsidRDefault="009455A8" w:rsidP="00311AAA">
      <w:pPr>
        <w:jc w:val="both"/>
        <w:rPr>
          <w:rFonts w:ascii="Times New Roman" w:hAnsi="Times New Roman" w:cs="Times New Roman"/>
          <w:b/>
          <w:sz w:val="24"/>
          <w:szCs w:val="24"/>
        </w:rPr>
      </w:pPr>
    </w:p>
    <w:p w:rsidR="005D1E1A" w:rsidRPr="005D1E1A" w:rsidRDefault="005D1E1A" w:rsidP="005D1E1A">
      <w:pPr>
        <w:jc w:val="center"/>
        <w:rPr>
          <w:rFonts w:ascii="Times New Roman" w:hAnsi="Times New Roman" w:cs="Times New Roman"/>
          <w:b/>
          <w:i/>
          <w:sz w:val="24"/>
          <w:szCs w:val="24"/>
          <w:lang w:val="ro-RO"/>
        </w:rPr>
      </w:pPr>
      <w:r w:rsidRPr="005D1E1A">
        <w:rPr>
          <w:rFonts w:ascii="Times New Roman" w:hAnsi="Times New Roman" w:cs="Times New Roman"/>
          <w:b/>
          <w:i/>
          <w:sz w:val="24"/>
          <w:szCs w:val="24"/>
        </w:rPr>
        <w:lastRenderedPageBreak/>
        <w:t>Pagin</w:t>
      </w:r>
      <w:r w:rsidRPr="005D1E1A">
        <w:rPr>
          <w:rFonts w:ascii="Times New Roman" w:hAnsi="Times New Roman" w:cs="Times New Roman"/>
          <w:b/>
          <w:i/>
          <w:sz w:val="24"/>
          <w:szCs w:val="24"/>
          <w:lang w:val="ro-RO"/>
        </w:rPr>
        <w:t>ă lăsat</w:t>
      </w:r>
      <w:r>
        <w:rPr>
          <w:rFonts w:ascii="Times New Roman" w:hAnsi="Times New Roman" w:cs="Times New Roman"/>
          <w:b/>
          <w:i/>
          <w:sz w:val="24"/>
          <w:szCs w:val="24"/>
          <w:lang w:val="ro-RO"/>
        </w:rPr>
        <w:t>ă</w:t>
      </w:r>
      <w:r w:rsidRPr="005D1E1A">
        <w:rPr>
          <w:rFonts w:ascii="Times New Roman" w:hAnsi="Times New Roman" w:cs="Times New Roman"/>
          <w:b/>
          <w:i/>
          <w:sz w:val="24"/>
          <w:szCs w:val="24"/>
          <w:lang w:val="ro-RO"/>
        </w:rPr>
        <w:t xml:space="preserve"> intenționat goală.</w:t>
      </w:r>
    </w:p>
    <w:p w:rsidR="009455A8" w:rsidRDefault="009455A8" w:rsidP="005D1E1A">
      <w:pPr>
        <w:jc w:val="center"/>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367381" w:rsidRDefault="00367381" w:rsidP="00311AAA">
      <w:pPr>
        <w:jc w:val="both"/>
        <w:rPr>
          <w:rFonts w:ascii="Times New Roman" w:hAnsi="Times New Roman" w:cs="Times New Roman"/>
          <w:b/>
          <w:sz w:val="24"/>
          <w:szCs w:val="24"/>
        </w:rPr>
      </w:pPr>
    </w:p>
    <w:p w:rsidR="00367381" w:rsidRDefault="00367381" w:rsidP="00311AAA">
      <w:pPr>
        <w:jc w:val="both"/>
        <w:rPr>
          <w:rFonts w:ascii="Times New Roman" w:hAnsi="Times New Roman" w:cs="Times New Roman"/>
          <w:b/>
          <w:sz w:val="24"/>
          <w:szCs w:val="24"/>
        </w:rPr>
      </w:pPr>
    </w:p>
    <w:p w:rsidR="00611364" w:rsidRDefault="00611364" w:rsidP="00311AAA">
      <w:pPr>
        <w:jc w:val="both"/>
        <w:rPr>
          <w:rFonts w:ascii="Times New Roman" w:hAnsi="Times New Roman" w:cs="Times New Roman"/>
          <w:b/>
          <w:sz w:val="24"/>
          <w:szCs w:val="24"/>
        </w:rPr>
      </w:pPr>
    </w:p>
    <w:p w:rsidR="00611364" w:rsidRDefault="00611364" w:rsidP="00311AAA">
      <w:pPr>
        <w:jc w:val="both"/>
        <w:rPr>
          <w:rFonts w:ascii="Times New Roman" w:hAnsi="Times New Roman" w:cs="Times New Roman"/>
          <w:b/>
          <w:sz w:val="24"/>
          <w:szCs w:val="24"/>
        </w:rPr>
      </w:pPr>
    </w:p>
    <w:p w:rsidR="00611364" w:rsidRDefault="00611364" w:rsidP="00311AAA">
      <w:pPr>
        <w:jc w:val="both"/>
        <w:rPr>
          <w:rFonts w:ascii="Times New Roman" w:hAnsi="Times New Roman" w:cs="Times New Roman"/>
          <w:b/>
          <w:sz w:val="24"/>
          <w:szCs w:val="24"/>
        </w:rPr>
      </w:pPr>
    </w:p>
    <w:p w:rsidR="00611364" w:rsidRDefault="00611364" w:rsidP="00311AAA">
      <w:pPr>
        <w:jc w:val="both"/>
        <w:rPr>
          <w:rFonts w:ascii="Times New Roman" w:hAnsi="Times New Roman" w:cs="Times New Roman"/>
          <w:b/>
          <w:sz w:val="24"/>
          <w:szCs w:val="24"/>
        </w:rPr>
      </w:pPr>
    </w:p>
    <w:p w:rsidR="00611364" w:rsidRDefault="00611364" w:rsidP="00311AAA">
      <w:pPr>
        <w:jc w:val="both"/>
        <w:rPr>
          <w:rFonts w:ascii="Times New Roman" w:hAnsi="Times New Roman" w:cs="Times New Roman"/>
          <w:b/>
          <w:sz w:val="24"/>
          <w:szCs w:val="24"/>
        </w:rPr>
      </w:pPr>
    </w:p>
    <w:p w:rsidR="00611364" w:rsidRDefault="00611364" w:rsidP="00311AAA">
      <w:pPr>
        <w:jc w:val="both"/>
        <w:rPr>
          <w:rFonts w:ascii="Times New Roman" w:hAnsi="Times New Roman" w:cs="Times New Roman"/>
          <w:b/>
          <w:sz w:val="24"/>
          <w:szCs w:val="24"/>
        </w:rPr>
      </w:pPr>
    </w:p>
    <w:p w:rsidR="00611364" w:rsidRDefault="00611364"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859185A" wp14:editId="2D07F24A">
            <wp:extent cx="6602445" cy="6858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stitate.jpg"/>
                    <pic:cNvPicPr/>
                  </pic:nvPicPr>
                  <pic:blipFill>
                    <a:blip r:embed="rId10">
                      <a:extLst>
                        <a:ext uri="{28A0092B-C50C-407E-A947-70E740481C1C}">
                          <a14:useLocalDpi xmlns:a14="http://schemas.microsoft.com/office/drawing/2010/main" val="0"/>
                        </a:ext>
                      </a:extLst>
                    </a:blip>
                    <a:stretch>
                      <a:fillRect/>
                    </a:stretch>
                  </pic:blipFill>
                  <pic:spPr>
                    <a:xfrm>
                      <a:off x="0" y="0"/>
                      <a:ext cx="6602445" cy="6858000"/>
                    </a:xfrm>
                    <a:prstGeom prst="rect">
                      <a:avLst/>
                    </a:prstGeom>
                  </pic:spPr>
                </pic:pic>
              </a:graphicData>
            </a:graphic>
          </wp:inline>
        </w:drawing>
      </w: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9455A8" w:rsidRDefault="009455A8" w:rsidP="00311AAA">
      <w:pPr>
        <w:jc w:val="both"/>
        <w:rPr>
          <w:rFonts w:ascii="Times New Roman" w:hAnsi="Times New Roman" w:cs="Times New Roman"/>
          <w:b/>
          <w:sz w:val="24"/>
          <w:szCs w:val="24"/>
        </w:rPr>
      </w:pPr>
    </w:p>
    <w:p w:rsidR="005D2B51" w:rsidRDefault="005D2B51" w:rsidP="00311AAA">
      <w:pPr>
        <w:jc w:val="both"/>
        <w:rPr>
          <w:rFonts w:ascii="Times New Roman" w:hAnsi="Times New Roman" w:cs="Times New Roman"/>
          <w:b/>
          <w:sz w:val="24"/>
          <w:szCs w:val="24"/>
        </w:rPr>
      </w:pPr>
      <w:r w:rsidRPr="00AB1637">
        <w:rPr>
          <w:rFonts w:ascii="Times New Roman" w:hAnsi="Times New Roman" w:cs="Times New Roman"/>
          <w:b/>
          <w:sz w:val="24"/>
          <w:szCs w:val="24"/>
        </w:rPr>
        <w:t>Cuprins</w:t>
      </w:r>
    </w:p>
    <w:p w:rsidR="00BF6E95" w:rsidRPr="00BF6E95" w:rsidRDefault="00BF6E95" w:rsidP="00311AAA">
      <w:pPr>
        <w:jc w:val="both"/>
        <w:rPr>
          <w:rFonts w:ascii="Times New Roman" w:hAnsi="Times New Roman" w:cs="Times New Roman"/>
          <w:sz w:val="24"/>
          <w:szCs w:val="24"/>
        </w:rPr>
      </w:pPr>
      <w:r w:rsidRPr="00BF6E95">
        <w:rPr>
          <w:rFonts w:ascii="Times New Roman" w:hAnsi="Times New Roman" w:cs="Times New Roman"/>
          <w:sz w:val="24"/>
          <w:szCs w:val="24"/>
        </w:rPr>
        <w:t>LISTA FIGURILOR ȘI A TABELELOR</w:t>
      </w:r>
      <w:r w:rsidR="00B43D90">
        <w:rPr>
          <w:rFonts w:ascii="Times New Roman" w:hAnsi="Times New Roman" w:cs="Times New Roman"/>
          <w:sz w:val="24"/>
          <w:szCs w:val="24"/>
        </w:rPr>
        <w:t xml:space="preserve"> …………………………………………………</w:t>
      </w:r>
      <w:r w:rsidR="00D2545B">
        <w:rPr>
          <w:rFonts w:ascii="Times New Roman" w:hAnsi="Times New Roman" w:cs="Times New Roman"/>
          <w:sz w:val="24"/>
          <w:szCs w:val="24"/>
        </w:rPr>
        <w:t>…</w:t>
      </w:r>
      <w:r w:rsidR="00B43D90">
        <w:rPr>
          <w:rFonts w:ascii="Times New Roman" w:hAnsi="Times New Roman" w:cs="Times New Roman"/>
          <w:sz w:val="24"/>
          <w:szCs w:val="24"/>
        </w:rPr>
        <w:t>……</w:t>
      </w:r>
      <w:r w:rsidR="00541114">
        <w:rPr>
          <w:rFonts w:ascii="Times New Roman" w:hAnsi="Times New Roman" w:cs="Times New Roman"/>
          <w:sz w:val="24"/>
          <w:szCs w:val="24"/>
        </w:rPr>
        <w:t>.</w:t>
      </w:r>
      <w:r w:rsidR="0008382F">
        <w:rPr>
          <w:rFonts w:ascii="Times New Roman" w:hAnsi="Times New Roman" w:cs="Times New Roman"/>
          <w:sz w:val="24"/>
          <w:szCs w:val="24"/>
        </w:rPr>
        <w:t xml:space="preserve"> </w:t>
      </w:r>
      <w:r w:rsidR="009B079A">
        <w:rPr>
          <w:rFonts w:ascii="Times New Roman" w:hAnsi="Times New Roman" w:cs="Times New Roman"/>
          <w:sz w:val="24"/>
          <w:szCs w:val="24"/>
        </w:rPr>
        <w:t>10</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rPr>
        <w:t>LISTA ACRONIMELOR</w:t>
      </w:r>
      <w:r w:rsidR="009B079A">
        <w:rPr>
          <w:rFonts w:ascii="Times New Roman" w:hAnsi="Times New Roman" w:cs="Times New Roman"/>
          <w:sz w:val="24"/>
          <w:szCs w:val="24"/>
        </w:rPr>
        <w:t xml:space="preserve"> ……………….…………………………………………………</w:t>
      </w:r>
      <w:r w:rsidR="00D2545B">
        <w:rPr>
          <w:rFonts w:ascii="Times New Roman" w:hAnsi="Times New Roman" w:cs="Times New Roman"/>
          <w:sz w:val="24"/>
          <w:szCs w:val="24"/>
        </w:rPr>
        <w:t>…</w:t>
      </w:r>
      <w:r w:rsidR="009B079A">
        <w:rPr>
          <w:rFonts w:ascii="Times New Roman" w:hAnsi="Times New Roman" w:cs="Times New Roman"/>
          <w:sz w:val="24"/>
          <w:szCs w:val="24"/>
        </w:rPr>
        <w:t>……</w:t>
      </w:r>
      <w:r w:rsidR="0008382F">
        <w:rPr>
          <w:rFonts w:ascii="Times New Roman" w:hAnsi="Times New Roman" w:cs="Times New Roman"/>
          <w:sz w:val="24"/>
          <w:szCs w:val="24"/>
        </w:rPr>
        <w:t xml:space="preserve">. </w:t>
      </w:r>
      <w:r w:rsidR="009B079A">
        <w:rPr>
          <w:rFonts w:ascii="Times New Roman" w:hAnsi="Times New Roman" w:cs="Times New Roman"/>
          <w:sz w:val="24"/>
          <w:szCs w:val="24"/>
        </w:rPr>
        <w:t>11</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Introducere</w:t>
      </w:r>
      <w:r w:rsidR="009B079A">
        <w:rPr>
          <w:rFonts w:ascii="Times New Roman" w:hAnsi="Times New Roman" w:cs="Times New Roman"/>
          <w:sz w:val="24"/>
          <w:szCs w:val="24"/>
          <w:lang w:val="ro-RO"/>
        </w:rPr>
        <w:t xml:space="preserve"> .................................................</w:t>
      </w:r>
      <w:r w:rsidR="00D2545B">
        <w:rPr>
          <w:rFonts w:ascii="Times New Roman" w:hAnsi="Times New Roman" w:cs="Times New Roman"/>
          <w:sz w:val="24"/>
          <w:szCs w:val="24"/>
        </w:rPr>
        <w:t>………………………………………………</w:t>
      </w:r>
      <w:r w:rsidR="00D93F8B">
        <w:rPr>
          <w:rFonts w:ascii="Times New Roman" w:hAnsi="Times New Roman" w:cs="Times New Roman"/>
          <w:sz w:val="24"/>
          <w:szCs w:val="24"/>
        </w:rPr>
        <w:t>.</w:t>
      </w:r>
      <w:r w:rsidR="001B33D0">
        <w:rPr>
          <w:rFonts w:ascii="Times New Roman" w:hAnsi="Times New Roman" w:cs="Times New Roman"/>
          <w:sz w:val="24"/>
          <w:szCs w:val="24"/>
        </w:rPr>
        <w:t>…</w:t>
      </w:r>
      <w:r w:rsidR="00D2545B">
        <w:rPr>
          <w:rFonts w:ascii="Times New Roman" w:hAnsi="Times New Roman" w:cs="Times New Roman"/>
          <w:sz w:val="24"/>
          <w:szCs w:val="24"/>
        </w:rPr>
        <w:t>...</w:t>
      </w:r>
      <w:r w:rsidR="001B33D0">
        <w:rPr>
          <w:rFonts w:ascii="Times New Roman" w:hAnsi="Times New Roman" w:cs="Times New Roman"/>
          <w:sz w:val="24"/>
          <w:szCs w:val="24"/>
        </w:rPr>
        <w:t xml:space="preserve">… </w:t>
      </w:r>
      <w:r w:rsidR="009B079A">
        <w:rPr>
          <w:rFonts w:ascii="Times New Roman" w:hAnsi="Times New Roman" w:cs="Times New Roman"/>
          <w:sz w:val="24"/>
          <w:szCs w:val="24"/>
        </w:rPr>
        <w:t>12</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Capitolul 1. No</w:t>
      </w:r>
      <w:r w:rsidR="00806CB5" w:rsidRPr="00AB1637">
        <w:rPr>
          <w:rFonts w:ascii="Times New Roman" w:hAnsi="Times New Roman" w:cs="Times New Roman"/>
          <w:sz w:val="24"/>
          <w:szCs w:val="24"/>
          <w:lang w:val="ro-RO"/>
        </w:rPr>
        <w:t>ț</w:t>
      </w:r>
      <w:r w:rsidRPr="00AB1637">
        <w:rPr>
          <w:rFonts w:ascii="Times New Roman" w:hAnsi="Times New Roman" w:cs="Times New Roman"/>
          <w:sz w:val="24"/>
          <w:szCs w:val="24"/>
          <w:lang w:val="ro-RO"/>
        </w:rPr>
        <w:t>iuni teoretice</w:t>
      </w:r>
      <w:r w:rsidR="00541114">
        <w:rPr>
          <w:rFonts w:ascii="Times New Roman" w:hAnsi="Times New Roman" w:cs="Times New Roman"/>
          <w:sz w:val="24"/>
          <w:szCs w:val="24"/>
          <w:lang w:val="ro-RO"/>
        </w:rPr>
        <w:t xml:space="preserve"> </w:t>
      </w:r>
      <w:r w:rsidR="00D2545B">
        <w:rPr>
          <w:rFonts w:ascii="Times New Roman" w:hAnsi="Times New Roman" w:cs="Times New Roman"/>
          <w:sz w:val="24"/>
          <w:szCs w:val="24"/>
        </w:rPr>
        <w:t>……………………………………………………………</w:t>
      </w:r>
      <w:r w:rsidR="00DC6E01">
        <w:rPr>
          <w:rFonts w:ascii="Times New Roman" w:hAnsi="Times New Roman" w:cs="Times New Roman"/>
          <w:sz w:val="24"/>
          <w:szCs w:val="24"/>
        </w:rPr>
        <w:t>.</w:t>
      </w:r>
      <w:r w:rsidR="00D2545B">
        <w:rPr>
          <w:rFonts w:ascii="Times New Roman" w:hAnsi="Times New Roman" w:cs="Times New Roman"/>
          <w:sz w:val="24"/>
          <w:szCs w:val="24"/>
        </w:rPr>
        <w:t>…</w:t>
      </w:r>
      <w:r w:rsidR="00541114">
        <w:rPr>
          <w:rFonts w:ascii="Times New Roman" w:hAnsi="Times New Roman" w:cs="Times New Roman"/>
          <w:sz w:val="24"/>
          <w:szCs w:val="24"/>
        </w:rPr>
        <w:t>…</w:t>
      </w:r>
      <w:r w:rsidR="00D2545B">
        <w:rPr>
          <w:rFonts w:ascii="Times New Roman" w:hAnsi="Times New Roman" w:cs="Times New Roman"/>
          <w:sz w:val="24"/>
          <w:szCs w:val="24"/>
        </w:rPr>
        <w:t>..</w:t>
      </w:r>
      <w:r w:rsidR="00541114">
        <w:rPr>
          <w:rFonts w:ascii="Times New Roman" w:hAnsi="Times New Roman" w:cs="Times New Roman"/>
          <w:sz w:val="24"/>
          <w:szCs w:val="24"/>
        </w:rPr>
        <w:t>….</w:t>
      </w:r>
      <w:r w:rsidR="001B33D0">
        <w:rPr>
          <w:rFonts w:ascii="Times New Roman" w:hAnsi="Times New Roman" w:cs="Times New Roman"/>
          <w:sz w:val="24"/>
          <w:szCs w:val="24"/>
        </w:rPr>
        <w:t xml:space="preserve"> </w:t>
      </w:r>
      <w:r w:rsidR="00541114">
        <w:rPr>
          <w:rFonts w:ascii="Times New Roman" w:hAnsi="Times New Roman" w:cs="Times New Roman"/>
          <w:sz w:val="24"/>
          <w:szCs w:val="24"/>
        </w:rPr>
        <w:t>1</w:t>
      </w:r>
      <w:r w:rsidR="00E21865">
        <w:rPr>
          <w:rFonts w:ascii="Times New Roman" w:hAnsi="Times New Roman" w:cs="Times New Roman"/>
          <w:sz w:val="24"/>
          <w:szCs w:val="24"/>
        </w:rPr>
        <w:t>3</w:t>
      </w:r>
    </w:p>
    <w:p w:rsidR="005D2B51" w:rsidRPr="00AB1637" w:rsidRDefault="005D2B51" w:rsidP="00311AAA">
      <w:pPr>
        <w:pStyle w:val="ListParagraph"/>
        <w:numPr>
          <w:ilvl w:val="1"/>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Baze de date</w:t>
      </w:r>
      <w:r w:rsidR="00541114">
        <w:rPr>
          <w:rFonts w:ascii="Times New Roman" w:hAnsi="Times New Roman" w:cs="Times New Roman"/>
          <w:sz w:val="24"/>
          <w:szCs w:val="24"/>
          <w:lang w:val="ro-RO"/>
        </w:rPr>
        <w:t xml:space="preserve"> </w:t>
      </w:r>
      <w:r w:rsidR="00541114">
        <w:rPr>
          <w:rFonts w:ascii="Times New Roman" w:hAnsi="Times New Roman" w:cs="Times New Roman"/>
          <w:sz w:val="24"/>
          <w:szCs w:val="24"/>
        </w:rPr>
        <w:t>…</w:t>
      </w:r>
      <w:r w:rsidR="008B432D">
        <w:rPr>
          <w:rFonts w:ascii="Times New Roman" w:hAnsi="Times New Roman" w:cs="Times New Roman"/>
          <w:sz w:val="24"/>
          <w:szCs w:val="24"/>
        </w:rPr>
        <w:t>…………………………………………………………………………… 13</w:t>
      </w:r>
    </w:p>
    <w:p w:rsidR="005D2B51" w:rsidRPr="00AB1637" w:rsidRDefault="0008382F" w:rsidP="00311AAA">
      <w:pPr>
        <w:ind w:left="810"/>
        <w:jc w:val="both"/>
        <w:rPr>
          <w:rFonts w:ascii="Times New Roman" w:hAnsi="Times New Roman" w:cs="Times New Roman"/>
          <w:sz w:val="24"/>
          <w:szCs w:val="24"/>
          <w:lang w:val="ro-RO"/>
        </w:rPr>
      </w:pPr>
      <w:r>
        <w:rPr>
          <w:rFonts w:ascii="Times New Roman" w:hAnsi="Times New Roman" w:cs="Times New Roman"/>
          <w:sz w:val="24"/>
          <w:szCs w:val="24"/>
          <w:lang w:val="ro-RO"/>
        </w:rPr>
        <w:tab/>
        <w:t>1.1.1.</w:t>
      </w:r>
      <w:r w:rsidR="005D2B51" w:rsidRPr="00AB1637">
        <w:rPr>
          <w:rFonts w:ascii="Times New Roman" w:hAnsi="Times New Roman" w:cs="Times New Roman"/>
          <w:sz w:val="24"/>
          <w:szCs w:val="24"/>
          <w:lang w:val="ro-RO"/>
        </w:rPr>
        <w:t>Clasificare</w:t>
      </w:r>
      <w:r w:rsidR="00541114">
        <w:rPr>
          <w:rFonts w:ascii="Times New Roman" w:hAnsi="Times New Roman" w:cs="Times New Roman"/>
          <w:sz w:val="24"/>
          <w:szCs w:val="24"/>
        </w:rPr>
        <w:t>……………………………………………</w:t>
      </w:r>
      <w:r>
        <w:rPr>
          <w:rFonts w:ascii="Times New Roman" w:hAnsi="Times New Roman" w:cs="Times New Roman"/>
          <w:sz w:val="24"/>
          <w:szCs w:val="24"/>
        </w:rPr>
        <w:t>….</w:t>
      </w:r>
      <w:r w:rsidR="00541114">
        <w:rPr>
          <w:rFonts w:ascii="Times New Roman" w:hAnsi="Times New Roman" w:cs="Times New Roman"/>
          <w:sz w:val="24"/>
          <w:szCs w:val="24"/>
        </w:rPr>
        <w:t>…</w:t>
      </w:r>
      <w:r>
        <w:rPr>
          <w:rFonts w:ascii="Times New Roman" w:hAnsi="Times New Roman" w:cs="Times New Roman"/>
          <w:sz w:val="24"/>
          <w:szCs w:val="24"/>
        </w:rPr>
        <w:t>..</w:t>
      </w:r>
      <w:r w:rsidR="00D2545B">
        <w:rPr>
          <w:rFonts w:ascii="Times New Roman" w:hAnsi="Times New Roman" w:cs="Times New Roman"/>
          <w:sz w:val="24"/>
          <w:szCs w:val="24"/>
        </w:rPr>
        <w:t>………..</w:t>
      </w:r>
      <w:r w:rsidR="00D93F8B">
        <w:rPr>
          <w:rFonts w:ascii="Times New Roman" w:hAnsi="Times New Roman" w:cs="Times New Roman"/>
          <w:sz w:val="24"/>
          <w:szCs w:val="24"/>
        </w:rPr>
        <w:t xml:space="preserve">……… </w:t>
      </w:r>
      <w:r w:rsidR="008B432D">
        <w:rPr>
          <w:rFonts w:ascii="Times New Roman" w:hAnsi="Times New Roman" w:cs="Times New Roman"/>
          <w:sz w:val="24"/>
          <w:szCs w:val="24"/>
        </w:rPr>
        <w:t>14</w:t>
      </w:r>
    </w:p>
    <w:p w:rsidR="005D2B51" w:rsidRPr="00AB1637" w:rsidRDefault="005D2B51" w:rsidP="00311AAA">
      <w:pPr>
        <w:ind w:left="720"/>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w:t>
      </w:r>
      <w:r w:rsidRPr="00AB1637">
        <w:rPr>
          <w:rFonts w:ascii="Times New Roman" w:hAnsi="Times New Roman" w:cs="Times New Roman"/>
          <w:sz w:val="24"/>
          <w:szCs w:val="24"/>
          <w:lang w:val="ro-RO"/>
        </w:rPr>
        <w:tab/>
        <w:t>1.1.2. Arhitectura unui sistem de baze de date</w:t>
      </w:r>
      <w:r w:rsidR="00541114">
        <w:rPr>
          <w:rFonts w:ascii="Times New Roman" w:hAnsi="Times New Roman" w:cs="Times New Roman"/>
          <w:sz w:val="24"/>
          <w:szCs w:val="24"/>
          <w:lang w:val="ro-RO"/>
        </w:rPr>
        <w:t xml:space="preserve"> ....</w:t>
      </w:r>
      <w:r w:rsidR="00D2545B">
        <w:rPr>
          <w:rFonts w:ascii="Times New Roman" w:hAnsi="Times New Roman" w:cs="Times New Roman"/>
          <w:sz w:val="24"/>
          <w:szCs w:val="24"/>
        </w:rPr>
        <w:t>………………………..</w:t>
      </w:r>
      <w:r w:rsidR="008B432D">
        <w:rPr>
          <w:rFonts w:ascii="Times New Roman" w:hAnsi="Times New Roman" w:cs="Times New Roman"/>
          <w:sz w:val="24"/>
          <w:szCs w:val="24"/>
        </w:rPr>
        <w:t>………</w:t>
      </w:r>
      <w:r w:rsidR="00D93F8B">
        <w:rPr>
          <w:rFonts w:ascii="Times New Roman" w:hAnsi="Times New Roman" w:cs="Times New Roman"/>
          <w:sz w:val="24"/>
          <w:szCs w:val="24"/>
        </w:rPr>
        <w:t xml:space="preserve"> </w:t>
      </w:r>
      <w:r w:rsidR="008B432D">
        <w:rPr>
          <w:rFonts w:ascii="Times New Roman" w:hAnsi="Times New Roman" w:cs="Times New Roman"/>
          <w:sz w:val="24"/>
          <w:szCs w:val="24"/>
        </w:rPr>
        <w:t>16</w:t>
      </w:r>
    </w:p>
    <w:p w:rsidR="005D2B51" w:rsidRPr="00AB1637" w:rsidRDefault="005D2B51" w:rsidP="00311AAA">
      <w:pPr>
        <w:ind w:left="720"/>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w:t>
      </w:r>
      <w:r w:rsidRPr="00AB1637">
        <w:rPr>
          <w:rFonts w:ascii="Times New Roman" w:hAnsi="Times New Roman" w:cs="Times New Roman"/>
          <w:sz w:val="24"/>
          <w:szCs w:val="24"/>
          <w:lang w:val="ro-RO"/>
        </w:rPr>
        <w:tab/>
        <w:t>1.1.3. Obiective principale ale SGBD-urilor</w:t>
      </w:r>
      <w:r w:rsidR="0008382F">
        <w:rPr>
          <w:rFonts w:ascii="Times New Roman" w:hAnsi="Times New Roman" w:cs="Times New Roman"/>
          <w:sz w:val="24"/>
          <w:szCs w:val="24"/>
          <w:lang w:val="ro-RO"/>
        </w:rPr>
        <w:t xml:space="preserve"> ....</w:t>
      </w:r>
      <w:r w:rsidR="00D2545B">
        <w:rPr>
          <w:rFonts w:ascii="Times New Roman" w:hAnsi="Times New Roman" w:cs="Times New Roman"/>
          <w:sz w:val="24"/>
          <w:szCs w:val="24"/>
        </w:rPr>
        <w:t>…………………………...</w:t>
      </w:r>
      <w:r w:rsidR="00D93F8B">
        <w:rPr>
          <w:rFonts w:ascii="Times New Roman" w:hAnsi="Times New Roman" w:cs="Times New Roman"/>
          <w:sz w:val="24"/>
          <w:szCs w:val="24"/>
        </w:rPr>
        <w:t>.</w:t>
      </w:r>
      <w:r w:rsidR="001B33D0">
        <w:rPr>
          <w:rFonts w:ascii="Times New Roman" w:hAnsi="Times New Roman" w:cs="Times New Roman"/>
          <w:sz w:val="24"/>
          <w:szCs w:val="24"/>
        </w:rPr>
        <w:t>…….  16</w:t>
      </w:r>
    </w:p>
    <w:p w:rsidR="005D2B51" w:rsidRPr="00AB1637" w:rsidRDefault="005D2B51" w:rsidP="00311AAA">
      <w:pPr>
        <w:ind w:left="720"/>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w:t>
      </w:r>
      <w:r w:rsidRPr="00AB1637">
        <w:rPr>
          <w:rFonts w:ascii="Times New Roman" w:hAnsi="Times New Roman" w:cs="Times New Roman"/>
          <w:sz w:val="24"/>
          <w:szCs w:val="24"/>
          <w:lang w:val="ro-RO"/>
        </w:rPr>
        <w:tab/>
        <w:t>1.1.4. Funcțiile SGBD-urilor</w:t>
      </w:r>
      <w:r w:rsidR="0008382F">
        <w:rPr>
          <w:rFonts w:ascii="Times New Roman" w:hAnsi="Times New Roman" w:cs="Times New Roman"/>
          <w:sz w:val="24"/>
          <w:szCs w:val="24"/>
          <w:lang w:val="ro-RO"/>
        </w:rPr>
        <w:t xml:space="preserve"> ....</w:t>
      </w:r>
      <w:r w:rsidR="008B432D">
        <w:rPr>
          <w:rFonts w:ascii="Times New Roman" w:hAnsi="Times New Roman" w:cs="Times New Roman"/>
          <w:sz w:val="24"/>
          <w:szCs w:val="24"/>
        </w:rPr>
        <w:t>……………………</w:t>
      </w:r>
      <w:r w:rsidR="001871FC">
        <w:rPr>
          <w:rFonts w:ascii="Times New Roman" w:hAnsi="Times New Roman" w:cs="Times New Roman"/>
          <w:sz w:val="24"/>
          <w:szCs w:val="24"/>
        </w:rPr>
        <w:t>..</w:t>
      </w:r>
      <w:r w:rsidR="00D2545B">
        <w:rPr>
          <w:rFonts w:ascii="Times New Roman" w:hAnsi="Times New Roman" w:cs="Times New Roman"/>
          <w:sz w:val="24"/>
          <w:szCs w:val="24"/>
        </w:rPr>
        <w:t>………………….</w:t>
      </w:r>
      <w:r w:rsidR="008B432D">
        <w:rPr>
          <w:rFonts w:ascii="Times New Roman" w:hAnsi="Times New Roman" w:cs="Times New Roman"/>
          <w:sz w:val="24"/>
          <w:szCs w:val="24"/>
        </w:rPr>
        <w:t>…………</w:t>
      </w:r>
      <w:r w:rsidR="00D2545B">
        <w:rPr>
          <w:rFonts w:ascii="Times New Roman" w:hAnsi="Times New Roman" w:cs="Times New Roman"/>
          <w:sz w:val="24"/>
          <w:szCs w:val="24"/>
        </w:rPr>
        <w:t xml:space="preserve"> </w:t>
      </w:r>
      <w:r w:rsidR="008B432D">
        <w:rPr>
          <w:rFonts w:ascii="Times New Roman" w:hAnsi="Times New Roman" w:cs="Times New Roman"/>
          <w:sz w:val="24"/>
          <w:szCs w:val="24"/>
        </w:rPr>
        <w:t>17</w:t>
      </w:r>
    </w:p>
    <w:p w:rsidR="005D2B51" w:rsidRPr="00AB1637" w:rsidRDefault="005D2B51" w:rsidP="00311AAA">
      <w:pPr>
        <w:pStyle w:val="ListParagraph"/>
        <w:numPr>
          <w:ilvl w:val="1"/>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Baze de date relaționale</w:t>
      </w:r>
      <w:r w:rsidR="0008382F">
        <w:rPr>
          <w:rFonts w:ascii="Times New Roman" w:hAnsi="Times New Roman" w:cs="Times New Roman"/>
          <w:sz w:val="24"/>
          <w:szCs w:val="24"/>
          <w:lang w:val="ro-RO"/>
        </w:rPr>
        <w:t xml:space="preserve"> </w:t>
      </w:r>
      <w:r w:rsidR="0008382F">
        <w:rPr>
          <w:rFonts w:ascii="Times New Roman" w:hAnsi="Times New Roman" w:cs="Times New Roman"/>
          <w:sz w:val="24"/>
          <w:szCs w:val="24"/>
        </w:rPr>
        <w:t>………………………………………</w:t>
      </w:r>
      <w:r w:rsidR="001871FC">
        <w:rPr>
          <w:rFonts w:ascii="Times New Roman" w:hAnsi="Times New Roman" w:cs="Times New Roman"/>
          <w:sz w:val="24"/>
          <w:szCs w:val="24"/>
        </w:rPr>
        <w:t>...……………..</w:t>
      </w:r>
      <w:r w:rsidR="0008382F">
        <w:rPr>
          <w:rFonts w:ascii="Times New Roman" w:hAnsi="Times New Roman" w:cs="Times New Roman"/>
          <w:sz w:val="24"/>
          <w:szCs w:val="24"/>
        </w:rPr>
        <w:t>…………</w:t>
      </w:r>
      <w:r w:rsidR="008B432D">
        <w:rPr>
          <w:rFonts w:ascii="Times New Roman" w:hAnsi="Times New Roman" w:cs="Times New Roman"/>
          <w:sz w:val="24"/>
          <w:szCs w:val="24"/>
        </w:rPr>
        <w:t xml:space="preserve"> 19</w:t>
      </w:r>
    </w:p>
    <w:p w:rsidR="005D2B51" w:rsidRPr="00AB1637" w:rsidRDefault="005D2B51" w:rsidP="00311AAA">
      <w:pPr>
        <w:pStyle w:val="ListParagraph"/>
        <w:ind w:left="81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Prezentare generală</w:t>
      </w:r>
      <w:r w:rsidR="008B43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8B432D">
        <w:rPr>
          <w:rFonts w:ascii="Times New Roman" w:hAnsi="Times New Roman" w:cs="Times New Roman"/>
          <w:sz w:val="24"/>
          <w:szCs w:val="24"/>
          <w:lang w:val="ro-RO"/>
        </w:rPr>
        <w:t>.................... 20</w:t>
      </w:r>
    </w:p>
    <w:p w:rsidR="005D2B51" w:rsidRPr="00AB1637" w:rsidRDefault="005D2B51" w:rsidP="00311AAA">
      <w:pPr>
        <w:pStyle w:val="ListParagraph"/>
        <w:ind w:left="216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Terminologii</w:t>
      </w:r>
      <w:r w:rsidR="008B43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8B432D">
        <w:rPr>
          <w:rFonts w:ascii="Times New Roman" w:hAnsi="Times New Roman" w:cs="Times New Roman"/>
          <w:sz w:val="24"/>
          <w:szCs w:val="24"/>
          <w:lang w:val="ro-RO"/>
        </w:rPr>
        <w:t>...</w:t>
      </w:r>
      <w:r w:rsidR="00D2545B">
        <w:rPr>
          <w:rFonts w:ascii="Times New Roman" w:hAnsi="Times New Roman" w:cs="Times New Roman"/>
          <w:sz w:val="24"/>
          <w:szCs w:val="24"/>
          <w:lang w:val="ro-RO"/>
        </w:rPr>
        <w:t>..</w:t>
      </w:r>
      <w:r w:rsidR="008B432D">
        <w:rPr>
          <w:rFonts w:ascii="Times New Roman" w:hAnsi="Times New Roman" w:cs="Times New Roman"/>
          <w:sz w:val="24"/>
          <w:szCs w:val="24"/>
          <w:lang w:val="ro-RO"/>
        </w:rPr>
        <w:t>................ 21</w:t>
      </w:r>
    </w:p>
    <w:p w:rsidR="005D2B51" w:rsidRPr="00AB1637" w:rsidRDefault="005D2B51" w:rsidP="00311AAA">
      <w:pPr>
        <w:pStyle w:val="ListParagraph"/>
        <w:ind w:left="216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Relații sau tabele</w:t>
      </w:r>
      <w:r w:rsidR="008B43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8B432D">
        <w:rPr>
          <w:rFonts w:ascii="Times New Roman" w:hAnsi="Times New Roman" w:cs="Times New Roman"/>
          <w:sz w:val="24"/>
          <w:szCs w:val="24"/>
          <w:lang w:val="ro-RO"/>
        </w:rPr>
        <w:t>.....</w:t>
      </w:r>
      <w:r w:rsidR="00D93F8B">
        <w:rPr>
          <w:rFonts w:ascii="Times New Roman" w:hAnsi="Times New Roman" w:cs="Times New Roman"/>
          <w:sz w:val="24"/>
          <w:szCs w:val="24"/>
          <w:lang w:val="ro-RO"/>
        </w:rPr>
        <w:t xml:space="preserve"> </w:t>
      </w:r>
      <w:r w:rsidR="008B432D">
        <w:rPr>
          <w:rFonts w:ascii="Times New Roman" w:hAnsi="Times New Roman" w:cs="Times New Roman"/>
          <w:sz w:val="24"/>
          <w:szCs w:val="24"/>
          <w:lang w:val="ro-RO"/>
        </w:rPr>
        <w:t>21</w:t>
      </w:r>
    </w:p>
    <w:p w:rsidR="005D2B51" w:rsidRPr="00AB1637" w:rsidRDefault="005D2B51" w:rsidP="00311AAA">
      <w:pPr>
        <w:pStyle w:val="ListParagraph"/>
        <w:ind w:left="216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Relații de bază și derivate</w:t>
      </w:r>
      <w:r w:rsidR="008B43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D2545B">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8B432D">
        <w:rPr>
          <w:rFonts w:ascii="Times New Roman" w:hAnsi="Times New Roman" w:cs="Times New Roman"/>
          <w:sz w:val="24"/>
          <w:szCs w:val="24"/>
          <w:lang w:val="ro-RO"/>
        </w:rPr>
        <w:t>............... 22</w:t>
      </w:r>
    </w:p>
    <w:p w:rsidR="005D2B51" w:rsidRPr="00AB1637" w:rsidRDefault="005D2B51" w:rsidP="00311AAA">
      <w:pPr>
        <w:pStyle w:val="ListParagraph"/>
        <w:ind w:left="216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Domenii</w:t>
      </w:r>
      <w:r w:rsidR="008B43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D2545B">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8B432D">
        <w:rPr>
          <w:rFonts w:ascii="Times New Roman" w:hAnsi="Times New Roman" w:cs="Times New Roman"/>
          <w:sz w:val="24"/>
          <w:szCs w:val="24"/>
          <w:lang w:val="ro-RO"/>
        </w:rPr>
        <w:t>................ 22</w:t>
      </w:r>
    </w:p>
    <w:p w:rsidR="005D2B51" w:rsidRPr="00AB1637" w:rsidRDefault="005D2B51" w:rsidP="00311AAA">
      <w:pPr>
        <w:pStyle w:val="ListParagraph"/>
        <w:ind w:left="216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Constrângeri</w:t>
      </w:r>
      <w:r w:rsidR="008B43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8B432D">
        <w:rPr>
          <w:rFonts w:ascii="Times New Roman" w:hAnsi="Times New Roman" w:cs="Times New Roman"/>
          <w:sz w:val="24"/>
          <w:szCs w:val="24"/>
          <w:lang w:val="ro-RO"/>
        </w:rPr>
        <w:t>................. 22</w:t>
      </w:r>
    </w:p>
    <w:p w:rsidR="005D2B51" w:rsidRPr="00AB1637" w:rsidRDefault="005D2B51" w:rsidP="00311AAA">
      <w:pPr>
        <w:pStyle w:val="ListParagraph"/>
        <w:ind w:left="216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Operații relaționale</w:t>
      </w:r>
      <w:r w:rsidR="008B43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D2545B">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8B432D">
        <w:rPr>
          <w:rFonts w:ascii="Times New Roman" w:hAnsi="Times New Roman" w:cs="Times New Roman"/>
          <w:sz w:val="24"/>
          <w:szCs w:val="24"/>
          <w:lang w:val="ro-RO"/>
        </w:rPr>
        <w:t>........... 23</w:t>
      </w:r>
    </w:p>
    <w:p w:rsidR="005D2B51" w:rsidRPr="00AB1637" w:rsidRDefault="005D2B51" w:rsidP="00311AAA">
      <w:pPr>
        <w:pStyle w:val="ListParagraph"/>
        <w:ind w:left="810"/>
        <w:jc w:val="both"/>
        <w:rPr>
          <w:rFonts w:ascii="Times New Roman" w:hAnsi="Times New Roman" w:cs="Times New Roman"/>
          <w:sz w:val="24"/>
          <w:szCs w:val="24"/>
          <w:lang w:val="ro-RO"/>
        </w:rPr>
      </w:pPr>
    </w:p>
    <w:p w:rsidR="005D2B51" w:rsidRPr="00AB1637" w:rsidRDefault="005D2B51" w:rsidP="00311AAA">
      <w:pPr>
        <w:pStyle w:val="ListParagraph"/>
        <w:numPr>
          <w:ilvl w:val="1"/>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Baze de date distribuite</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 25</w:t>
      </w:r>
    </w:p>
    <w:p w:rsidR="005D2B51" w:rsidRPr="00AB1637" w:rsidRDefault="005D2B51" w:rsidP="00311AAA">
      <w:pPr>
        <w:pStyle w:val="ListParagraph"/>
        <w:ind w:left="81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Definiții</w:t>
      </w:r>
      <w:r w:rsidR="0003598C">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D2545B">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03598C">
        <w:rPr>
          <w:rFonts w:ascii="Times New Roman" w:hAnsi="Times New Roman" w:cs="Times New Roman"/>
          <w:sz w:val="24"/>
          <w:szCs w:val="24"/>
          <w:lang w:val="ro-RO"/>
        </w:rPr>
        <w:t>......................... 25</w:t>
      </w:r>
    </w:p>
    <w:p w:rsidR="005D2B51" w:rsidRPr="00AB1637" w:rsidRDefault="005D2B51" w:rsidP="00311AAA">
      <w:pPr>
        <w:pStyle w:val="ListParagraph"/>
        <w:ind w:left="216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Avantaje</w:t>
      </w:r>
      <w:r w:rsidR="0003598C">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D2545B">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03598C">
        <w:rPr>
          <w:rFonts w:ascii="Times New Roman" w:hAnsi="Times New Roman" w:cs="Times New Roman"/>
          <w:sz w:val="24"/>
          <w:szCs w:val="24"/>
          <w:lang w:val="ro-RO"/>
        </w:rPr>
        <w:t>........................... 25</w:t>
      </w:r>
    </w:p>
    <w:p w:rsidR="005D2B51" w:rsidRPr="00AB1637" w:rsidRDefault="005D2B51" w:rsidP="00311AAA">
      <w:pPr>
        <w:pStyle w:val="ListParagraph"/>
        <w:ind w:left="2160"/>
        <w:jc w:val="both"/>
        <w:rPr>
          <w:rFonts w:ascii="Times New Roman" w:hAnsi="Times New Roman" w:cs="Times New Roman"/>
          <w:sz w:val="24"/>
          <w:szCs w:val="24"/>
          <w:lang w:val="ro-RO"/>
        </w:rPr>
      </w:pPr>
    </w:p>
    <w:p w:rsidR="005D2B51" w:rsidRPr="00140245"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Funcții adiționale</w:t>
      </w:r>
      <w:r w:rsidR="0003598C">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03598C">
        <w:rPr>
          <w:rFonts w:ascii="Times New Roman" w:hAnsi="Times New Roman" w:cs="Times New Roman"/>
          <w:sz w:val="24"/>
          <w:szCs w:val="24"/>
          <w:lang w:val="ro-RO"/>
        </w:rPr>
        <w:t>.......................... 26</w:t>
      </w:r>
    </w:p>
    <w:p w:rsidR="005D2B51" w:rsidRPr="00AB1637" w:rsidRDefault="005D2B51" w:rsidP="00311AAA">
      <w:pPr>
        <w:pStyle w:val="ListParagraph"/>
        <w:ind w:left="810"/>
        <w:jc w:val="both"/>
        <w:rPr>
          <w:rFonts w:ascii="Times New Roman" w:hAnsi="Times New Roman" w:cs="Times New Roman"/>
          <w:sz w:val="24"/>
          <w:szCs w:val="24"/>
          <w:lang w:val="ro-RO"/>
        </w:rPr>
      </w:pPr>
    </w:p>
    <w:p w:rsidR="005D2B51" w:rsidRPr="00AB1637" w:rsidRDefault="005D2B51" w:rsidP="00311AAA">
      <w:pPr>
        <w:pStyle w:val="ListParagraph"/>
        <w:numPr>
          <w:ilvl w:val="1"/>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Baze de date NoSQL</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w:t>
      </w:r>
      <w:r w:rsidR="00AF5FCC">
        <w:rPr>
          <w:rFonts w:ascii="Times New Roman" w:hAnsi="Times New Roman" w:cs="Times New Roman"/>
          <w:sz w:val="24"/>
          <w:szCs w:val="24"/>
          <w:lang w:val="ro-RO"/>
        </w:rPr>
        <w:t>..</w:t>
      </w:r>
      <w:r w:rsidR="0003598C">
        <w:rPr>
          <w:rFonts w:ascii="Times New Roman" w:hAnsi="Times New Roman" w:cs="Times New Roman"/>
          <w:sz w:val="24"/>
          <w:szCs w:val="24"/>
          <w:lang w:val="ro-RO"/>
        </w:rPr>
        <w:t>.... 27</w:t>
      </w:r>
    </w:p>
    <w:p w:rsidR="005D2B51" w:rsidRPr="00AB1637" w:rsidRDefault="005D2B51" w:rsidP="00311AAA">
      <w:pPr>
        <w:pStyle w:val="ListParagraph"/>
        <w:ind w:left="81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Tipuri de baze de date NoSQL</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w:t>
      </w:r>
      <w:r w:rsidR="00AF5FCC">
        <w:rPr>
          <w:rFonts w:ascii="Times New Roman" w:hAnsi="Times New Roman" w:cs="Times New Roman"/>
          <w:sz w:val="24"/>
          <w:szCs w:val="24"/>
          <w:lang w:val="ro-RO"/>
        </w:rPr>
        <w:t>.</w:t>
      </w:r>
      <w:r w:rsidR="0003598C">
        <w:rPr>
          <w:rFonts w:ascii="Times New Roman" w:hAnsi="Times New Roman" w:cs="Times New Roman"/>
          <w:sz w:val="24"/>
          <w:szCs w:val="24"/>
          <w:lang w:val="ro-RO"/>
        </w:rPr>
        <w:t>..... 27</w:t>
      </w:r>
    </w:p>
    <w:p w:rsidR="005D2B51" w:rsidRPr="00AB1637" w:rsidRDefault="005D2B51" w:rsidP="00311AAA">
      <w:pPr>
        <w:pStyle w:val="ListParagraph"/>
        <w:ind w:left="216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Avantaje</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w:t>
      </w:r>
      <w:r w:rsidR="00AF5FCC">
        <w:rPr>
          <w:rFonts w:ascii="Times New Roman" w:hAnsi="Times New Roman" w:cs="Times New Roman"/>
          <w:sz w:val="24"/>
          <w:szCs w:val="24"/>
          <w:lang w:val="ro-RO"/>
        </w:rPr>
        <w:t>.</w:t>
      </w:r>
      <w:r w:rsidR="0003598C">
        <w:rPr>
          <w:rFonts w:ascii="Times New Roman" w:hAnsi="Times New Roman" w:cs="Times New Roman"/>
          <w:sz w:val="24"/>
          <w:szCs w:val="24"/>
          <w:lang w:val="ro-RO"/>
        </w:rPr>
        <w:t>...... 27</w:t>
      </w:r>
    </w:p>
    <w:p w:rsidR="005D2B51" w:rsidRPr="00AB1637" w:rsidRDefault="005D2B51" w:rsidP="00311AAA">
      <w:pPr>
        <w:pStyle w:val="ListParagraph"/>
        <w:ind w:left="2160"/>
        <w:jc w:val="both"/>
        <w:rPr>
          <w:rFonts w:ascii="Times New Roman" w:hAnsi="Times New Roman" w:cs="Times New Roman"/>
          <w:sz w:val="24"/>
          <w:szCs w:val="24"/>
          <w:lang w:val="ro-RO"/>
        </w:rPr>
      </w:pPr>
    </w:p>
    <w:p w:rsidR="005D2B51" w:rsidRPr="00AB1637" w:rsidRDefault="005D2B51" w:rsidP="00311AAA">
      <w:pPr>
        <w:pStyle w:val="ListParagraph"/>
        <w:numPr>
          <w:ilvl w:val="2"/>
          <w:numId w:val="1"/>
        </w:num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NoSQL vs SQL</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AF5FCC">
        <w:rPr>
          <w:rFonts w:ascii="Times New Roman" w:hAnsi="Times New Roman" w:cs="Times New Roman"/>
          <w:sz w:val="24"/>
          <w:szCs w:val="24"/>
          <w:lang w:val="ro-RO"/>
        </w:rPr>
        <w:t>.</w:t>
      </w:r>
      <w:r w:rsidR="0003598C">
        <w:rPr>
          <w:rFonts w:ascii="Times New Roman" w:hAnsi="Times New Roman" w:cs="Times New Roman"/>
          <w:sz w:val="24"/>
          <w:szCs w:val="24"/>
          <w:lang w:val="ro-RO"/>
        </w:rPr>
        <w:t>....... 29</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Capitolul 2. Conceptul de MariaDB Cluster</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AF5FC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 3</w:t>
      </w:r>
      <w:r w:rsidR="00F451D1">
        <w:rPr>
          <w:rFonts w:ascii="Times New Roman" w:hAnsi="Times New Roman" w:cs="Times New Roman"/>
          <w:sz w:val="24"/>
          <w:szCs w:val="24"/>
          <w:lang w:val="ro-RO"/>
        </w:rPr>
        <w:t>0</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2.1. Conceptul de clustering</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 3</w:t>
      </w:r>
      <w:r w:rsidR="00F451D1">
        <w:rPr>
          <w:rFonts w:ascii="Times New Roman" w:hAnsi="Times New Roman" w:cs="Times New Roman"/>
          <w:sz w:val="24"/>
          <w:szCs w:val="24"/>
          <w:lang w:val="ro-RO"/>
        </w:rPr>
        <w:t>0</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2.2. Arhitecturile unui cluster</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 3</w:t>
      </w:r>
      <w:r w:rsidR="00F451D1">
        <w:rPr>
          <w:rFonts w:ascii="Times New Roman" w:hAnsi="Times New Roman" w:cs="Times New Roman"/>
          <w:sz w:val="24"/>
          <w:szCs w:val="24"/>
          <w:lang w:val="ro-RO"/>
        </w:rPr>
        <w:t>0</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2.2.1. Shared-Nothing</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w:t>
      </w:r>
      <w:r w:rsidR="00AF5FCC">
        <w:rPr>
          <w:rFonts w:ascii="Times New Roman" w:hAnsi="Times New Roman" w:cs="Times New Roman"/>
          <w:sz w:val="24"/>
          <w:szCs w:val="24"/>
          <w:lang w:val="ro-RO"/>
        </w:rPr>
        <w:t>.</w:t>
      </w:r>
      <w:r w:rsidR="0003598C">
        <w:rPr>
          <w:rFonts w:ascii="Times New Roman" w:hAnsi="Times New Roman" w:cs="Times New Roman"/>
          <w:sz w:val="24"/>
          <w:szCs w:val="24"/>
          <w:lang w:val="ro-RO"/>
        </w:rPr>
        <w:t>..... 3</w:t>
      </w:r>
      <w:r w:rsidR="00F451D1">
        <w:rPr>
          <w:rFonts w:ascii="Times New Roman" w:hAnsi="Times New Roman" w:cs="Times New Roman"/>
          <w:sz w:val="24"/>
          <w:szCs w:val="24"/>
          <w:lang w:val="ro-RO"/>
        </w:rPr>
        <w:t>1</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w:t>
      </w: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2.2.2. Shared-Disk</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w:t>
      </w:r>
      <w:r w:rsidR="00AF5FCC">
        <w:rPr>
          <w:rFonts w:ascii="Times New Roman" w:hAnsi="Times New Roman" w:cs="Times New Roman"/>
          <w:sz w:val="24"/>
          <w:szCs w:val="24"/>
          <w:lang w:val="ro-RO"/>
        </w:rPr>
        <w:t>.</w:t>
      </w:r>
      <w:r w:rsidR="0003598C">
        <w:rPr>
          <w:rFonts w:ascii="Times New Roman" w:hAnsi="Times New Roman" w:cs="Times New Roman"/>
          <w:sz w:val="24"/>
          <w:szCs w:val="24"/>
          <w:lang w:val="ro-RO"/>
        </w:rPr>
        <w:t>........ 3</w:t>
      </w:r>
      <w:r w:rsidR="00F451D1">
        <w:rPr>
          <w:rFonts w:ascii="Times New Roman" w:hAnsi="Times New Roman" w:cs="Times New Roman"/>
          <w:sz w:val="24"/>
          <w:szCs w:val="24"/>
          <w:lang w:val="ro-RO"/>
        </w:rPr>
        <w:t>2</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2.3. MariaDB Galera</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 3</w:t>
      </w:r>
      <w:r w:rsidR="00F451D1">
        <w:rPr>
          <w:rFonts w:ascii="Times New Roman" w:hAnsi="Times New Roman" w:cs="Times New Roman"/>
          <w:sz w:val="24"/>
          <w:szCs w:val="24"/>
          <w:lang w:val="ro-RO"/>
        </w:rPr>
        <w:t>4</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2.3.1 Avantaje</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w:t>
      </w:r>
      <w:r w:rsidR="009F579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9F579C">
        <w:rPr>
          <w:rFonts w:ascii="Times New Roman" w:hAnsi="Times New Roman" w:cs="Times New Roman"/>
          <w:sz w:val="24"/>
          <w:szCs w:val="24"/>
          <w:lang w:val="ro-RO"/>
        </w:rPr>
        <w:t xml:space="preserve">........ </w:t>
      </w:r>
      <w:r w:rsidR="0003598C">
        <w:rPr>
          <w:rFonts w:ascii="Times New Roman" w:hAnsi="Times New Roman" w:cs="Times New Roman"/>
          <w:sz w:val="24"/>
          <w:szCs w:val="24"/>
          <w:lang w:val="ro-RO"/>
        </w:rPr>
        <w:t>3</w:t>
      </w:r>
      <w:r w:rsidR="00F451D1">
        <w:rPr>
          <w:rFonts w:ascii="Times New Roman" w:hAnsi="Times New Roman" w:cs="Times New Roman"/>
          <w:sz w:val="24"/>
          <w:szCs w:val="24"/>
          <w:lang w:val="ro-RO"/>
        </w:rPr>
        <w:t>4</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2.3.2. Arhitectura</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 3</w:t>
      </w:r>
      <w:r w:rsidR="00F451D1">
        <w:rPr>
          <w:rFonts w:ascii="Times New Roman" w:hAnsi="Times New Roman" w:cs="Times New Roman"/>
          <w:sz w:val="24"/>
          <w:szCs w:val="24"/>
          <w:lang w:val="ro-RO"/>
        </w:rPr>
        <w:t>5</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2.3.3. Nivele de izolare</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03598C">
        <w:rPr>
          <w:rFonts w:ascii="Times New Roman" w:hAnsi="Times New Roman" w:cs="Times New Roman"/>
          <w:sz w:val="24"/>
          <w:szCs w:val="24"/>
          <w:lang w:val="ro-RO"/>
        </w:rPr>
        <w:t>....</w:t>
      </w:r>
      <w:r w:rsidR="00C87177">
        <w:rPr>
          <w:rFonts w:ascii="Times New Roman" w:hAnsi="Times New Roman" w:cs="Times New Roman"/>
          <w:sz w:val="24"/>
          <w:szCs w:val="24"/>
          <w:lang w:val="ro-RO"/>
        </w:rPr>
        <w:t xml:space="preserve">... </w:t>
      </w:r>
      <w:r w:rsidR="0003598C">
        <w:rPr>
          <w:rFonts w:ascii="Times New Roman" w:hAnsi="Times New Roman" w:cs="Times New Roman"/>
          <w:sz w:val="24"/>
          <w:szCs w:val="24"/>
          <w:lang w:val="ro-RO"/>
        </w:rPr>
        <w:t>3</w:t>
      </w:r>
      <w:r w:rsidR="00F451D1">
        <w:rPr>
          <w:rFonts w:ascii="Times New Roman" w:hAnsi="Times New Roman" w:cs="Times New Roman"/>
          <w:sz w:val="24"/>
          <w:szCs w:val="24"/>
          <w:lang w:val="ro-RO"/>
        </w:rPr>
        <w:t>6</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2.4. Funcționarea unui cluster MariaDB Galera</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FB0479">
        <w:rPr>
          <w:rFonts w:ascii="Times New Roman" w:hAnsi="Times New Roman" w:cs="Times New Roman"/>
          <w:sz w:val="24"/>
          <w:szCs w:val="24"/>
          <w:lang w:val="ro-RO"/>
        </w:rPr>
        <w:t xml:space="preserve"> </w:t>
      </w:r>
      <w:r w:rsidR="00F451D1">
        <w:rPr>
          <w:rFonts w:ascii="Times New Roman" w:hAnsi="Times New Roman" w:cs="Times New Roman"/>
          <w:sz w:val="24"/>
          <w:szCs w:val="24"/>
          <w:lang w:val="ro-RO"/>
        </w:rPr>
        <w:t>39</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2.5. Limitări</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FB0479">
        <w:rPr>
          <w:rFonts w:ascii="Times New Roman" w:hAnsi="Times New Roman" w:cs="Times New Roman"/>
          <w:sz w:val="24"/>
          <w:szCs w:val="24"/>
          <w:lang w:val="ro-RO"/>
        </w:rPr>
        <w:t xml:space="preserve"> </w:t>
      </w:r>
      <w:r w:rsidR="00F451D1">
        <w:rPr>
          <w:rFonts w:ascii="Times New Roman" w:hAnsi="Times New Roman" w:cs="Times New Roman"/>
          <w:sz w:val="24"/>
          <w:szCs w:val="24"/>
          <w:lang w:val="ro-RO"/>
        </w:rPr>
        <w:t>39</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Capitolul 3. Tehnologii utilizate</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C87177">
        <w:rPr>
          <w:rFonts w:ascii="Times New Roman" w:hAnsi="Times New Roman" w:cs="Times New Roman"/>
          <w:sz w:val="24"/>
          <w:szCs w:val="24"/>
          <w:lang w:val="ro-RO"/>
        </w:rPr>
        <w:t>.</w:t>
      </w:r>
      <w:r w:rsidR="00FB0479">
        <w:rPr>
          <w:rFonts w:ascii="Times New Roman" w:hAnsi="Times New Roman" w:cs="Times New Roman"/>
          <w:sz w:val="24"/>
          <w:szCs w:val="24"/>
          <w:lang w:val="ro-RO"/>
        </w:rPr>
        <w:t xml:space="preserve"> 4</w:t>
      </w:r>
      <w:r w:rsidR="00F451D1">
        <w:rPr>
          <w:rFonts w:ascii="Times New Roman" w:hAnsi="Times New Roman" w:cs="Times New Roman"/>
          <w:sz w:val="24"/>
          <w:szCs w:val="24"/>
          <w:lang w:val="ro-RO"/>
        </w:rPr>
        <w:t>0</w:t>
      </w:r>
    </w:p>
    <w:p w:rsidR="005D2B51" w:rsidRPr="00AB1637" w:rsidRDefault="005D2B51" w:rsidP="00311AAA">
      <w:pPr>
        <w:ind w:left="450"/>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3.1. Limbaje</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FB0479">
        <w:rPr>
          <w:rFonts w:ascii="Times New Roman" w:hAnsi="Times New Roman" w:cs="Times New Roman"/>
          <w:sz w:val="24"/>
          <w:szCs w:val="24"/>
          <w:lang w:val="ro-RO"/>
        </w:rPr>
        <w:t xml:space="preserve"> 4</w:t>
      </w:r>
      <w:r w:rsidR="00F451D1">
        <w:rPr>
          <w:rFonts w:ascii="Times New Roman" w:hAnsi="Times New Roman" w:cs="Times New Roman"/>
          <w:sz w:val="24"/>
          <w:szCs w:val="24"/>
          <w:lang w:val="ro-RO"/>
        </w:rPr>
        <w:t>0</w:t>
      </w:r>
    </w:p>
    <w:p w:rsidR="005D2B51" w:rsidRPr="00AB1637" w:rsidRDefault="005D2B51" w:rsidP="00311AAA">
      <w:pPr>
        <w:ind w:left="450" w:firstLine="270"/>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w:t>
      </w:r>
      <w:r w:rsidRPr="00AB1637">
        <w:rPr>
          <w:rFonts w:ascii="Times New Roman" w:hAnsi="Times New Roman" w:cs="Times New Roman"/>
          <w:sz w:val="24"/>
          <w:szCs w:val="24"/>
          <w:lang w:val="ro-RO"/>
        </w:rPr>
        <w:tab/>
        <w:t>3.1.1. HTML</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 xml:space="preserve">.. </w:t>
      </w:r>
      <w:r w:rsidR="00FB0479">
        <w:rPr>
          <w:rFonts w:ascii="Times New Roman" w:hAnsi="Times New Roman" w:cs="Times New Roman"/>
          <w:sz w:val="24"/>
          <w:szCs w:val="24"/>
          <w:lang w:val="ro-RO"/>
        </w:rPr>
        <w:t xml:space="preserve"> 4</w:t>
      </w:r>
      <w:r w:rsidR="00F451D1">
        <w:rPr>
          <w:rFonts w:ascii="Times New Roman" w:hAnsi="Times New Roman" w:cs="Times New Roman"/>
          <w:sz w:val="24"/>
          <w:szCs w:val="24"/>
          <w:lang w:val="ro-RO"/>
        </w:rPr>
        <w:t>0</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b/>
        <w:t xml:space="preserve">  </w:t>
      </w:r>
      <w:r w:rsidRPr="00AB1637">
        <w:rPr>
          <w:rFonts w:ascii="Times New Roman" w:hAnsi="Times New Roman" w:cs="Times New Roman"/>
          <w:sz w:val="24"/>
          <w:szCs w:val="24"/>
          <w:lang w:val="ro-RO"/>
        </w:rPr>
        <w:tab/>
        <w:t xml:space="preserve">3.1.2. Java EE </w:t>
      </w:r>
      <w:r w:rsidRPr="00AB1637">
        <w:rPr>
          <w:rFonts w:ascii="Times New Roman" w:hAnsi="Times New Roman" w:cs="Times New Roman"/>
          <w:sz w:val="24"/>
          <w:szCs w:val="24"/>
          <w:lang w:val="ro-RO"/>
        </w:rPr>
        <w:tab/>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C87177">
        <w:rPr>
          <w:rFonts w:ascii="Times New Roman" w:hAnsi="Times New Roman" w:cs="Times New Roman"/>
          <w:sz w:val="24"/>
          <w:szCs w:val="24"/>
          <w:lang w:val="ro-RO"/>
        </w:rPr>
        <w:t>.</w:t>
      </w:r>
      <w:r w:rsidR="00FB0479">
        <w:rPr>
          <w:rFonts w:ascii="Times New Roman" w:hAnsi="Times New Roman" w:cs="Times New Roman"/>
          <w:sz w:val="24"/>
          <w:szCs w:val="24"/>
          <w:lang w:val="ro-RO"/>
        </w:rPr>
        <w:t xml:space="preserve"> 4</w:t>
      </w:r>
      <w:r w:rsidR="00F451D1">
        <w:rPr>
          <w:rFonts w:ascii="Times New Roman" w:hAnsi="Times New Roman" w:cs="Times New Roman"/>
          <w:sz w:val="24"/>
          <w:szCs w:val="24"/>
          <w:lang w:val="ro-RO"/>
        </w:rPr>
        <w:t>1</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b/>
        <w:t xml:space="preserve">  </w:t>
      </w:r>
      <w:r w:rsidRPr="00AB1637">
        <w:rPr>
          <w:rFonts w:ascii="Times New Roman" w:hAnsi="Times New Roman" w:cs="Times New Roman"/>
          <w:sz w:val="24"/>
          <w:szCs w:val="24"/>
          <w:lang w:val="ro-RO"/>
        </w:rPr>
        <w:tab/>
        <w:t>3.1.3. Javascript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C87177">
        <w:rPr>
          <w:rFonts w:ascii="Times New Roman" w:hAnsi="Times New Roman" w:cs="Times New Roman"/>
          <w:sz w:val="24"/>
          <w:szCs w:val="24"/>
          <w:lang w:val="ro-RO"/>
        </w:rPr>
        <w:t>.</w:t>
      </w:r>
      <w:r w:rsidR="009F579C">
        <w:rPr>
          <w:rFonts w:ascii="Times New Roman" w:hAnsi="Times New Roman" w:cs="Times New Roman"/>
          <w:sz w:val="24"/>
          <w:szCs w:val="24"/>
          <w:lang w:val="ro-RO"/>
        </w:rPr>
        <w:t xml:space="preserve"> </w:t>
      </w:r>
      <w:r w:rsidR="00FB0479">
        <w:rPr>
          <w:rFonts w:ascii="Times New Roman" w:hAnsi="Times New Roman" w:cs="Times New Roman"/>
          <w:sz w:val="24"/>
          <w:szCs w:val="24"/>
          <w:lang w:val="ro-RO"/>
        </w:rPr>
        <w:t>4</w:t>
      </w:r>
      <w:r w:rsidR="00F451D1">
        <w:rPr>
          <w:rFonts w:ascii="Times New Roman" w:hAnsi="Times New Roman" w:cs="Times New Roman"/>
          <w:sz w:val="24"/>
          <w:szCs w:val="24"/>
          <w:lang w:val="ro-RO"/>
        </w:rPr>
        <w:t>2</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b/>
        <w:t xml:space="preserve">  </w:t>
      </w:r>
      <w:r w:rsidRPr="00AB1637">
        <w:rPr>
          <w:rFonts w:ascii="Times New Roman" w:hAnsi="Times New Roman" w:cs="Times New Roman"/>
          <w:sz w:val="24"/>
          <w:szCs w:val="24"/>
          <w:lang w:val="ro-RO"/>
        </w:rPr>
        <w:tab/>
        <w:t>3.1.4. CSS</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FB0479">
        <w:rPr>
          <w:rFonts w:ascii="Times New Roman" w:hAnsi="Times New Roman" w:cs="Times New Roman"/>
          <w:sz w:val="24"/>
          <w:szCs w:val="24"/>
          <w:lang w:val="ro-RO"/>
        </w:rPr>
        <w:t xml:space="preserve"> </w:t>
      </w:r>
      <w:r w:rsidR="009F579C">
        <w:rPr>
          <w:rFonts w:ascii="Times New Roman" w:hAnsi="Times New Roman" w:cs="Times New Roman"/>
          <w:sz w:val="24"/>
          <w:szCs w:val="24"/>
          <w:lang w:val="ro-RO"/>
        </w:rPr>
        <w:t xml:space="preserve"> </w:t>
      </w:r>
      <w:r w:rsidR="00FB0479">
        <w:rPr>
          <w:rFonts w:ascii="Times New Roman" w:hAnsi="Times New Roman" w:cs="Times New Roman"/>
          <w:sz w:val="24"/>
          <w:szCs w:val="24"/>
          <w:lang w:val="ro-RO"/>
        </w:rPr>
        <w:t>4</w:t>
      </w:r>
      <w:r w:rsidR="00F451D1">
        <w:rPr>
          <w:rFonts w:ascii="Times New Roman" w:hAnsi="Times New Roman" w:cs="Times New Roman"/>
          <w:sz w:val="24"/>
          <w:szCs w:val="24"/>
          <w:lang w:val="ro-RO"/>
        </w:rPr>
        <w:t>3</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3.2. Framework-uri</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3E780D">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C87177">
        <w:rPr>
          <w:rFonts w:ascii="Times New Roman" w:hAnsi="Times New Roman" w:cs="Times New Roman"/>
          <w:sz w:val="24"/>
          <w:szCs w:val="24"/>
          <w:lang w:val="ro-RO"/>
        </w:rPr>
        <w:t>.</w:t>
      </w:r>
      <w:r w:rsidR="009F579C">
        <w:rPr>
          <w:rFonts w:ascii="Times New Roman" w:hAnsi="Times New Roman" w:cs="Times New Roman"/>
          <w:sz w:val="24"/>
          <w:szCs w:val="24"/>
          <w:lang w:val="ro-RO"/>
        </w:rPr>
        <w:t xml:space="preserve"> </w:t>
      </w:r>
      <w:r w:rsidR="00FB0479">
        <w:rPr>
          <w:rFonts w:ascii="Times New Roman" w:hAnsi="Times New Roman" w:cs="Times New Roman"/>
          <w:sz w:val="24"/>
          <w:szCs w:val="24"/>
          <w:lang w:val="ro-RO"/>
        </w:rPr>
        <w:t>4</w:t>
      </w:r>
      <w:r w:rsidR="00F451D1">
        <w:rPr>
          <w:rFonts w:ascii="Times New Roman" w:hAnsi="Times New Roman" w:cs="Times New Roman"/>
          <w:sz w:val="24"/>
          <w:szCs w:val="24"/>
          <w:lang w:val="ro-RO"/>
        </w:rPr>
        <w:t>4</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b/>
        <w:t xml:space="preserve"> </w:t>
      </w:r>
      <w:r w:rsidRPr="00AB1637">
        <w:rPr>
          <w:rFonts w:ascii="Times New Roman" w:hAnsi="Times New Roman" w:cs="Times New Roman"/>
          <w:sz w:val="24"/>
          <w:szCs w:val="24"/>
          <w:lang w:val="ro-RO"/>
        </w:rPr>
        <w:tab/>
        <w:t>3.2.1. Spring</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C87177">
        <w:rPr>
          <w:rFonts w:ascii="Times New Roman" w:hAnsi="Times New Roman" w:cs="Times New Roman"/>
          <w:sz w:val="24"/>
          <w:szCs w:val="24"/>
          <w:lang w:val="ro-RO"/>
        </w:rPr>
        <w:t>.</w:t>
      </w:r>
      <w:r w:rsidR="009F579C">
        <w:rPr>
          <w:rFonts w:ascii="Times New Roman" w:hAnsi="Times New Roman" w:cs="Times New Roman"/>
          <w:sz w:val="24"/>
          <w:szCs w:val="24"/>
          <w:lang w:val="ro-RO"/>
        </w:rPr>
        <w:t xml:space="preserve"> </w:t>
      </w:r>
      <w:r w:rsidR="00FB0479">
        <w:rPr>
          <w:rFonts w:ascii="Times New Roman" w:hAnsi="Times New Roman" w:cs="Times New Roman"/>
          <w:sz w:val="24"/>
          <w:szCs w:val="24"/>
          <w:lang w:val="ro-RO"/>
        </w:rPr>
        <w:t>4</w:t>
      </w:r>
      <w:r w:rsidR="00F451D1">
        <w:rPr>
          <w:rFonts w:ascii="Times New Roman" w:hAnsi="Times New Roman" w:cs="Times New Roman"/>
          <w:sz w:val="24"/>
          <w:szCs w:val="24"/>
          <w:lang w:val="ro-RO"/>
        </w:rPr>
        <w:t>4</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b/>
        <w:t xml:space="preserve"> </w:t>
      </w:r>
      <w:r w:rsidRPr="00AB1637">
        <w:rPr>
          <w:rFonts w:ascii="Times New Roman" w:hAnsi="Times New Roman" w:cs="Times New Roman"/>
          <w:sz w:val="24"/>
          <w:szCs w:val="24"/>
          <w:lang w:val="ro-RO"/>
        </w:rPr>
        <w:tab/>
        <w:t>3.2.2. Hibernate</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FB0479">
        <w:rPr>
          <w:rFonts w:ascii="Times New Roman" w:hAnsi="Times New Roman" w:cs="Times New Roman"/>
          <w:sz w:val="24"/>
          <w:szCs w:val="24"/>
          <w:lang w:val="ro-RO"/>
        </w:rPr>
        <w:t xml:space="preserve"> 4</w:t>
      </w:r>
      <w:r w:rsidR="00F451D1">
        <w:rPr>
          <w:rFonts w:ascii="Times New Roman" w:hAnsi="Times New Roman" w:cs="Times New Roman"/>
          <w:sz w:val="24"/>
          <w:szCs w:val="24"/>
          <w:lang w:val="ro-RO"/>
        </w:rPr>
        <w:t>6</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3.3. Librarii</w:t>
      </w:r>
      <w:r w:rsidR="007F5D20">
        <w:rPr>
          <w:rFonts w:ascii="Times New Roman" w:hAnsi="Times New Roman" w:cs="Times New Roman"/>
          <w:sz w:val="24"/>
          <w:szCs w:val="24"/>
          <w:lang w:val="ro-RO"/>
        </w:rPr>
        <w:t>......................................................................................................................</w:t>
      </w:r>
      <w:r w:rsidR="003E780D">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6106BD">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9F579C">
        <w:rPr>
          <w:rFonts w:ascii="Times New Roman" w:hAnsi="Times New Roman" w:cs="Times New Roman"/>
          <w:sz w:val="24"/>
          <w:szCs w:val="24"/>
          <w:lang w:val="ro-RO"/>
        </w:rPr>
        <w:t xml:space="preserve">. </w:t>
      </w:r>
      <w:r w:rsidR="00FB0479">
        <w:rPr>
          <w:rFonts w:ascii="Times New Roman" w:hAnsi="Times New Roman" w:cs="Times New Roman"/>
          <w:sz w:val="24"/>
          <w:szCs w:val="24"/>
          <w:lang w:val="ro-RO"/>
        </w:rPr>
        <w:t>4</w:t>
      </w:r>
      <w:r w:rsidR="00F451D1">
        <w:rPr>
          <w:rFonts w:ascii="Times New Roman" w:hAnsi="Times New Roman" w:cs="Times New Roman"/>
          <w:sz w:val="24"/>
          <w:szCs w:val="24"/>
          <w:lang w:val="ro-RO"/>
        </w:rPr>
        <w:t>7</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lastRenderedPageBreak/>
        <w:tab/>
        <w:t xml:space="preserve"> </w:t>
      </w:r>
      <w:r w:rsidRPr="00AB1637">
        <w:rPr>
          <w:rFonts w:ascii="Times New Roman" w:hAnsi="Times New Roman" w:cs="Times New Roman"/>
          <w:sz w:val="24"/>
          <w:szCs w:val="24"/>
          <w:lang w:val="ro-RO"/>
        </w:rPr>
        <w:tab/>
        <w:t>3.3.1. J</w:t>
      </w:r>
      <w:r w:rsidR="007F5D20" w:rsidRPr="00AB1637">
        <w:rPr>
          <w:rFonts w:ascii="Times New Roman" w:hAnsi="Times New Roman" w:cs="Times New Roman"/>
          <w:sz w:val="24"/>
          <w:szCs w:val="24"/>
          <w:lang w:val="ro-RO"/>
        </w:rPr>
        <w:t>q</w:t>
      </w:r>
      <w:r w:rsidRPr="00AB1637">
        <w:rPr>
          <w:rFonts w:ascii="Times New Roman" w:hAnsi="Times New Roman" w:cs="Times New Roman"/>
          <w:sz w:val="24"/>
          <w:szCs w:val="24"/>
          <w:lang w:val="ro-RO"/>
        </w:rPr>
        <w:t>uery</w:t>
      </w:r>
      <w:r w:rsidR="007F5D20">
        <w:rPr>
          <w:rFonts w:ascii="Times New Roman" w:hAnsi="Times New Roman" w:cs="Times New Roman"/>
          <w:sz w:val="24"/>
          <w:szCs w:val="24"/>
          <w:lang w:val="ro-RO"/>
        </w:rPr>
        <w:t>...............................................................</w:t>
      </w:r>
      <w:r w:rsidR="006B1931">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D93F8B">
        <w:rPr>
          <w:rFonts w:ascii="Times New Roman" w:hAnsi="Times New Roman" w:cs="Times New Roman"/>
          <w:sz w:val="24"/>
          <w:szCs w:val="24"/>
          <w:lang w:val="ro-RO"/>
        </w:rPr>
        <w:t>..</w:t>
      </w:r>
      <w:r w:rsidR="007F5D20">
        <w:rPr>
          <w:rFonts w:ascii="Times New Roman" w:hAnsi="Times New Roman" w:cs="Times New Roman"/>
          <w:sz w:val="24"/>
          <w:szCs w:val="24"/>
          <w:lang w:val="ro-RO"/>
        </w:rPr>
        <w:t>......</w:t>
      </w:r>
      <w:r w:rsidR="00C87177">
        <w:rPr>
          <w:rFonts w:ascii="Times New Roman" w:hAnsi="Times New Roman" w:cs="Times New Roman"/>
          <w:sz w:val="24"/>
          <w:szCs w:val="24"/>
          <w:lang w:val="ro-RO"/>
        </w:rPr>
        <w:t xml:space="preserve">. </w:t>
      </w:r>
      <w:r w:rsidR="00FB0479">
        <w:rPr>
          <w:rFonts w:ascii="Times New Roman" w:hAnsi="Times New Roman" w:cs="Times New Roman"/>
          <w:sz w:val="24"/>
          <w:szCs w:val="24"/>
          <w:lang w:val="ro-RO"/>
        </w:rPr>
        <w:t>4</w:t>
      </w:r>
      <w:r w:rsidR="00F451D1">
        <w:rPr>
          <w:rFonts w:ascii="Times New Roman" w:hAnsi="Times New Roman" w:cs="Times New Roman"/>
          <w:sz w:val="24"/>
          <w:szCs w:val="24"/>
          <w:lang w:val="ro-RO"/>
        </w:rPr>
        <w:t>7</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3.4. Instrumente de asamblare a aplicației</w:t>
      </w:r>
      <w:r w:rsidR="00F451D1">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6B1931">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FA38B9">
        <w:rPr>
          <w:rFonts w:ascii="Times New Roman" w:hAnsi="Times New Roman" w:cs="Times New Roman"/>
          <w:sz w:val="24"/>
          <w:szCs w:val="24"/>
          <w:lang w:val="ro-RO"/>
        </w:rPr>
        <w:t>.</w:t>
      </w:r>
      <w:r w:rsidR="00EF2467">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4</w:t>
      </w:r>
      <w:r w:rsidR="00F451D1">
        <w:rPr>
          <w:rFonts w:ascii="Times New Roman" w:hAnsi="Times New Roman" w:cs="Times New Roman"/>
          <w:sz w:val="24"/>
          <w:szCs w:val="24"/>
          <w:lang w:val="ro-RO"/>
        </w:rPr>
        <w:t>8</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b/>
        <w:t xml:space="preserve"> </w:t>
      </w:r>
      <w:r w:rsidRPr="00AB1637">
        <w:rPr>
          <w:rFonts w:ascii="Times New Roman" w:hAnsi="Times New Roman" w:cs="Times New Roman"/>
          <w:sz w:val="24"/>
          <w:szCs w:val="24"/>
          <w:lang w:val="ro-RO"/>
        </w:rPr>
        <w:tab/>
        <w:t>3.4.1. Maven</w:t>
      </w:r>
      <w:r w:rsidR="00F451D1">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6B1931">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FA38B9">
        <w:rPr>
          <w:rFonts w:ascii="Times New Roman" w:hAnsi="Times New Roman" w:cs="Times New Roman"/>
          <w:sz w:val="24"/>
          <w:szCs w:val="24"/>
          <w:lang w:val="ro-RO"/>
        </w:rPr>
        <w:t xml:space="preserve"> </w:t>
      </w:r>
      <w:r w:rsidR="00EF2467">
        <w:rPr>
          <w:rFonts w:ascii="Times New Roman" w:hAnsi="Times New Roman" w:cs="Times New Roman"/>
          <w:sz w:val="24"/>
          <w:szCs w:val="24"/>
          <w:lang w:val="ro-RO"/>
        </w:rPr>
        <w:t xml:space="preserve"> </w:t>
      </w:r>
      <w:r w:rsidR="00F451D1">
        <w:rPr>
          <w:rFonts w:ascii="Times New Roman" w:hAnsi="Times New Roman" w:cs="Times New Roman"/>
          <w:sz w:val="24"/>
          <w:szCs w:val="24"/>
          <w:lang w:val="ro-RO"/>
        </w:rPr>
        <w:t>48</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3.5. Medii de dezvoltare</w:t>
      </w:r>
      <w:r w:rsidR="00F451D1">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6B1931">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F451D1">
        <w:rPr>
          <w:rFonts w:ascii="Times New Roman" w:hAnsi="Times New Roman" w:cs="Times New Roman"/>
          <w:sz w:val="24"/>
          <w:szCs w:val="24"/>
          <w:lang w:val="ro-RO"/>
        </w:rPr>
        <w:t xml:space="preserve">. </w:t>
      </w:r>
      <w:r w:rsidR="00FA38B9">
        <w:rPr>
          <w:rFonts w:ascii="Times New Roman" w:hAnsi="Times New Roman" w:cs="Times New Roman"/>
          <w:sz w:val="24"/>
          <w:szCs w:val="24"/>
          <w:lang w:val="ro-RO"/>
        </w:rPr>
        <w:t xml:space="preserve"> </w:t>
      </w:r>
      <w:r w:rsidR="00F451D1">
        <w:rPr>
          <w:rFonts w:ascii="Times New Roman" w:hAnsi="Times New Roman" w:cs="Times New Roman"/>
          <w:sz w:val="24"/>
          <w:szCs w:val="24"/>
          <w:lang w:val="ro-RO"/>
        </w:rPr>
        <w:t>48</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ab/>
        <w:t xml:space="preserve"> </w:t>
      </w:r>
      <w:r w:rsidRPr="00AB1637">
        <w:rPr>
          <w:rFonts w:ascii="Times New Roman" w:hAnsi="Times New Roman" w:cs="Times New Roman"/>
          <w:sz w:val="24"/>
          <w:szCs w:val="24"/>
          <w:lang w:val="ro-RO"/>
        </w:rPr>
        <w:tab/>
        <w:t>3.5.1. Eclipse</w:t>
      </w:r>
      <w:r w:rsidR="00F451D1">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6B1931">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C5362D">
        <w:rPr>
          <w:rFonts w:ascii="Times New Roman" w:hAnsi="Times New Roman" w:cs="Times New Roman"/>
          <w:sz w:val="24"/>
          <w:szCs w:val="24"/>
          <w:lang w:val="ro-RO"/>
        </w:rPr>
        <w:t xml:space="preserve">.... </w:t>
      </w:r>
      <w:r w:rsidR="00FA38B9">
        <w:rPr>
          <w:rFonts w:ascii="Times New Roman" w:hAnsi="Times New Roman" w:cs="Times New Roman"/>
          <w:sz w:val="24"/>
          <w:szCs w:val="24"/>
          <w:lang w:val="ro-RO"/>
        </w:rPr>
        <w:t xml:space="preserve"> </w:t>
      </w:r>
      <w:r w:rsidR="00F451D1">
        <w:rPr>
          <w:rFonts w:ascii="Times New Roman" w:hAnsi="Times New Roman" w:cs="Times New Roman"/>
          <w:sz w:val="24"/>
          <w:szCs w:val="24"/>
          <w:lang w:val="ro-RO"/>
        </w:rPr>
        <w:t>48</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Capitolul 4. Descrierea aplicației</w:t>
      </w:r>
      <w:r w:rsidR="00F451D1">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6B1931">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C5362D">
        <w:rPr>
          <w:rFonts w:ascii="Times New Roman" w:hAnsi="Times New Roman" w:cs="Times New Roman"/>
          <w:sz w:val="24"/>
          <w:szCs w:val="24"/>
          <w:lang w:val="ro-RO"/>
        </w:rPr>
        <w:t xml:space="preserve">..... </w:t>
      </w:r>
      <w:r w:rsidR="00FA38B9">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5</w:t>
      </w:r>
      <w:r w:rsidR="00F451D1">
        <w:rPr>
          <w:rFonts w:ascii="Times New Roman" w:hAnsi="Times New Roman" w:cs="Times New Roman"/>
          <w:sz w:val="24"/>
          <w:szCs w:val="24"/>
          <w:lang w:val="ro-RO"/>
        </w:rPr>
        <w:t>0</w:t>
      </w:r>
    </w:p>
    <w:p w:rsidR="005D2B51" w:rsidRPr="00AB1637" w:rsidRDefault="005D2B51"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4.1. Instalare programelor necesare aplicației</w:t>
      </w:r>
      <w:r w:rsidR="00413EDF">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6B1931">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C5362D">
        <w:rPr>
          <w:rFonts w:ascii="Times New Roman" w:hAnsi="Times New Roman" w:cs="Times New Roman"/>
          <w:sz w:val="24"/>
          <w:szCs w:val="24"/>
          <w:lang w:val="ro-RO"/>
        </w:rPr>
        <w:t xml:space="preserve"> </w:t>
      </w:r>
      <w:r w:rsidR="00FA38B9">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5</w:t>
      </w:r>
      <w:r w:rsidR="00F451D1">
        <w:rPr>
          <w:rFonts w:ascii="Times New Roman" w:hAnsi="Times New Roman" w:cs="Times New Roman"/>
          <w:sz w:val="24"/>
          <w:szCs w:val="24"/>
          <w:lang w:val="ro-RO"/>
        </w:rPr>
        <w:t>1</w:t>
      </w:r>
    </w:p>
    <w:p w:rsidR="005D2B51" w:rsidRPr="00AB1637" w:rsidRDefault="005D2B51" w:rsidP="00311AAA">
      <w:pPr>
        <w:ind w:left="725"/>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w:t>
      </w:r>
      <w:r w:rsidRPr="00AB1637">
        <w:rPr>
          <w:rFonts w:ascii="Times New Roman" w:hAnsi="Times New Roman" w:cs="Times New Roman"/>
          <w:sz w:val="24"/>
          <w:szCs w:val="24"/>
          <w:lang w:val="ro-RO"/>
        </w:rPr>
        <w:tab/>
        <w:t xml:space="preserve">4.1.1. </w:t>
      </w:r>
      <w:r w:rsidR="001871FC">
        <w:rPr>
          <w:rFonts w:ascii="Times New Roman" w:hAnsi="Times New Roman" w:cs="Times New Roman"/>
          <w:sz w:val="24"/>
          <w:szCs w:val="24"/>
          <w:lang w:val="ro-RO"/>
        </w:rPr>
        <w:t xml:space="preserve">Instalare MariaDB Galera Server </w:t>
      </w:r>
      <w:r w:rsidR="00C536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6B1931">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C5362D">
        <w:rPr>
          <w:rFonts w:ascii="Times New Roman" w:hAnsi="Times New Roman" w:cs="Times New Roman"/>
          <w:sz w:val="24"/>
          <w:szCs w:val="24"/>
          <w:lang w:val="ro-RO"/>
        </w:rPr>
        <w:t xml:space="preserve">..... </w:t>
      </w:r>
      <w:r w:rsidR="00FA38B9">
        <w:rPr>
          <w:rFonts w:ascii="Times New Roman" w:hAnsi="Times New Roman" w:cs="Times New Roman"/>
          <w:sz w:val="24"/>
          <w:szCs w:val="24"/>
          <w:lang w:val="ro-RO"/>
        </w:rPr>
        <w:t xml:space="preserve"> </w:t>
      </w:r>
      <w:r w:rsidR="00F451D1">
        <w:rPr>
          <w:rFonts w:ascii="Times New Roman" w:hAnsi="Times New Roman" w:cs="Times New Roman"/>
          <w:sz w:val="24"/>
          <w:szCs w:val="24"/>
          <w:lang w:val="ro-RO"/>
        </w:rPr>
        <w:t xml:space="preserve"> </w:t>
      </w:r>
      <w:r w:rsidR="00F451D1">
        <w:rPr>
          <w:rFonts w:ascii="Times New Roman" w:hAnsi="Times New Roman" w:cs="Times New Roman"/>
          <w:sz w:val="24"/>
          <w:szCs w:val="24"/>
          <w:lang w:val="ro-RO"/>
        </w:rPr>
        <w:t>51</w:t>
      </w:r>
    </w:p>
    <w:p w:rsidR="005D2B51" w:rsidRPr="00AB1637" w:rsidRDefault="005D2B51" w:rsidP="00311AAA">
      <w:pPr>
        <w:ind w:left="725"/>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w:t>
      </w:r>
      <w:r w:rsidRPr="00AB1637">
        <w:rPr>
          <w:rFonts w:ascii="Times New Roman" w:hAnsi="Times New Roman" w:cs="Times New Roman"/>
          <w:sz w:val="24"/>
          <w:szCs w:val="24"/>
          <w:lang w:val="ro-RO"/>
        </w:rPr>
        <w:tab/>
        <w:t>4.1.2. Instalare Java</w:t>
      </w:r>
      <w:r w:rsidR="001871FC">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C536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6B1931">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6B1931">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FA38B9">
        <w:rPr>
          <w:rFonts w:ascii="Times New Roman" w:hAnsi="Times New Roman" w:cs="Times New Roman"/>
          <w:sz w:val="24"/>
          <w:szCs w:val="24"/>
          <w:lang w:val="ro-RO"/>
        </w:rPr>
        <w:t xml:space="preserve">  </w:t>
      </w:r>
      <w:r w:rsidR="00F451D1">
        <w:rPr>
          <w:rFonts w:ascii="Times New Roman" w:hAnsi="Times New Roman" w:cs="Times New Roman"/>
          <w:sz w:val="24"/>
          <w:szCs w:val="24"/>
          <w:lang w:val="ro-RO"/>
        </w:rPr>
        <w:t>51</w:t>
      </w:r>
    </w:p>
    <w:p w:rsidR="005D2B51" w:rsidRPr="00AB1637" w:rsidRDefault="005D2B51" w:rsidP="001871FC">
      <w:pPr>
        <w:ind w:left="725"/>
        <w:rPr>
          <w:rFonts w:ascii="Times New Roman" w:hAnsi="Times New Roman" w:cs="Times New Roman"/>
          <w:sz w:val="24"/>
          <w:szCs w:val="24"/>
          <w:lang w:val="ro-RO"/>
        </w:rPr>
      </w:pPr>
      <w:r w:rsidRPr="00AB1637">
        <w:rPr>
          <w:rFonts w:ascii="Times New Roman" w:hAnsi="Times New Roman" w:cs="Times New Roman"/>
          <w:sz w:val="24"/>
          <w:szCs w:val="24"/>
          <w:lang w:val="ro-RO"/>
        </w:rPr>
        <w:t xml:space="preserve"> </w:t>
      </w:r>
      <w:r w:rsidRPr="00AB1637">
        <w:rPr>
          <w:rFonts w:ascii="Times New Roman" w:hAnsi="Times New Roman" w:cs="Times New Roman"/>
          <w:sz w:val="24"/>
          <w:szCs w:val="24"/>
          <w:lang w:val="ro-RO"/>
        </w:rPr>
        <w:tab/>
        <w:t>4.1.3. Instalare Eclipse</w:t>
      </w:r>
      <w:r w:rsidR="00C5362D">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F451D1">
        <w:rPr>
          <w:rFonts w:ascii="Times New Roman" w:hAnsi="Times New Roman" w:cs="Times New Roman"/>
          <w:sz w:val="24"/>
          <w:szCs w:val="24"/>
          <w:lang w:val="ro-RO"/>
        </w:rPr>
        <w:t>......</w:t>
      </w:r>
      <w:r w:rsidR="00EF2467">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5</w:t>
      </w:r>
      <w:r w:rsidR="00F451D1">
        <w:rPr>
          <w:rFonts w:ascii="Times New Roman" w:hAnsi="Times New Roman" w:cs="Times New Roman"/>
          <w:sz w:val="24"/>
          <w:szCs w:val="24"/>
          <w:lang w:val="ro-RO"/>
        </w:rPr>
        <w:t>3</w:t>
      </w:r>
    </w:p>
    <w:p w:rsidR="005D2B51" w:rsidRPr="00AB1637" w:rsidRDefault="005D2B51" w:rsidP="001871FC">
      <w:pPr>
        <w:rPr>
          <w:rFonts w:ascii="Times New Roman" w:hAnsi="Times New Roman" w:cs="Times New Roman"/>
          <w:sz w:val="24"/>
          <w:szCs w:val="24"/>
        </w:rPr>
      </w:pPr>
      <w:r w:rsidRPr="00AB1637">
        <w:rPr>
          <w:rFonts w:ascii="Times New Roman" w:hAnsi="Times New Roman" w:cs="Times New Roman"/>
          <w:sz w:val="24"/>
          <w:szCs w:val="24"/>
        </w:rPr>
        <w:t>      </w:t>
      </w:r>
      <w:r w:rsidR="00C5362D">
        <w:rPr>
          <w:rFonts w:ascii="Times New Roman" w:hAnsi="Times New Roman" w:cs="Times New Roman"/>
          <w:sz w:val="24"/>
          <w:szCs w:val="24"/>
        </w:rPr>
        <w:t>  4.2. Prezentarea aplic</w:t>
      </w:r>
      <w:r w:rsidR="00EF2467">
        <w:rPr>
          <w:rFonts w:ascii="Times New Roman" w:hAnsi="Times New Roman" w:cs="Times New Roman"/>
          <w:sz w:val="24"/>
          <w:szCs w:val="24"/>
        </w:rPr>
        <w:t>ației………………………………………………………………</w:t>
      </w:r>
      <w:r w:rsidR="001871FC">
        <w:rPr>
          <w:rFonts w:ascii="Times New Roman" w:hAnsi="Times New Roman" w:cs="Times New Roman"/>
          <w:sz w:val="24"/>
          <w:szCs w:val="24"/>
        </w:rPr>
        <w:t>.</w:t>
      </w:r>
      <w:r w:rsidR="00EF2467">
        <w:rPr>
          <w:rFonts w:ascii="Times New Roman" w:hAnsi="Times New Roman" w:cs="Times New Roman"/>
          <w:sz w:val="24"/>
          <w:szCs w:val="24"/>
        </w:rPr>
        <w:t>….….</w:t>
      </w:r>
      <w:r w:rsidR="00F451D1">
        <w:rPr>
          <w:rFonts w:ascii="Times New Roman" w:hAnsi="Times New Roman" w:cs="Times New Roman"/>
          <w:sz w:val="24"/>
          <w:szCs w:val="24"/>
        </w:rPr>
        <w:t>.</w:t>
      </w:r>
      <w:r w:rsidR="00FA38B9">
        <w:rPr>
          <w:rFonts w:ascii="Times New Roman" w:hAnsi="Times New Roman" w:cs="Times New Roman"/>
          <w:sz w:val="24"/>
          <w:szCs w:val="24"/>
        </w:rPr>
        <w:t xml:space="preserve"> </w:t>
      </w:r>
      <w:r w:rsidR="00F451D1">
        <w:rPr>
          <w:rFonts w:ascii="Times New Roman" w:hAnsi="Times New Roman" w:cs="Times New Roman"/>
          <w:sz w:val="24"/>
          <w:szCs w:val="24"/>
          <w:lang w:val="ro-RO"/>
        </w:rPr>
        <w:t>5</w:t>
      </w:r>
      <w:r w:rsidR="006C5129">
        <w:rPr>
          <w:rFonts w:ascii="Times New Roman" w:hAnsi="Times New Roman" w:cs="Times New Roman"/>
          <w:sz w:val="24"/>
          <w:szCs w:val="24"/>
          <w:lang w:val="ro-RO"/>
        </w:rPr>
        <w:t>4</w:t>
      </w:r>
    </w:p>
    <w:p w:rsidR="005D2B51" w:rsidRPr="00AB1637" w:rsidRDefault="005D2B51" w:rsidP="001871FC">
      <w:pPr>
        <w:rPr>
          <w:rFonts w:ascii="Times New Roman" w:hAnsi="Times New Roman" w:cs="Times New Roman"/>
          <w:sz w:val="24"/>
          <w:szCs w:val="24"/>
        </w:rPr>
      </w:pPr>
      <w:r w:rsidRPr="00AB1637">
        <w:rPr>
          <w:rFonts w:ascii="Times New Roman" w:hAnsi="Times New Roman" w:cs="Times New Roman"/>
          <w:sz w:val="24"/>
          <w:szCs w:val="24"/>
        </w:rPr>
        <w:tab/>
      </w:r>
      <w:r w:rsidRPr="00AB1637">
        <w:rPr>
          <w:rFonts w:ascii="Times New Roman" w:hAnsi="Times New Roman" w:cs="Times New Roman"/>
          <w:sz w:val="24"/>
          <w:szCs w:val="24"/>
        </w:rPr>
        <w:tab/>
        <w:t>4.2.1. Baza de date</w:t>
      </w:r>
      <w:r w:rsidR="00EF2467">
        <w:rPr>
          <w:rFonts w:ascii="Times New Roman" w:hAnsi="Times New Roman" w:cs="Times New Roman"/>
          <w:sz w:val="24"/>
          <w:szCs w:val="24"/>
        </w:rPr>
        <w:t>……………………………………………………………</w:t>
      </w:r>
      <w:r w:rsidR="001871FC">
        <w:rPr>
          <w:rFonts w:ascii="Times New Roman" w:hAnsi="Times New Roman" w:cs="Times New Roman"/>
          <w:sz w:val="24"/>
          <w:szCs w:val="24"/>
        </w:rPr>
        <w:t>.</w:t>
      </w:r>
      <w:r w:rsidR="00EF2467">
        <w:rPr>
          <w:rFonts w:ascii="Times New Roman" w:hAnsi="Times New Roman" w:cs="Times New Roman"/>
          <w:sz w:val="24"/>
          <w:szCs w:val="24"/>
        </w:rPr>
        <w:t>….…</w:t>
      </w:r>
      <w:r w:rsidR="00FA38B9">
        <w:rPr>
          <w:rFonts w:ascii="Times New Roman" w:hAnsi="Times New Roman" w:cs="Times New Roman"/>
          <w:sz w:val="24"/>
          <w:szCs w:val="24"/>
        </w:rPr>
        <w:t xml:space="preserve">  </w:t>
      </w:r>
      <w:r w:rsidR="00F451D1">
        <w:rPr>
          <w:rFonts w:ascii="Times New Roman" w:hAnsi="Times New Roman" w:cs="Times New Roman"/>
          <w:sz w:val="24"/>
          <w:szCs w:val="24"/>
          <w:lang w:val="ro-RO"/>
        </w:rPr>
        <w:t>5</w:t>
      </w:r>
      <w:r w:rsidR="006C5129">
        <w:rPr>
          <w:rFonts w:ascii="Times New Roman" w:hAnsi="Times New Roman" w:cs="Times New Roman"/>
          <w:sz w:val="24"/>
          <w:szCs w:val="24"/>
          <w:lang w:val="ro-RO"/>
        </w:rPr>
        <w:t>4</w:t>
      </w:r>
    </w:p>
    <w:p w:rsidR="005D2B51" w:rsidRPr="00AB1637" w:rsidRDefault="005D2B51" w:rsidP="001871FC">
      <w:pPr>
        <w:rPr>
          <w:rFonts w:ascii="Times New Roman" w:hAnsi="Times New Roman" w:cs="Times New Roman"/>
          <w:sz w:val="24"/>
          <w:szCs w:val="24"/>
        </w:rPr>
      </w:pPr>
      <w:r w:rsidRPr="00AB1637">
        <w:rPr>
          <w:rFonts w:ascii="Times New Roman" w:hAnsi="Times New Roman" w:cs="Times New Roman"/>
          <w:sz w:val="24"/>
          <w:szCs w:val="24"/>
        </w:rPr>
        <w:tab/>
      </w:r>
      <w:r w:rsidRPr="00AB1637">
        <w:rPr>
          <w:rFonts w:ascii="Times New Roman" w:hAnsi="Times New Roman" w:cs="Times New Roman"/>
          <w:sz w:val="24"/>
          <w:szCs w:val="24"/>
        </w:rPr>
        <w:tab/>
        <w:t>4.2.2. Modulul de înregistrare</w:t>
      </w:r>
      <w:r w:rsidR="00C5362D">
        <w:rPr>
          <w:rFonts w:ascii="Times New Roman" w:hAnsi="Times New Roman" w:cs="Times New Roman"/>
          <w:sz w:val="24"/>
          <w:szCs w:val="24"/>
        </w:rPr>
        <w:t>………………………………………………</w:t>
      </w:r>
      <w:r w:rsidR="00EF2467">
        <w:rPr>
          <w:rFonts w:ascii="Times New Roman" w:hAnsi="Times New Roman" w:cs="Times New Roman"/>
          <w:sz w:val="24"/>
          <w:szCs w:val="24"/>
        </w:rPr>
        <w:t>…</w:t>
      </w:r>
      <w:r w:rsidR="001871FC">
        <w:rPr>
          <w:rFonts w:ascii="Times New Roman" w:hAnsi="Times New Roman" w:cs="Times New Roman"/>
          <w:sz w:val="24"/>
          <w:szCs w:val="24"/>
        </w:rPr>
        <w:t>.</w:t>
      </w:r>
      <w:r w:rsidR="00EF2467">
        <w:rPr>
          <w:rFonts w:ascii="Times New Roman" w:hAnsi="Times New Roman" w:cs="Times New Roman"/>
          <w:sz w:val="24"/>
          <w:szCs w:val="24"/>
        </w:rPr>
        <w:t>.</w:t>
      </w:r>
      <w:r w:rsidR="00C5362D">
        <w:rPr>
          <w:rFonts w:ascii="Times New Roman" w:hAnsi="Times New Roman" w:cs="Times New Roman"/>
          <w:sz w:val="24"/>
          <w:szCs w:val="24"/>
        </w:rPr>
        <w:t xml:space="preserve">…... </w:t>
      </w:r>
      <w:r w:rsidR="00FA38B9">
        <w:rPr>
          <w:rFonts w:ascii="Times New Roman" w:hAnsi="Times New Roman" w:cs="Times New Roman"/>
          <w:sz w:val="24"/>
          <w:szCs w:val="24"/>
        </w:rPr>
        <w:t xml:space="preserve"> </w:t>
      </w:r>
      <w:r w:rsidR="00C5362D">
        <w:rPr>
          <w:rFonts w:ascii="Times New Roman" w:hAnsi="Times New Roman" w:cs="Times New Roman"/>
          <w:sz w:val="24"/>
          <w:szCs w:val="24"/>
        </w:rPr>
        <w:t>5</w:t>
      </w:r>
      <w:r w:rsidR="006C5129">
        <w:rPr>
          <w:rFonts w:ascii="Times New Roman" w:hAnsi="Times New Roman" w:cs="Times New Roman"/>
          <w:sz w:val="24"/>
          <w:szCs w:val="24"/>
        </w:rPr>
        <w:t>5</w:t>
      </w:r>
    </w:p>
    <w:p w:rsidR="005D2B51" w:rsidRPr="00AB1637" w:rsidRDefault="005D2B51" w:rsidP="001871FC">
      <w:pPr>
        <w:rPr>
          <w:rFonts w:ascii="Times New Roman" w:hAnsi="Times New Roman" w:cs="Times New Roman"/>
          <w:sz w:val="24"/>
          <w:szCs w:val="24"/>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r>
      <w:r w:rsidRPr="00AB1637">
        <w:rPr>
          <w:rFonts w:ascii="Times New Roman" w:hAnsi="Times New Roman" w:cs="Times New Roman"/>
          <w:sz w:val="24"/>
          <w:szCs w:val="24"/>
        </w:rPr>
        <w:t>4.2.3. Modulul de autentificare</w:t>
      </w:r>
      <w:r w:rsidR="00EF2467">
        <w:rPr>
          <w:rFonts w:ascii="Times New Roman" w:hAnsi="Times New Roman" w:cs="Times New Roman"/>
          <w:sz w:val="24"/>
          <w:szCs w:val="24"/>
        </w:rPr>
        <w:t>………………………………………………</w:t>
      </w:r>
      <w:r w:rsidR="001871FC">
        <w:rPr>
          <w:rFonts w:ascii="Times New Roman" w:hAnsi="Times New Roman" w:cs="Times New Roman"/>
          <w:sz w:val="24"/>
          <w:szCs w:val="24"/>
        </w:rPr>
        <w:t>.</w:t>
      </w:r>
      <w:r w:rsidR="00EF2467">
        <w:rPr>
          <w:rFonts w:ascii="Times New Roman" w:hAnsi="Times New Roman" w:cs="Times New Roman"/>
          <w:sz w:val="24"/>
          <w:szCs w:val="24"/>
        </w:rPr>
        <w:t>……...</w:t>
      </w:r>
      <w:r w:rsidR="00FA38B9">
        <w:rPr>
          <w:rFonts w:ascii="Times New Roman" w:hAnsi="Times New Roman" w:cs="Times New Roman"/>
          <w:sz w:val="24"/>
          <w:szCs w:val="24"/>
        </w:rPr>
        <w:t xml:space="preserve"> </w:t>
      </w:r>
      <w:r w:rsidR="00C5362D">
        <w:rPr>
          <w:rFonts w:ascii="Times New Roman" w:hAnsi="Times New Roman" w:cs="Times New Roman"/>
          <w:sz w:val="24"/>
          <w:szCs w:val="24"/>
        </w:rPr>
        <w:t>5</w:t>
      </w:r>
      <w:r w:rsidR="006C5129">
        <w:rPr>
          <w:rFonts w:ascii="Times New Roman" w:hAnsi="Times New Roman" w:cs="Times New Roman"/>
          <w:sz w:val="24"/>
          <w:szCs w:val="24"/>
        </w:rPr>
        <w:t>7</w:t>
      </w:r>
    </w:p>
    <w:p w:rsidR="005D2B51" w:rsidRPr="00AB1637" w:rsidRDefault="005D2B51" w:rsidP="001871FC">
      <w:pPr>
        <w:rPr>
          <w:rFonts w:ascii="Times New Roman" w:hAnsi="Times New Roman" w:cs="Times New Roman"/>
          <w:sz w:val="24"/>
          <w:szCs w:val="24"/>
        </w:rPr>
      </w:pPr>
      <w:r w:rsidRPr="00AB1637">
        <w:rPr>
          <w:rFonts w:ascii="Times New Roman" w:hAnsi="Times New Roman" w:cs="Times New Roman"/>
          <w:sz w:val="24"/>
          <w:szCs w:val="24"/>
        </w:rPr>
        <w:tab/>
      </w:r>
      <w:r w:rsidRPr="00AB1637">
        <w:rPr>
          <w:rFonts w:ascii="Times New Roman" w:hAnsi="Times New Roman" w:cs="Times New Roman"/>
          <w:sz w:val="24"/>
          <w:szCs w:val="24"/>
        </w:rPr>
        <w:tab/>
        <w:t>4.2.4. Modulul de profilul meu</w:t>
      </w:r>
      <w:r w:rsidR="00C5362D">
        <w:rPr>
          <w:rFonts w:ascii="Times New Roman" w:hAnsi="Times New Roman" w:cs="Times New Roman"/>
          <w:sz w:val="24"/>
          <w:szCs w:val="24"/>
        </w:rPr>
        <w:t>……………………………………………</w:t>
      </w:r>
      <w:r w:rsidR="00EF2467">
        <w:rPr>
          <w:rFonts w:ascii="Times New Roman" w:hAnsi="Times New Roman" w:cs="Times New Roman"/>
          <w:sz w:val="24"/>
          <w:szCs w:val="24"/>
        </w:rPr>
        <w:t>...</w:t>
      </w:r>
      <w:r w:rsidR="00C5362D">
        <w:rPr>
          <w:rFonts w:ascii="Times New Roman" w:hAnsi="Times New Roman" w:cs="Times New Roman"/>
          <w:sz w:val="24"/>
          <w:szCs w:val="24"/>
        </w:rPr>
        <w:t>…</w:t>
      </w:r>
      <w:r w:rsidR="00EF2467">
        <w:rPr>
          <w:rFonts w:ascii="Times New Roman" w:hAnsi="Times New Roman" w:cs="Times New Roman"/>
          <w:sz w:val="24"/>
          <w:szCs w:val="24"/>
        </w:rPr>
        <w:t>..</w:t>
      </w:r>
      <w:r w:rsidR="00C5362D">
        <w:rPr>
          <w:rFonts w:ascii="Times New Roman" w:hAnsi="Times New Roman" w:cs="Times New Roman"/>
          <w:sz w:val="24"/>
          <w:szCs w:val="24"/>
        </w:rPr>
        <w:t xml:space="preserve">….. </w:t>
      </w:r>
      <w:r w:rsidR="00FA38B9">
        <w:rPr>
          <w:rFonts w:ascii="Times New Roman" w:hAnsi="Times New Roman" w:cs="Times New Roman"/>
          <w:sz w:val="24"/>
          <w:szCs w:val="24"/>
        </w:rPr>
        <w:t xml:space="preserve"> </w:t>
      </w:r>
      <w:r w:rsidR="00C5362D">
        <w:rPr>
          <w:rFonts w:ascii="Times New Roman" w:hAnsi="Times New Roman" w:cs="Times New Roman"/>
          <w:sz w:val="24"/>
          <w:szCs w:val="24"/>
        </w:rPr>
        <w:t>5</w:t>
      </w:r>
      <w:r w:rsidR="006C5129">
        <w:rPr>
          <w:rFonts w:ascii="Times New Roman" w:hAnsi="Times New Roman" w:cs="Times New Roman"/>
          <w:sz w:val="24"/>
          <w:szCs w:val="24"/>
        </w:rPr>
        <w:t>8</w:t>
      </w:r>
    </w:p>
    <w:p w:rsidR="00634D2C" w:rsidRDefault="005D2B51" w:rsidP="001871FC">
      <w:pPr>
        <w:rPr>
          <w:rFonts w:ascii="Times New Roman" w:hAnsi="Times New Roman" w:cs="Times New Roman"/>
          <w:sz w:val="24"/>
          <w:szCs w:val="24"/>
          <w:lang w:val="ro-RO"/>
        </w:rPr>
      </w:pPr>
      <w:r w:rsidRPr="00AB1637">
        <w:rPr>
          <w:rFonts w:ascii="Times New Roman" w:hAnsi="Times New Roman" w:cs="Times New Roman"/>
          <w:sz w:val="24"/>
          <w:szCs w:val="24"/>
        </w:rPr>
        <w:tab/>
      </w:r>
      <w:r w:rsidRPr="00AB1637">
        <w:rPr>
          <w:rFonts w:ascii="Times New Roman" w:hAnsi="Times New Roman" w:cs="Times New Roman"/>
          <w:sz w:val="24"/>
          <w:szCs w:val="24"/>
        </w:rPr>
        <w:tab/>
        <w:t>4.2.4. Func</w:t>
      </w:r>
      <w:r w:rsidRPr="00AB1637">
        <w:rPr>
          <w:rFonts w:ascii="Times New Roman" w:hAnsi="Times New Roman" w:cs="Times New Roman"/>
          <w:sz w:val="24"/>
          <w:szCs w:val="24"/>
          <w:lang w:val="ro-RO"/>
        </w:rPr>
        <w:t>ț</w:t>
      </w:r>
      <w:r w:rsidR="00634D2C">
        <w:rPr>
          <w:rFonts w:ascii="Times New Roman" w:hAnsi="Times New Roman" w:cs="Times New Roman"/>
          <w:sz w:val="24"/>
          <w:szCs w:val="24"/>
          <w:lang w:val="ro-RO"/>
        </w:rPr>
        <w:t>ionalitățil</w:t>
      </w:r>
      <w:r w:rsidR="00C24475">
        <w:rPr>
          <w:rFonts w:ascii="Times New Roman" w:hAnsi="Times New Roman" w:cs="Times New Roman"/>
          <w:sz w:val="24"/>
          <w:szCs w:val="24"/>
          <w:lang w:val="ro-RO"/>
        </w:rPr>
        <w:t>e</w:t>
      </w:r>
      <w:r w:rsidR="00634D2C" w:rsidRPr="00AB1637">
        <w:rPr>
          <w:rFonts w:ascii="Times New Roman" w:hAnsi="Times New Roman" w:cs="Times New Roman"/>
          <w:sz w:val="24"/>
          <w:szCs w:val="24"/>
          <w:lang w:val="ro-RO"/>
        </w:rPr>
        <w:t xml:space="preserve"> angajatului</w:t>
      </w:r>
      <w:r w:rsidR="00C5362D">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FA38B9">
        <w:rPr>
          <w:rFonts w:ascii="Times New Roman" w:hAnsi="Times New Roman" w:cs="Times New Roman"/>
          <w:sz w:val="24"/>
          <w:szCs w:val="24"/>
          <w:lang w:val="ro-RO"/>
        </w:rPr>
        <w:t xml:space="preserve"> </w:t>
      </w:r>
      <w:r w:rsidR="00C5362D">
        <w:rPr>
          <w:rFonts w:ascii="Times New Roman" w:hAnsi="Times New Roman" w:cs="Times New Roman"/>
          <w:sz w:val="24"/>
          <w:szCs w:val="24"/>
          <w:lang w:val="ro-RO"/>
        </w:rPr>
        <w:t>5</w:t>
      </w:r>
      <w:r w:rsidR="006C5129">
        <w:rPr>
          <w:rFonts w:ascii="Times New Roman" w:hAnsi="Times New Roman" w:cs="Times New Roman"/>
          <w:sz w:val="24"/>
          <w:szCs w:val="24"/>
          <w:lang w:val="ro-RO"/>
        </w:rPr>
        <w:t>9</w:t>
      </w:r>
    </w:p>
    <w:p w:rsidR="005D2B51" w:rsidRPr="00AB1637" w:rsidRDefault="005D2B51" w:rsidP="001871FC">
      <w:pPr>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4.2.4.1. Modulul de Asset-uri</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FA38B9">
        <w:rPr>
          <w:rFonts w:ascii="Times New Roman" w:hAnsi="Times New Roman" w:cs="Times New Roman"/>
          <w:sz w:val="24"/>
          <w:szCs w:val="24"/>
          <w:lang w:val="ro-RO"/>
        </w:rPr>
        <w:t xml:space="preserve">  </w:t>
      </w:r>
      <w:r w:rsidR="004345B9">
        <w:rPr>
          <w:rFonts w:ascii="Times New Roman" w:hAnsi="Times New Roman" w:cs="Times New Roman"/>
          <w:sz w:val="24"/>
          <w:szCs w:val="24"/>
          <w:lang w:val="ro-RO"/>
        </w:rPr>
        <w:t>5</w:t>
      </w:r>
      <w:r w:rsidR="006C5129">
        <w:rPr>
          <w:rFonts w:ascii="Times New Roman" w:hAnsi="Times New Roman" w:cs="Times New Roman"/>
          <w:sz w:val="24"/>
          <w:szCs w:val="24"/>
          <w:lang w:val="ro-RO"/>
        </w:rPr>
        <w:t>9</w:t>
      </w:r>
    </w:p>
    <w:p w:rsidR="005D2B51" w:rsidRPr="00AB1637" w:rsidRDefault="005D2B51" w:rsidP="001871FC">
      <w:pPr>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 xml:space="preserve">4.2.4.2. Modulul de </w:t>
      </w:r>
      <w:r w:rsidRPr="00A32489">
        <w:rPr>
          <w:rFonts w:ascii="Times New Roman" w:hAnsi="Times New Roman" w:cs="Times New Roman"/>
          <w:sz w:val="24"/>
          <w:szCs w:val="24"/>
          <w:lang w:val="ro-RO"/>
        </w:rPr>
        <w:t>Plângeri</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4345B9">
        <w:rPr>
          <w:rFonts w:ascii="Times New Roman" w:hAnsi="Times New Roman" w:cs="Times New Roman"/>
          <w:sz w:val="24"/>
          <w:szCs w:val="24"/>
          <w:lang w:val="ro-RO"/>
        </w:rPr>
        <w:t xml:space="preserve">.... </w:t>
      </w:r>
      <w:r w:rsidR="00FA38B9">
        <w:rPr>
          <w:rFonts w:ascii="Times New Roman" w:hAnsi="Times New Roman" w:cs="Times New Roman"/>
          <w:sz w:val="24"/>
          <w:szCs w:val="24"/>
          <w:lang w:val="ro-RO"/>
        </w:rPr>
        <w:t xml:space="preserve"> </w:t>
      </w:r>
      <w:r w:rsidR="006C5129">
        <w:rPr>
          <w:rFonts w:ascii="Times New Roman" w:hAnsi="Times New Roman" w:cs="Times New Roman"/>
          <w:sz w:val="24"/>
          <w:szCs w:val="24"/>
          <w:lang w:val="ro-RO"/>
        </w:rPr>
        <w:t>60</w:t>
      </w:r>
    </w:p>
    <w:p w:rsidR="005D2B51" w:rsidRPr="00AB1637" w:rsidRDefault="005D2B51" w:rsidP="001871FC">
      <w:pPr>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4.2.4.3. Modulul de Cereri</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FA38B9">
        <w:rPr>
          <w:rFonts w:ascii="Times New Roman" w:hAnsi="Times New Roman" w:cs="Times New Roman"/>
          <w:sz w:val="24"/>
          <w:szCs w:val="24"/>
          <w:lang w:val="ro-RO"/>
        </w:rPr>
        <w:t xml:space="preserve">  </w:t>
      </w:r>
      <w:r w:rsidR="006C5129">
        <w:rPr>
          <w:rFonts w:ascii="Times New Roman" w:hAnsi="Times New Roman" w:cs="Times New Roman"/>
          <w:sz w:val="24"/>
          <w:szCs w:val="24"/>
          <w:lang w:val="ro-RO"/>
        </w:rPr>
        <w:t>60</w:t>
      </w:r>
    </w:p>
    <w:p w:rsidR="005D2B51" w:rsidRPr="00AB1637" w:rsidRDefault="005D2B51" w:rsidP="001871FC">
      <w:pPr>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4.2.4.4. Modulul de Tranzacții</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FA38B9">
        <w:rPr>
          <w:rFonts w:ascii="Times New Roman" w:hAnsi="Times New Roman" w:cs="Times New Roman"/>
          <w:sz w:val="24"/>
          <w:szCs w:val="24"/>
          <w:lang w:val="ro-RO"/>
        </w:rPr>
        <w:t xml:space="preserve">  </w:t>
      </w:r>
      <w:r w:rsidR="006C5129">
        <w:rPr>
          <w:rFonts w:ascii="Times New Roman" w:hAnsi="Times New Roman" w:cs="Times New Roman"/>
          <w:sz w:val="24"/>
          <w:szCs w:val="24"/>
          <w:lang w:val="ro-RO"/>
        </w:rPr>
        <w:t>60</w:t>
      </w:r>
    </w:p>
    <w:p w:rsidR="005D2B51" w:rsidRPr="00AB1637" w:rsidRDefault="005D2B51" w:rsidP="001871FC">
      <w:pPr>
        <w:rPr>
          <w:rFonts w:ascii="Times New Roman" w:hAnsi="Times New Roman" w:cs="Times New Roman"/>
          <w:sz w:val="24"/>
          <w:szCs w:val="24"/>
          <w:lang w:val="ro-RO"/>
        </w:rPr>
      </w:pPr>
      <w:r w:rsidRPr="00AB1637">
        <w:rPr>
          <w:rFonts w:ascii="Times New Roman" w:hAnsi="Times New Roman" w:cs="Times New Roman"/>
          <w:sz w:val="24"/>
          <w:szCs w:val="24"/>
        </w:rPr>
        <w:tab/>
      </w:r>
      <w:r w:rsidRPr="00AB1637">
        <w:rPr>
          <w:rFonts w:ascii="Times New Roman" w:hAnsi="Times New Roman" w:cs="Times New Roman"/>
          <w:sz w:val="24"/>
          <w:szCs w:val="24"/>
        </w:rPr>
        <w:tab/>
        <w:t>4.2.5. Func</w:t>
      </w:r>
      <w:r w:rsidRPr="00AB1637">
        <w:rPr>
          <w:rFonts w:ascii="Times New Roman" w:hAnsi="Times New Roman" w:cs="Times New Roman"/>
          <w:sz w:val="24"/>
          <w:szCs w:val="24"/>
          <w:lang w:val="ro-RO"/>
        </w:rPr>
        <w:t xml:space="preserve">ționalitățile </w:t>
      </w:r>
      <w:r w:rsidR="00634D2C" w:rsidRPr="00AB1637">
        <w:rPr>
          <w:rFonts w:ascii="Times New Roman" w:hAnsi="Times New Roman" w:cs="Times New Roman"/>
          <w:sz w:val="24"/>
          <w:szCs w:val="24"/>
          <w:lang w:val="ro-RO"/>
        </w:rPr>
        <w:t>administratorului</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FA38B9">
        <w:rPr>
          <w:rFonts w:ascii="Times New Roman" w:hAnsi="Times New Roman" w:cs="Times New Roman"/>
          <w:sz w:val="24"/>
          <w:szCs w:val="24"/>
          <w:lang w:val="ro-RO"/>
        </w:rPr>
        <w:t xml:space="preserve">  </w:t>
      </w:r>
      <w:r w:rsidR="004345B9">
        <w:rPr>
          <w:rFonts w:ascii="Times New Roman" w:hAnsi="Times New Roman" w:cs="Times New Roman"/>
          <w:sz w:val="24"/>
          <w:szCs w:val="24"/>
          <w:lang w:val="ro-RO"/>
        </w:rPr>
        <w:t>6</w:t>
      </w:r>
      <w:r w:rsidR="006C5129">
        <w:rPr>
          <w:rFonts w:ascii="Times New Roman" w:hAnsi="Times New Roman" w:cs="Times New Roman"/>
          <w:sz w:val="24"/>
          <w:szCs w:val="24"/>
          <w:lang w:val="ro-RO"/>
        </w:rPr>
        <w:t>1</w:t>
      </w:r>
    </w:p>
    <w:p w:rsidR="005D2B51" w:rsidRPr="00AB1637" w:rsidRDefault="005D2B51" w:rsidP="001871FC">
      <w:pPr>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 xml:space="preserve">4.2.5.1. Modulul de </w:t>
      </w:r>
      <w:r w:rsidR="00860708">
        <w:rPr>
          <w:rFonts w:ascii="Times New Roman" w:hAnsi="Times New Roman" w:cs="Times New Roman"/>
          <w:sz w:val="24"/>
          <w:szCs w:val="24"/>
          <w:lang w:val="ro-RO"/>
        </w:rPr>
        <w:t>Users</w:t>
      </w:r>
      <w:r w:rsidR="004345B9">
        <w:rPr>
          <w:rFonts w:ascii="Times New Roman" w:hAnsi="Times New Roman" w:cs="Times New Roman"/>
          <w:sz w:val="24"/>
          <w:szCs w:val="24"/>
          <w:lang w:val="ro-RO"/>
        </w:rPr>
        <w:t>.....................................................</w:t>
      </w:r>
      <w:r w:rsidR="001871FC">
        <w:rPr>
          <w:rFonts w:ascii="Times New Roman" w:hAnsi="Times New Roman" w:cs="Times New Roman"/>
          <w:sz w:val="24"/>
          <w:szCs w:val="24"/>
          <w:lang w:val="ro-RO"/>
        </w:rPr>
        <w:t>.</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4345B9">
        <w:rPr>
          <w:rFonts w:ascii="Times New Roman" w:hAnsi="Times New Roman" w:cs="Times New Roman"/>
          <w:sz w:val="24"/>
          <w:szCs w:val="24"/>
          <w:lang w:val="ro-RO"/>
        </w:rPr>
        <w:t xml:space="preserve">........ </w:t>
      </w:r>
      <w:r w:rsidR="00FA38B9">
        <w:rPr>
          <w:rFonts w:ascii="Times New Roman" w:hAnsi="Times New Roman" w:cs="Times New Roman"/>
          <w:sz w:val="24"/>
          <w:szCs w:val="24"/>
          <w:lang w:val="ro-RO"/>
        </w:rPr>
        <w:t xml:space="preserve"> </w:t>
      </w:r>
      <w:r w:rsidR="006C5129">
        <w:rPr>
          <w:rFonts w:ascii="Times New Roman" w:hAnsi="Times New Roman" w:cs="Times New Roman"/>
          <w:sz w:val="24"/>
          <w:szCs w:val="24"/>
          <w:lang w:val="ro-RO"/>
        </w:rPr>
        <w:t>61</w:t>
      </w:r>
    </w:p>
    <w:p w:rsidR="005D2B51" w:rsidRPr="00AB1637" w:rsidRDefault="005D2B51" w:rsidP="001871FC">
      <w:pPr>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4.2.5.2. Modulul de Asset-uri</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4345B9">
        <w:rPr>
          <w:rFonts w:ascii="Times New Roman" w:hAnsi="Times New Roman" w:cs="Times New Roman"/>
          <w:sz w:val="24"/>
          <w:szCs w:val="24"/>
          <w:lang w:val="ro-RO"/>
        </w:rPr>
        <w:t>.......</w:t>
      </w:r>
      <w:r w:rsidR="00FA38B9">
        <w:rPr>
          <w:rFonts w:ascii="Times New Roman" w:hAnsi="Times New Roman" w:cs="Times New Roman"/>
          <w:sz w:val="24"/>
          <w:szCs w:val="24"/>
          <w:lang w:val="ro-RO"/>
        </w:rPr>
        <w:t xml:space="preserve"> </w:t>
      </w:r>
      <w:r w:rsidR="004345B9">
        <w:rPr>
          <w:rFonts w:ascii="Times New Roman" w:hAnsi="Times New Roman" w:cs="Times New Roman"/>
          <w:sz w:val="24"/>
          <w:szCs w:val="24"/>
          <w:lang w:val="ro-RO"/>
        </w:rPr>
        <w:t xml:space="preserve"> </w:t>
      </w:r>
      <w:r w:rsidR="00F451D1">
        <w:rPr>
          <w:rFonts w:ascii="Times New Roman" w:hAnsi="Times New Roman" w:cs="Times New Roman"/>
          <w:sz w:val="24"/>
          <w:szCs w:val="24"/>
          <w:lang w:val="ro-RO"/>
        </w:rPr>
        <w:t>6</w:t>
      </w:r>
      <w:r w:rsidR="006C5129">
        <w:rPr>
          <w:rFonts w:ascii="Times New Roman" w:hAnsi="Times New Roman" w:cs="Times New Roman"/>
          <w:sz w:val="24"/>
          <w:szCs w:val="24"/>
          <w:lang w:val="ro-RO"/>
        </w:rPr>
        <w:t>1</w:t>
      </w:r>
    </w:p>
    <w:p w:rsidR="005D2B51" w:rsidRPr="00AB1637" w:rsidRDefault="005D2B51" w:rsidP="001871FC">
      <w:pPr>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4.2.5.3. Modulul de Plângeri</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4345B9">
        <w:rPr>
          <w:rFonts w:ascii="Times New Roman" w:hAnsi="Times New Roman" w:cs="Times New Roman"/>
          <w:sz w:val="24"/>
          <w:szCs w:val="24"/>
          <w:lang w:val="ro-RO"/>
        </w:rPr>
        <w:t>......... 6</w:t>
      </w:r>
      <w:r w:rsidR="006C5129">
        <w:rPr>
          <w:rFonts w:ascii="Times New Roman" w:hAnsi="Times New Roman" w:cs="Times New Roman"/>
          <w:sz w:val="24"/>
          <w:szCs w:val="24"/>
          <w:lang w:val="ro-RO"/>
        </w:rPr>
        <w:t>2</w:t>
      </w:r>
    </w:p>
    <w:p w:rsidR="005D2B51" w:rsidRPr="00AB1637" w:rsidRDefault="005D2B51" w:rsidP="001871FC">
      <w:pPr>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4.2.5.4. Modulul de Cereri</w:t>
      </w:r>
      <w:r w:rsidR="00F451D1">
        <w:rPr>
          <w:rFonts w:ascii="Times New Roman" w:hAnsi="Times New Roman" w:cs="Times New Roman"/>
          <w:sz w:val="24"/>
          <w:szCs w:val="24"/>
          <w:lang w:val="ro-RO"/>
        </w:rPr>
        <w:t xml:space="preserve"> </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4345B9">
        <w:rPr>
          <w:rFonts w:ascii="Times New Roman" w:hAnsi="Times New Roman" w:cs="Times New Roman"/>
          <w:sz w:val="24"/>
          <w:szCs w:val="24"/>
          <w:lang w:val="ro-RO"/>
        </w:rPr>
        <w:t>.......... 6</w:t>
      </w:r>
      <w:r w:rsidR="006C5129">
        <w:rPr>
          <w:rFonts w:ascii="Times New Roman" w:hAnsi="Times New Roman" w:cs="Times New Roman"/>
          <w:sz w:val="24"/>
          <w:szCs w:val="24"/>
          <w:lang w:val="ro-RO"/>
        </w:rPr>
        <w:t>2</w:t>
      </w:r>
    </w:p>
    <w:p w:rsidR="005D2B51" w:rsidRPr="00AB1637" w:rsidRDefault="005D2B51" w:rsidP="001871FC">
      <w:pPr>
        <w:rPr>
          <w:rFonts w:ascii="Times New Roman" w:hAnsi="Times New Roman" w:cs="Times New Roman"/>
          <w:sz w:val="24"/>
          <w:szCs w:val="24"/>
          <w:lang w:val="ro-RO"/>
        </w:rPr>
      </w:pP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r>
      <w:r w:rsidRPr="00AB1637">
        <w:rPr>
          <w:rFonts w:ascii="Times New Roman" w:hAnsi="Times New Roman" w:cs="Times New Roman"/>
          <w:sz w:val="24"/>
          <w:szCs w:val="24"/>
          <w:lang w:val="ro-RO"/>
        </w:rPr>
        <w:tab/>
        <w:t>4.2.5.5. Modulul de Tranzacții</w:t>
      </w:r>
      <w:r w:rsidR="004345B9">
        <w:rPr>
          <w:rFonts w:ascii="Times New Roman" w:hAnsi="Times New Roman" w:cs="Times New Roman"/>
          <w:sz w:val="24"/>
          <w:szCs w:val="24"/>
          <w:lang w:val="ro-RO"/>
        </w:rPr>
        <w:t>........................................</w:t>
      </w:r>
      <w:r w:rsidR="00EF2467">
        <w:rPr>
          <w:rFonts w:ascii="Times New Roman" w:hAnsi="Times New Roman" w:cs="Times New Roman"/>
          <w:sz w:val="24"/>
          <w:szCs w:val="24"/>
          <w:lang w:val="ro-RO"/>
        </w:rPr>
        <w:t>.................................</w:t>
      </w:r>
      <w:r w:rsidR="00F451D1">
        <w:rPr>
          <w:rFonts w:ascii="Times New Roman" w:hAnsi="Times New Roman" w:cs="Times New Roman"/>
          <w:sz w:val="24"/>
          <w:szCs w:val="24"/>
          <w:lang w:val="ro-RO"/>
        </w:rPr>
        <w:t xml:space="preserve"> </w:t>
      </w:r>
      <w:r w:rsidR="004345B9">
        <w:rPr>
          <w:rFonts w:ascii="Times New Roman" w:hAnsi="Times New Roman" w:cs="Times New Roman"/>
          <w:sz w:val="24"/>
          <w:szCs w:val="24"/>
          <w:lang w:val="ro-RO"/>
        </w:rPr>
        <w:t>6</w:t>
      </w:r>
      <w:r w:rsidR="006C5129">
        <w:rPr>
          <w:rFonts w:ascii="Times New Roman" w:hAnsi="Times New Roman" w:cs="Times New Roman"/>
          <w:sz w:val="24"/>
          <w:szCs w:val="24"/>
          <w:lang w:val="ro-RO"/>
        </w:rPr>
        <w:t>3</w:t>
      </w:r>
    </w:p>
    <w:p w:rsidR="005D2B51" w:rsidRPr="00AB1637" w:rsidRDefault="005D2B51" w:rsidP="001871FC">
      <w:pPr>
        <w:rPr>
          <w:rFonts w:ascii="Times New Roman" w:hAnsi="Times New Roman" w:cs="Times New Roman"/>
          <w:sz w:val="24"/>
          <w:szCs w:val="24"/>
        </w:rPr>
      </w:pPr>
      <w:r w:rsidRPr="00AB1637">
        <w:rPr>
          <w:rFonts w:ascii="Times New Roman" w:hAnsi="Times New Roman" w:cs="Times New Roman"/>
          <w:sz w:val="24"/>
          <w:szCs w:val="24"/>
        </w:rPr>
        <w:lastRenderedPageBreak/>
        <w:tab/>
      </w:r>
      <w:r w:rsidRPr="00AB1637">
        <w:rPr>
          <w:rFonts w:ascii="Times New Roman" w:hAnsi="Times New Roman" w:cs="Times New Roman"/>
          <w:sz w:val="24"/>
          <w:szCs w:val="24"/>
        </w:rPr>
        <w:tab/>
        <w:t>4.2.6. Securitatea aplicației</w:t>
      </w:r>
      <w:r w:rsidR="0008581B">
        <w:rPr>
          <w:rFonts w:ascii="Times New Roman" w:hAnsi="Times New Roman" w:cs="Times New Roman"/>
          <w:sz w:val="24"/>
          <w:szCs w:val="24"/>
        </w:rPr>
        <w:t>……………………………………………………</w:t>
      </w:r>
      <w:r w:rsidR="001871FC">
        <w:rPr>
          <w:rFonts w:ascii="Times New Roman" w:hAnsi="Times New Roman" w:cs="Times New Roman"/>
          <w:sz w:val="24"/>
          <w:szCs w:val="24"/>
        </w:rPr>
        <w:t>.</w:t>
      </w:r>
      <w:r w:rsidR="00EF2467">
        <w:rPr>
          <w:rFonts w:ascii="Times New Roman" w:hAnsi="Times New Roman" w:cs="Times New Roman"/>
          <w:sz w:val="24"/>
          <w:szCs w:val="24"/>
        </w:rPr>
        <w:t>.</w:t>
      </w:r>
      <w:r w:rsidR="0008581B">
        <w:rPr>
          <w:rFonts w:ascii="Times New Roman" w:hAnsi="Times New Roman" w:cs="Times New Roman"/>
          <w:sz w:val="24"/>
          <w:szCs w:val="24"/>
        </w:rPr>
        <w:t>……. 6</w:t>
      </w:r>
      <w:r w:rsidR="006C5129">
        <w:rPr>
          <w:rFonts w:ascii="Times New Roman" w:hAnsi="Times New Roman" w:cs="Times New Roman"/>
          <w:sz w:val="24"/>
          <w:szCs w:val="24"/>
        </w:rPr>
        <w:t>3</w:t>
      </w:r>
    </w:p>
    <w:p w:rsidR="00602CA5" w:rsidRPr="00AB1637" w:rsidRDefault="00602CA5" w:rsidP="00311AAA">
      <w:pPr>
        <w:jc w:val="both"/>
        <w:rPr>
          <w:rFonts w:ascii="Times New Roman" w:hAnsi="Times New Roman" w:cs="Times New Roman"/>
          <w:sz w:val="24"/>
          <w:szCs w:val="24"/>
        </w:rPr>
      </w:pPr>
    </w:p>
    <w:p w:rsidR="005D2B51" w:rsidRPr="00AB1637" w:rsidRDefault="005D2B51" w:rsidP="00311AAA">
      <w:pPr>
        <w:jc w:val="both"/>
        <w:rPr>
          <w:rFonts w:ascii="Times New Roman" w:hAnsi="Times New Roman" w:cs="Times New Roman"/>
          <w:sz w:val="24"/>
          <w:szCs w:val="24"/>
        </w:rPr>
      </w:pPr>
      <w:r w:rsidRPr="00AB1637">
        <w:rPr>
          <w:rFonts w:ascii="Times New Roman" w:hAnsi="Times New Roman" w:cs="Times New Roman"/>
          <w:sz w:val="24"/>
          <w:szCs w:val="24"/>
        </w:rPr>
        <w:t>CONCLUZII</w:t>
      </w:r>
      <w:r w:rsidR="0008581B">
        <w:rPr>
          <w:rFonts w:ascii="Times New Roman" w:hAnsi="Times New Roman" w:cs="Times New Roman"/>
          <w:sz w:val="24"/>
          <w:szCs w:val="24"/>
        </w:rPr>
        <w:t>………………………………………………………………………………</w:t>
      </w:r>
      <w:bookmarkStart w:id="0" w:name="_GoBack"/>
      <w:bookmarkEnd w:id="0"/>
      <w:r w:rsidR="0008581B">
        <w:rPr>
          <w:rFonts w:ascii="Times New Roman" w:hAnsi="Times New Roman" w:cs="Times New Roman"/>
          <w:sz w:val="24"/>
          <w:szCs w:val="24"/>
        </w:rPr>
        <w:t>……</w:t>
      </w:r>
      <w:r w:rsidR="001871FC">
        <w:rPr>
          <w:rFonts w:ascii="Times New Roman" w:hAnsi="Times New Roman" w:cs="Times New Roman"/>
          <w:sz w:val="24"/>
          <w:szCs w:val="24"/>
        </w:rPr>
        <w:t>.</w:t>
      </w:r>
      <w:r w:rsidR="00637496">
        <w:rPr>
          <w:rFonts w:ascii="Times New Roman" w:hAnsi="Times New Roman" w:cs="Times New Roman"/>
          <w:sz w:val="24"/>
          <w:szCs w:val="24"/>
        </w:rPr>
        <w:t>.</w:t>
      </w:r>
      <w:r w:rsidR="0008581B">
        <w:rPr>
          <w:rFonts w:ascii="Times New Roman" w:hAnsi="Times New Roman" w:cs="Times New Roman"/>
          <w:sz w:val="24"/>
          <w:szCs w:val="24"/>
        </w:rPr>
        <w:t>……. 6</w:t>
      </w:r>
      <w:r w:rsidR="006C5129">
        <w:rPr>
          <w:rFonts w:ascii="Times New Roman" w:hAnsi="Times New Roman" w:cs="Times New Roman"/>
          <w:sz w:val="24"/>
          <w:szCs w:val="24"/>
        </w:rPr>
        <w:t>7</w:t>
      </w:r>
    </w:p>
    <w:p w:rsidR="005D2B51" w:rsidRPr="00AB1637" w:rsidRDefault="005D2B51" w:rsidP="00311AAA">
      <w:pPr>
        <w:jc w:val="both"/>
        <w:rPr>
          <w:rFonts w:ascii="Times New Roman" w:hAnsi="Times New Roman" w:cs="Times New Roman"/>
          <w:sz w:val="24"/>
          <w:szCs w:val="24"/>
        </w:rPr>
      </w:pPr>
      <w:r w:rsidRPr="00AB1637">
        <w:rPr>
          <w:rFonts w:ascii="Times New Roman" w:hAnsi="Times New Roman" w:cs="Times New Roman"/>
          <w:sz w:val="24"/>
          <w:szCs w:val="24"/>
        </w:rPr>
        <w:t>Bibliografie</w:t>
      </w:r>
      <w:r w:rsidR="0008581B">
        <w:rPr>
          <w:rFonts w:ascii="Times New Roman" w:hAnsi="Times New Roman" w:cs="Times New Roman"/>
          <w:sz w:val="24"/>
          <w:szCs w:val="24"/>
        </w:rPr>
        <w:t>………………………………………………………………………………………</w:t>
      </w:r>
      <w:r w:rsidR="001871FC">
        <w:rPr>
          <w:rFonts w:ascii="Times New Roman" w:hAnsi="Times New Roman" w:cs="Times New Roman"/>
          <w:sz w:val="24"/>
          <w:szCs w:val="24"/>
        </w:rPr>
        <w:t>.</w:t>
      </w:r>
      <w:r w:rsidR="00637496">
        <w:rPr>
          <w:rFonts w:ascii="Times New Roman" w:hAnsi="Times New Roman" w:cs="Times New Roman"/>
          <w:sz w:val="24"/>
          <w:szCs w:val="24"/>
        </w:rPr>
        <w:t>.</w:t>
      </w:r>
      <w:r w:rsidR="0008581B">
        <w:rPr>
          <w:rFonts w:ascii="Times New Roman" w:hAnsi="Times New Roman" w:cs="Times New Roman"/>
          <w:sz w:val="24"/>
          <w:szCs w:val="24"/>
        </w:rPr>
        <w:t>…... 6</w:t>
      </w:r>
      <w:r w:rsidR="006C5129">
        <w:rPr>
          <w:rFonts w:ascii="Times New Roman" w:hAnsi="Times New Roman" w:cs="Times New Roman"/>
          <w:sz w:val="24"/>
          <w:szCs w:val="24"/>
        </w:rPr>
        <w:t>8</w:t>
      </w:r>
    </w:p>
    <w:p w:rsidR="005D2B51" w:rsidRPr="00AB1637" w:rsidRDefault="005D2B51" w:rsidP="00311AAA">
      <w:pPr>
        <w:jc w:val="both"/>
        <w:rPr>
          <w:rFonts w:ascii="Times New Roman" w:hAnsi="Times New Roman" w:cs="Times New Roman"/>
          <w:sz w:val="24"/>
          <w:szCs w:val="24"/>
        </w:rPr>
      </w:pPr>
      <w:r w:rsidRPr="00AB1637">
        <w:rPr>
          <w:rFonts w:ascii="Times New Roman" w:hAnsi="Times New Roman" w:cs="Times New Roman"/>
          <w:sz w:val="24"/>
          <w:szCs w:val="24"/>
        </w:rPr>
        <w:t>ANEXE</w:t>
      </w:r>
      <w:r w:rsidR="0008581B">
        <w:rPr>
          <w:rFonts w:ascii="Times New Roman" w:hAnsi="Times New Roman" w:cs="Times New Roman"/>
          <w:sz w:val="24"/>
          <w:szCs w:val="24"/>
        </w:rPr>
        <w:t>……</w:t>
      </w:r>
      <w:r w:rsidR="00C24E98">
        <w:rPr>
          <w:rFonts w:ascii="Times New Roman" w:hAnsi="Times New Roman" w:cs="Times New Roman"/>
          <w:sz w:val="24"/>
          <w:szCs w:val="24"/>
        </w:rPr>
        <w:t>……………………………………………………………………</w:t>
      </w:r>
      <w:r w:rsidR="001F3F3B">
        <w:rPr>
          <w:rFonts w:ascii="Times New Roman" w:hAnsi="Times New Roman" w:cs="Times New Roman"/>
          <w:sz w:val="24"/>
          <w:szCs w:val="24"/>
        </w:rPr>
        <w:t>………</w:t>
      </w:r>
      <w:r w:rsidR="00C24E98">
        <w:rPr>
          <w:rFonts w:ascii="Times New Roman" w:hAnsi="Times New Roman" w:cs="Times New Roman"/>
          <w:sz w:val="24"/>
          <w:szCs w:val="24"/>
        </w:rPr>
        <w:t>……</w:t>
      </w:r>
      <w:r w:rsidR="001F3F3B">
        <w:rPr>
          <w:rFonts w:ascii="Times New Roman" w:hAnsi="Times New Roman" w:cs="Times New Roman"/>
          <w:sz w:val="24"/>
          <w:szCs w:val="24"/>
        </w:rPr>
        <w:t>…</w:t>
      </w:r>
      <w:r w:rsidR="001871FC">
        <w:rPr>
          <w:rFonts w:ascii="Times New Roman" w:hAnsi="Times New Roman" w:cs="Times New Roman"/>
          <w:sz w:val="24"/>
          <w:szCs w:val="24"/>
        </w:rPr>
        <w:t>..</w:t>
      </w:r>
      <w:r w:rsidR="0008581B">
        <w:rPr>
          <w:rFonts w:ascii="Times New Roman" w:hAnsi="Times New Roman" w:cs="Times New Roman"/>
          <w:sz w:val="24"/>
          <w:szCs w:val="24"/>
        </w:rPr>
        <w:t xml:space="preserve">……. </w:t>
      </w:r>
      <w:r w:rsidR="006C5129">
        <w:rPr>
          <w:rFonts w:ascii="Times New Roman" w:hAnsi="Times New Roman" w:cs="Times New Roman"/>
          <w:sz w:val="24"/>
          <w:szCs w:val="24"/>
        </w:rPr>
        <w:t>70</w:t>
      </w:r>
    </w:p>
    <w:p w:rsidR="00BB597B" w:rsidRDefault="00BB597B" w:rsidP="00311AAA">
      <w:pPr>
        <w:jc w:val="both"/>
        <w:rPr>
          <w:rFonts w:ascii="Times New Roman" w:hAnsi="Times New Roman" w:cs="Times New Roman"/>
          <w:sz w:val="24"/>
          <w:szCs w:val="24"/>
        </w:rPr>
      </w:pPr>
      <w:r>
        <w:rPr>
          <w:rFonts w:ascii="Times New Roman" w:hAnsi="Times New Roman" w:cs="Times New Roman"/>
          <w:sz w:val="24"/>
          <w:szCs w:val="24"/>
          <w:lang w:val="ro-RO"/>
        </w:rPr>
        <w:tab/>
      </w:r>
      <w:r w:rsidR="00C24E98">
        <w:rPr>
          <w:rFonts w:ascii="Times New Roman" w:hAnsi="Times New Roman" w:cs="Times New Roman"/>
          <w:sz w:val="24"/>
          <w:szCs w:val="24"/>
        </w:rPr>
        <w:t>Anexa</w:t>
      </w:r>
      <w:r>
        <w:rPr>
          <w:rFonts w:ascii="Times New Roman" w:hAnsi="Times New Roman" w:cs="Times New Roman"/>
          <w:sz w:val="24"/>
          <w:szCs w:val="24"/>
        </w:rPr>
        <w:t xml:space="preserve"> 1 </w:t>
      </w:r>
      <w:r>
        <w:rPr>
          <w:rFonts w:ascii="Times New Roman" w:hAnsi="Times New Roman" w:cs="Times New Roman"/>
          <w:sz w:val="24"/>
          <w:szCs w:val="24"/>
        </w:rPr>
        <w:t>…………………………………………………………</w:t>
      </w:r>
      <w:r w:rsidR="00C24E98">
        <w:rPr>
          <w:rFonts w:ascii="Times New Roman" w:hAnsi="Times New Roman" w:cs="Times New Roman"/>
          <w:sz w:val="24"/>
          <w:szCs w:val="24"/>
        </w:rPr>
        <w:t>………</w:t>
      </w:r>
      <w:r>
        <w:rPr>
          <w:rFonts w:ascii="Times New Roman" w:hAnsi="Times New Roman" w:cs="Times New Roman"/>
          <w:sz w:val="24"/>
          <w:szCs w:val="24"/>
        </w:rPr>
        <w:t>……</w:t>
      </w:r>
      <w:r w:rsidR="00C24E98">
        <w:rPr>
          <w:rFonts w:ascii="Times New Roman" w:hAnsi="Times New Roman" w:cs="Times New Roman"/>
          <w:sz w:val="24"/>
          <w:szCs w:val="24"/>
        </w:rPr>
        <w:t>…</w:t>
      </w:r>
      <w:r>
        <w:rPr>
          <w:rFonts w:ascii="Times New Roman" w:hAnsi="Times New Roman" w:cs="Times New Roman"/>
          <w:sz w:val="24"/>
          <w:szCs w:val="24"/>
        </w:rPr>
        <w:t>………</w:t>
      </w:r>
      <w:r w:rsidR="001871FC">
        <w:rPr>
          <w:rFonts w:ascii="Times New Roman" w:hAnsi="Times New Roman" w:cs="Times New Roman"/>
          <w:sz w:val="24"/>
          <w:szCs w:val="24"/>
        </w:rPr>
        <w:t>.</w:t>
      </w:r>
      <w:r>
        <w:rPr>
          <w:rFonts w:ascii="Times New Roman" w:hAnsi="Times New Roman" w:cs="Times New Roman"/>
          <w:sz w:val="24"/>
          <w:szCs w:val="24"/>
        </w:rPr>
        <w:t xml:space="preserve">……. </w:t>
      </w:r>
      <w:r w:rsidR="006C5129">
        <w:rPr>
          <w:rFonts w:ascii="Times New Roman" w:hAnsi="Times New Roman" w:cs="Times New Roman"/>
          <w:sz w:val="24"/>
          <w:szCs w:val="24"/>
        </w:rPr>
        <w:t>70</w:t>
      </w:r>
    </w:p>
    <w:p w:rsidR="00BB597B" w:rsidRDefault="00BB597B" w:rsidP="00311AAA">
      <w:pPr>
        <w:jc w:val="both"/>
        <w:rPr>
          <w:rFonts w:ascii="Times New Roman" w:hAnsi="Times New Roman" w:cs="Times New Roman"/>
          <w:sz w:val="24"/>
          <w:szCs w:val="24"/>
        </w:rPr>
      </w:pPr>
      <w:r>
        <w:rPr>
          <w:rFonts w:ascii="Times New Roman" w:hAnsi="Times New Roman" w:cs="Times New Roman"/>
          <w:sz w:val="24"/>
          <w:szCs w:val="24"/>
        </w:rPr>
        <w:tab/>
      </w:r>
      <w:r w:rsidR="00C24E98">
        <w:rPr>
          <w:rFonts w:ascii="Times New Roman" w:hAnsi="Times New Roman" w:cs="Times New Roman"/>
          <w:sz w:val="24"/>
          <w:szCs w:val="24"/>
        </w:rPr>
        <w:t xml:space="preserve">Anexa </w:t>
      </w:r>
      <w:r>
        <w:rPr>
          <w:rFonts w:ascii="Times New Roman" w:hAnsi="Times New Roman" w:cs="Times New Roman"/>
          <w:sz w:val="24"/>
          <w:szCs w:val="24"/>
        </w:rPr>
        <w:t>2</w:t>
      </w:r>
      <w:r>
        <w:rPr>
          <w:rFonts w:ascii="Times New Roman" w:hAnsi="Times New Roman" w:cs="Times New Roman"/>
          <w:sz w:val="24"/>
          <w:szCs w:val="24"/>
        </w:rPr>
        <w:t xml:space="preserve"> ………………………………………………………………</w:t>
      </w:r>
      <w:r w:rsidR="00C24E98">
        <w:rPr>
          <w:rFonts w:ascii="Times New Roman" w:hAnsi="Times New Roman" w:cs="Times New Roman"/>
          <w:sz w:val="24"/>
          <w:szCs w:val="24"/>
        </w:rPr>
        <w:t>…</w:t>
      </w:r>
      <w:r>
        <w:rPr>
          <w:rFonts w:ascii="Times New Roman" w:hAnsi="Times New Roman" w:cs="Times New Roman"/>
          <w:sz w:val="24"/>
          <w:szCs w:val="24"/>
        </w:rPr>
        <w:t>……</w:t>
      </w:r>
      <w:r w:rsidR="00C24E98">
        <w:rPr>
          <w:rFonts w:ascii="Times New Roman" w:hAnsi="Times New Roman" w:cs="Times New Roman"/>
          <w:sz w:val="24"/>
          <w:szCs w:val="24"/>
        </w:rPr>
        <w:t>…</w:t>
      </w:r>
      <w:r>
        <w:rPr>
          <w:rFonts w:ascii="Times New Roman" w:hAnsi="Times New Roman" w:cs="Times New Roman"/>
          <w:sz w:val="24"/>
          <w:szCs w:val="24"/>
        </w:rPr>
        <w:t>……</w:t>
      </w:r>
      <w:r w:rsidR="001871FC">
        <w:rPr>
          <w:rFonts w:ascii="Times New Roman" w:hAnsi="Times New Roman" w:cs="Times New Roman"/>
          <w:sz w:val="24"/>
          <w:szCs w:val="24"/>
        </w:rPr>
        <w:t>.</w:t>
      </w:r>
      <w:r>
        <w:rPr>
          <w:rFonts w:ascii="Times New Roman" w:hAnsi="Times New Roman" w:cs="Times New Roman"/>
          <w:sz w:val="24"/>
          <w:szCs w:val="24"/>
        </w:rPr>
        <w:t xml:space="preserve">………. </w:t>
      </w:r>
      <w:r w:rsidR="00274E04">
        <w:rPr>
          <w:rFonts w:ascii="Times New Roman" w:hAnsi="Times New Roman" w:cs="Times New Roman"/>
          <w:sz w:val="24"/>
          <w:szCs w:val="24"/>
        </w:rPr>
        <w:t>7</w:t>
      </w:r>
      <w:r w:rsidR="00B902B9">
        <w:rPr>
          <w:rFonts w:ascii="Times New Roman" w:hAnsi="Times New Roman" w:cs="Times New Roman"/>
          <w:sz w:val="24"/>
          <w:szCs w:val="24"/>
        </w:rPr>
        <w:t>6</w:t>
      </w:r>
    </w:p>
    <w:p w:rsidR="00BB597B" w:rsidRDefault="00BB597B" w:rsidP="00311AAA">
      <w:pPr>
        <w:jc w:val="both"/>
        <w:rPr>
          <w:rFonts w:ascii="Times New Roman" w:hAnsi="Times New Roman" w:cs="Times New Roman"/>
          <w:sz w:val="24"/>
          <w:szCs w:val="24"/>
        </w:rPr>
      </w:pPr>
      <w:r>
        <w:rPr>
          <w:rFonts w:ascii="Times New Roman" w:hAnsi="Times New Roman" w:cs="Times New Roman"/>
          <w:sz w:val="24"/>
          <w:szCs w:val="24"/>
        </w:rPr>
        <w:tab/>
      </w:r>
      <w:r w:rsidR="00C24E98">
        <w:rPr>
          <w:rFonts w:ascii="Times New Roman" w:hAnsi="Times New Roman" w:cs="Times New Roman"/>
          <w:sz w:val="24"/>
          <w:szCs w:val="24"/>
        </w:rPr>
        <w:t xml:space="preserve">Anexa </w:t>
      </w:r>
      <w:r>
        <w:rPr>
          <w:rFonts w:ascii="Times New Roman" w:hAnsi="Times New Roman" w:cs="Times New Roman"/>
          <w:sz w:val="24"/>
          <w:szCs w:val="24"/>
        </w:rPr>
        <w:t>3</w:t>
      </w:r>
      <w:r>
        <w:rPr>
          <w:rFonts w:ascii="Times New Roman" w:hAnsi="Times New Roman" w:cs="Times New Roman"/>
          <w:sz w:val="24"/>
          <w:szCs w:val="24"/>
        </w:rPr>
        <w:t xml:space="preserve"> ………………………………………………………………</w:t>
      </w:r>
      <w:r w:rsidR="00C24E98">
        <w:rPr>
          <w:rFonts w:ascii="Times New Roman" w:hAnsi="Times New Roman" w:cs="Times New Roman"/>
          <w:sz w:val="24"/>
          <w:szCs w:val="24"/>
        </w:rPr>
        <w:t>……</w:t>
      </w:r>
      <w:r>
        <w:rPr>
          <w:rFonts w:ascii="Times New Roman" w:hAnsi="Times New Roman" w:cs="Times New Roman"/>
          <w:sz w:val="24"/>
          <w:szCs w:val="24"/>
        </w:rPr>
        <w:t>…</w:t>
      </w:r>
      <w:r w:rsidR="00C24E98">
        <w:rPr>
          <w:rFonts w:ascii="Times New Roman" w:hAnsi="Times New Roman" w:cs="Times New Roman"/>
          <w:sz w:val="24"/>
          <w:szCs w:val="24"/>
        </w:rPr>
        <w:t>…</w:t>
      </w:r>
      <w:r>
        <w:rPr>
          <w:rFonts w:ascii="Times New Roman" w:hAnsi="Times New Roman" w:cs="Times New Roman"/>
          <w:sz w:val="24"/>
          <w:szCs w:val="24"/>
        </w:rPr>
        <w:t>……</w:t>
      </w:r>
      <w:r w:rsidR="001871FC">
        <w:rPr>
          <w:rFonts w:ascii="Times New Roman" w:hAnsi="Times New Roman" w:cs="Times New Roman"/>
          <w:sz w:val="24"/>
          <w:szCs w:val="24"/>
        </w:rPr>
        <w:t>.</w:t>
      </w:r>
      <w:r>
        <w:rPr>
          <w:rFonts w:ascii="Times New Roman" w:hAnsi="Times New Roman" w:cs="Times New Roman"/>
          <w:sz w:val="24"/>
          <w:szCs w:val="24"/>
        </w:rPr>
        <w:t xml:space="preserve">………. </w:t>
      </w:r>
      <w:r w:rsidR="00274E04">
        <w:rPr>
          <w:rFonts w:ascii="Times New Roman" w:hAnsi="Times New Roman" w:cs="Times New Roman"/>
          <w:sz w:val="24"/>
          <w:szCs w:val="24"/>
        </w:rPr>
        <w:t>7</w:t>
      </w:r>
      <w:r w:rsidR="00D51856">
        <w:rPr>
          <w:rFonts w:ascii="Times New Roman" w:hAnsi="Times New Roman" w:cs="Times New Roman"/>
          <w:sz w:val="24"/>
          <w:szCs w:val="24"/>
        </w:rPr>
        <w:t>8</w:t>
      </w:r>
    </w:p>
    <w:p w:rsidR="00BB597B" w:rsidRDefault="00BB597B" w:rsidP="00311AAA">
      <w:pPr>
        <w:jc w:val="both"/>
        <w:rPr>
          <w:rFonts w:ascii="Times New Roman" w:hAnsi="Times New Roman" w:cs="Times New Roman"/>
          <w:sz w:val="24"/>
          <w:szCs w:val="24"/>
        </w:rPr>
      </w:pPr>
      <w:r>
        <w:rPr>
          <w:rFonts w:ascii="Times New Roman" w:hAnsi="Times New Roman" w:cs="Times New Roman"/>
          <w:sz w:val="24"/>
          <w:szCs w:val="24"/>
        </w:rPr>
        <w:tab/>
      </w:r>
      <w:r w:rsidR="00C24E98">
        <w:rPr>
          <w:rFonts w:ascii="Times New Roman" w:hAnsi="Times New Roman" w:cs="Times New Roman"/>
          <w:sz w:val="24"/>
          <w:szCs w:val="24"/>
        </w:rPr>
        <w:t xml:space="preserve">Anexa </w:t>
      </w:r>
      <w:r>
        <w:rPr>
          <w:rFonts w:ascii="Times New Roman" w:hAnsi="Times New Roman" w:cs="Times New Roman"/>
          <w:sz w:val="24"/>
          <w:szCs w:val="24"/>
        </w:rPr>
        <w:t>4</w:t>
      </w:r>
      <w:r>
        <w:rPr>
          <w:rFonts w:ascii="Times New Roman" w:hAnsi="Times New Roman" w:cs="Times New Roman"/>
          <w:sz w:val="24"/>
          <w:szCs w:val="24"/>
        </w:rPr>
        <w:t xml:space="preserve"> ………………………………………………………………</w:t>
      </w:r>
      <w:r w:rsidR="00C24E98">
        <w:rPr>
          <w:rFonts w:ascii="Times New Roman" w:hAnsi="Times New Roman" w:cs="Times New Roman"/>
          <w:sz w:val="24"/>
          <w:szCs w:val="24"/>
        </w:rPr>
        <w:t>……</w:t>
      </w:r>
      <w:r>
        <w:rPr>
          <w:rFonts w:ascii="Times New Roman" w:hAnsi="Times New Roman" w:cs="Times New Roman"/>
          <w:sz w:val="24"/>
          <w:szCs w:val="24"/>
        </w:rPr>
        <w:t>…</w:t>
      </w:r>
      <w:r w:rsidR="00C24E98">
        <w:rPr>
          <w:rFonts w:ascii="Times New Roman" w:hAnsi="Times New Roman" w:cs="Times New Roman"/>
          <w:sz w:val="24"/>
          <w:szCs w:val="24"/>
        </w:rPr>
        <w:t>…</w:t>
      </w:r>
      <w:r>
        <w:rPr>
          <w:rFonts w:ascii="Times New Roman" w:hAnsi="Times New Roman" w:cs="Times New Roman"/>
          <w:sz w:val="24"/>
          <w:szCs w:val="24"/>
        </w:rPr>
        <w:t>……</w:t>
      </w:r>
      <w:r w:rsidR="001871FC">
        <w:rPr>
          <w:rFonts w:ascii="Times New Roman" w:hAnsi="Times New Roman" w:cs="Times New Roman"/>
          <w:sz w:val="24"/>
          <w:szCs w:val="24"/>
        </w:rPr>
        <w:t>.</w:t>
      </w:r>
      <w:r>
        <w:rPr>
          <w:rFonts w:ascii="Times New Roman" w:hAnsi="Times New Roman" w:cs="Times New Roman"/>
          <w:sz w:val="24"/>
          <w:szCs w:val="24"/>
        </w:rPr>
        <w:t xml:space="preserve">………. </w:t>
      </w:r>
      <w:r w:rsidR="00274E04">
        <w:rPr>
          <w:rFonts w:ascii="Times New Roman" w:hAnsi="Times New Roman" w:cs="Times New Roman"/>
          <w:sz w:val="24"/>
          <w:szCs w:val="24"/>
        </w:rPr>
        <w:t>8</w:t>
      </w:r>
      <w:r w:rsidR="0052691E">
        <w:rPr>
          <w:rFonts w:ascii="Times New Roman" w:hAnsi="Times New Roman" w:cs="Times New Roman"/>
          <w:sz w:val="24"/>
          <w:szCs w:val="24"/>
        </w:rPr>
        <w:t>1</w:t>
      </w:r>
    </w:p>
    <w:p w:rsidR="00BB597B" w:rsidRPr="00AB1637" w:rsidRDefault="00BB597B" w:rsidP="00311AAA">
      <w:pPr>
        <w:jc w:val="both"/>
        <w:rPr>
          <w:rFonts w:ascii="Times New Roman" w:hAnsi="Times New Roman" w:cs="Times New Roman"/>
          <w:sz w:val="24"/>
          <w:szCs w:val="24"/>
        </w:rPr>
      </w:pPr>
      <w:r>
        <w:rPr>
          <w:rFonts w:ascii="Times New Roman" w:hAnsi="Times New Roman" w:cs="Times New Roman"/>
          <w:sz w:val="24"/>
          <w:szCs w:val="24"/>
        </w:rPr>
        <w:tab/>
      </w:r>
      <w:r w:rsidR="00C24E98">
        <w:rPr>
          <w:rFonts w:ascii="Times New Roman" w:hAnsi="Times New Roman" w:cs="Times New Roman"/>
          <w:sz w:val="24"/>
          <w:szCs w:val="24"/>
        </w:rPr>
        <w:t xml:space="preserve">Anexa </w:t>
      </w:r>
      <w:r>
        <w:rPr>
          <w:rFonts w:ascii="Times New Roman" w:hAnsi="Times New Roman" w:cs="Times New Roman"/>
          <w:sz w:val="24"/>
          <w:szCs w:val="24"/>
        </w:rPr>
        <w:t>5</w:t>
      </w:r>
      <w:r>
        <w:rPr>
          <w:rFonts w:ascii="Times New Roman" w:hAnsi="Times New Roman" w:cs="Times New Roman"/>
          <w:sz w:val="24"/>
          <w:szCs w:val="24"/>
        </w:rPr>
        <w:t xml:space="preserve"> ……………………………………………………………</w:t>
      </w:r>
      <w:r w:rsidR="00C24E98">
        <w:rPr>
          <w:rFonts w:ascii="Times New Roman" w:hAnsi="Times New Roman" w:cs="Times New Roman"/>
          <w:sz w:val="24"/>
          <w:szCs w:val="24"/>
        </w:rPr>
        <w:t>………</w:t>
      </w:r>
      <w:r>
        <w:rPr>
          <w:rFonts w:ascii="Times New Roman" w:hAnsi="Times New Roman" w:cs="Times New Roman"/>
          <w:sz w:val="24"/>
          <w:szCs w:val="24"/>
        </w:rPr>
        <w:t>…</w:t>
      </w:r>
      <w:r w:rsidR="00C24E98">
        <w:rPr>
          <w:rFonts w:ascii="Times New Roman" w:hAnsi="Times New Roman" w:cs="Times New Roman"/>
          <w:sz w:val="24"/>
          <w:szCs w:val="24"/>
        </w:rPr>
        <w:t>…</w:t>
      </w:r>
      <w:r>
        <w:rPr>
          <w:rFonts w:ascii="Times New Roman" w:hAnsi="Times New Roman" w:cs="Times New Roman"/>
          <w:sz w:val="24"/>
          <w:szCs w:val="24"/>
        </w:rPr>
        <w:t>……</w:t>
      </w:r>
      <w:r w:rsidR="001871FC">
        <w:rPr>
          <w:rFonts w:ascii="Times New Roman" w:hAnsi="Times New Roman" w:cs="Times New Roman"/>
          <w:sz w:val="24"/>
          <w:szCs w:val="24"/>
        </w:rPr>
        <w:t>.</w:t>
      </w:r>
      <w:r>
        <w:rPr>
          <w:rFonts w:ascii="Times New Roman" w:hAnsi="Times New Roman" w:cs="Times New Roman"/>
          <w:sz w:val="24"/>
          <w:szCs w:val="24"/>
        </w:rPr>
        <w:t xml:space="preserve">………. </w:t>
      </w:r>
      <w:r w:rsidR="00FA4409">
        <w:rPr>
          <w:rFonts w:ascii="Times New Roman" w:hAnsi="Times New Roman" w:cs="Times New Roman"/>
          <w:sz w:val="24"/>
          <w:szCs w:val="24"/>
        </w:rPr>
        <w:t>8</w:t>
      </w:r>
      <w:r w:rsidR="0052691E">
        <w:rPr>
          <w:rFonts w:ascii="Times New Roman" w:hAnsi="Times New Roman" w:cs="Times New Roman"/>
          <w:sz w:val="24"/>
          <w:szCs w:val="24"/>
        </w:rPr>
        <w:t>5</w:t>
      </w:r>
    </w:p>
    <w:p w:rsidR="007528C4" w:rsidRPr="00AB1637" w:rsidRDefault="007528C4"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E30280" w:rsidRPr="00AB1637" w:rsidRDefault="00E30280" w:rsidP="00311AAA">
      <w:pPr>
        <w:jc w:val="both"/>
        <w:rPr>
          <w:rFonts w:ascii="Times New Roman" w:hAnsi="Times New Roman" w:cs="Times New Roman"/>
          <w:sz w:val="24"/>
          <w:szCs w:val="24"/>
          <w:lang w:val="ro-RO"/>
        </w:rPr>
      </w:pPr>
    </w:p>
    <w:p w:rsidR="00602CA5" w:rsidRPr="00AB1637" w:rsidRDefault="00602CA5" w:rsidP="00311AAA">
      <w:pPr>
        <w:jc w:val="both"/>
        <w:rPr>
          <w:rFonts w:ascii="Times New Roman" w:hAnsi="Times New Roman" w:cs="Times New Roman"/>
          <w:b/>
          <w:sz w:val="24"/>
          <w:szCs w:val="24"/>
          <w:lang w:val="ro-RO"/>
        </w:rPr>
      </w:pPr>
    </w:p>
    <w:p w:rsidR="00602CA5" w:rsidRPr="00AB1637" w:rsidRDefault="00602CA5" w:rsidP="00311AAA">
      <w:pPr>
        <w:jc w:val="both"/>
        <w:rPr>
          <w:rFonts w:ascii="Times New Roman" w:hAnsi="Times New Roman" w:cs="Times New Roman"/>
          <w:b/>
          <w:sz w:val="24"/>
          <w:szCs w:val="24"/>
          <w:lang w:val="ro-RO"/>
        </w:rPr>
      </w:pPr>
    </w:p>
    <w:p w:rsidR="00602CA5" w:rsidRPr="00AB1637" w:rsidRDefault="005A3182"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LISTA FIGURILOR ȘI A TABELELOR</w:t>
      </w:r>
    </w:p>
    <w:p w:rsidR="005A3182" w:rsidRDefault="005A3182" w:rsidP="00311AAA">
      <w:pPr>
        <w:jc w:val="both"/>
        <w:rPr>
          <w:rFonts w:ascii="Times New Roman" w:hAnsi="Times New Roman" w:cs="Times New Roman"/>
          <w:b/>
          <w:sz w:val="24"/>
          <w:szCs w:val="24"/>
          <w:lang w:val="ro-RO"/>
        </w:rPr>
      </w:pPr>
    </w:p>
    <w:p w:rsidR="005A3182" w:rsidRDefault="003E110C" w:rsidP="00311AAA">
      <w:pPr>
        <w:jc w:val="both"/>
        <w:rPr>
          <w:rFonts w:ascii="Times New Roman" w:hAnsi="Times New Roman" w:cs="Times New Roman"/>
          <w:b/>
          <w:sz w:val="24"/>
          <w:szCs w:val="24"/>
          <w:lang w:val="ro-RO"/>
        </w:rPr>
      </w:pPr>
      <w:r w:rsidRPr="00AB1637">
        <w:rPr>
          <w:rFonts w:ascii="Times New Roman" w:hAnsi="Times New Roman" w:cs="Times New Roman"/>
          <w:sz w:val="24"/>
          <w:szCs w:val="24"/>
        </w:rPr>
        <w:t>Tabel 1.1 Terminologii</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w:t>
      </w:r>
      <w:r w:rsidR="001164D5">
        <w:rPr>
          <w:rFonts w:ascii="Times New Roman" w:hAnsi="Times New Roman" w:cs="Times New Roman"/>
          <w:sz w:val="24"/>
          <w:szCs w:val="24"/>
        </w:rPr>
        <w:t>...</w:t>
      </w:r>
      <w:r>
        <w:rPr>
          <w:rFonts w:ascii="Times New Roman" w:hAnsi="Times New Roman" w:cs="Times New Roman"/>
          <w:sz w:val="24"/>
          <w:szCs w:val="24"/>
        </w:rPr>
        <w:t>…</w:t>
      </w:r>
      <w:r w:rsidR="001871FC">
        <w:rPr>
          <w:rFonts w:ascii="Times New Roman" w:hAnsi="Times New Roman" w:cs="Times New Roman"/>
          <w:sz w:val="24"/>
          <w:szCs w:val="24"/>
        </w:rPr>
        <w:t>…</w:t>
      </w:r>
      <w:r>
        <w:rPr>
          <w:rFonts w:ascii="Times New Roman" w:hAnsi="Times New Roman" w:cs="Times New Roman"/>
          <w:sz w:val="24"/>
          <w:szCs w:val="24"/>
        </w:rPr>
        <w:t xml:space="preserve">.….. 21 </w:t>
      </w:r>
    </w:p>
    <w:p w:rsidR="005A3182" w:rsidRDefault="007642BC" w:rsidP="00311AAA">
      <w:pPr>
        <w:jc w:val="both"/>
        <w:rPr>
          <w:rFonts w:ascii="Times New Roman" w:hAnsi="Times New Roman" w:cs="Times New Roman"/>
          <w:b/>
          <w:sz w:val="24"/>
          <w:szCs w:val="24"/>
          <w:lang w:val="ro-RO"/>
        </w:rPr>
      </w:pPr>
      <w:r>
        <w:rPr>
          <w:rFonts w:ascii="Times New Roman" w:eastAsia="Times New Roman" w:hAnsi="Times New Roman" w:cs="Times New Roman"/>
          <w:sz w:val="24"/>
          <w:szCs w:val="24"/>
          <w:lang w:val="ro-RO" w:eastAsia="ro-RO"/>
        </w:rPr>
        <w:t>Tabel 1.2 NoSQL vs SQL</w:t>
      </w:r>
      <w:r>
        <w:rPr>
          <w:rFonts w:ascii="Times New Roman" w:eastAsia="Times New Roman" w:hAnsi="Times New Roman" w:cs="Times New Roman"/>
          <w:sz w:val="24"/>
          <w:szCs w:val="24"/>
          <w:lang w:val="ro-RO" w:eastAsia="ro-RO"/>
        </w:rPr>
        <w:t xml:space="preserve"> </w:t>
      </w:r>
      <w:r>
        <w:rPr>
          <w:rFonts w:ascii="Times New Roman" w:hAnsi="Times New Roman" w:cs="Times New Roman"/>
          <w:sz w:val="24"/>
          <w:szCs w:val="24"/>
        </w:rPr>
        <w:t>…………………………………………</w:t>
      </w:r>
      <w:r w:rsidR="001164D5">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sidR="001871FC">
        <w:rPr>
          <w:rFonts w:ascii="Times New Roman" w:hAnsi="Times New Roman" w:cs="Times New Roman"/>
          <w:sz w:val="24"/>
          <w:szCs w:val="24"/>
        </w:rPr>
        <w:t>…</w:t>
      </w:r>
      <w:r>
        <w:rPr>
          <w:rFonts w:ascii="Times New Roman" w:hAnsi="Times New Roman" w:cs="Times New Roman"/>
          <w:sz w:val="24"/>
          <w:szCs w:val="24"/>
        </w:rPr>
        <w:t>.….. 2</w:t>
      </w:r>
      <w:r w:rsidR="00BB15A1">
        <w:rPr>
          <w:rFonts w:ascii="Times New Roman" w:hAnsi="Times New Roman" w:cs="Times New Roman"/>
          <w:sz w:val="24"/>
          <w:szCs w:val="24"/>
        </w:rPr>
        <w:t>9</w:t>
      </w:r>
    </w:p>
    <w:p w:rsidR="005A3182" w:rsidRDefault="00BC03F4" w:rsidP="00311AAA">
      <w:pPr>
        <w:jc w:val="both"/>
        <w:rPr>
          <w:rFonts w:ascii="Times New Roman" w:hAnsi="Times New Roman" w:cs="Times New Roman"/>
          <w:b/>
          <w:sz w:val="24"/>
          <w:szCs w:val="24"/>
          <w:lang w:val="ro-RO"/>
        </w:rPr>
      </w:pPr>
      <w:r w:rsidRPr="00490320">
        <w:rPr>
          <w:rFonts w:ascii="Times New Roman" w:eastAsia="Times New Roman" w:hAnsi="Times New Roman" w:cs="Times New Roman"/>
          <w:sz w:val="24"/>
          <w:szCs w:val="24"/>
          <w:lang w:val="ro-RO" w:eastAsia="ro-RO"/>
        </w:rPr>
        <w:t>Figura 2.1 Shared-Nothing (partiționarea datelor între noduri)</w:t>
      </w:r>
      <w:r w:rsidRPr="00BC03F4">
        <w:rPr>
          <w:rFonts w:ascii="Times New Roman" w:hAnsi="Times New Roman" w:cs="Times New Roman"/>
          <w:sz w:val="24"/>
          <w:szCs w:val="24"/>
        </w:rPr>
        <w:t xml:space="preserve"> </w:t>
      </w:r>
      <w:r>
        <w:rPr>
          <w:rFonts w:ascii="Times New Roman" w:hAnsi="Times New Roman" w:cs="Times New Roman"/>
          <w:sz w:val="24"/>
          <w:szCs w:val="24"/>
        </w:rPr>
        <w:t>………………………</w:t>
      </w:r>
      <w:r w:rsidR="001164D5">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sidR="001871FC">
        <w:rPr>
          <w:rFonts w:ascii="Times New Roman" w:hAnsi="Times New Roman" w:cs="Times New Roman"/>
          <w:sz w:val="24"/>
          <w:szCs w:val="24"/>
        </w:rPr>
        <w:t>…</w:t>
      </w:r>
      <w:r>
        <w:rPr>
          <w:rFonts w:ascii="Times New Roman" w:hAnsi="Times New Roman" w:cs="Times New Roman"/>
          <w:sz w:val="24"/>
          <w:szCs w:val="24"/>
        </w:rPr>
        <w:t>… 31</w:t>
      </w:r>
    </w:p>
    <w:p w:rsidR="005A3182" w:rsidRDefault="00B3120C" w:rsidP="00311AAA">
      <w:pPr>
        <w:jc w:val="both"/>
        <w:rPr>
          <w:rFonts w:ascii="Times New Roman" w:hAnsi="Times New Roman" w:cs="Times New Roman"/>
          <w:b/>
          <w:sz w:val="24"/>
          <w:szCs w:val="24"/>
          <w:lang w:val="ro-RO"/>
        </w:rPr>
      </w:pPr>
      <w:r w:rsidRPr="00490320">
        <w:rPr>
          <w:rFonts w:ascii="Times New Roman" w:eastAsia="Times New Roman" w:hAnsi="Times New Roman" w:cs="Times New Roman"/>
          <w:sz w:val="24"/>
          <w:szCs w:val="24"/>
          <w:lang w:val="ro-RO" w:eastAsia="ro-RO"/>
        </w:rPr>
        <w:t>Figura 2.2 Configuraţie Master – Slave</w:t>
      </w:r>
      <w:r>
        <w:rPr>
          <w:rFonts w:ascii="Times New Roman" w:eastAsia="Times New Roman" w:hAnsi="Times New Roman" w:cs="Times New Roman"/>
          <w:sz w:val="24"/>
          <w:szCs w:val="24"/>
          <w:lang w:val="ro-RO" w:eastAsia="ro-RO"/>
        </w:rPr>
        <w:t xml:space="preserve"> </w:t>
      </w:r>
      <w:r>
        <w:rPr>
          <w:rFonts w:ascii="Times New Roman" w:hAnsi="Times New Roman" w:cs="Times New Roman"/>
          <w:sz w:val="24"/>
          <w:szCs w:val="24"/>
        </w:rPr>
        <w:t>………………………………………………</w:t>
      </w:r>
      <w:r w:rsidR="001164D5">
        <w:rPr>
          <w:rFonts w:ascii="Times New Roman" w:hAnsi="Times New Roman" w:cs="Times New Roman"/>
          <w:sz w:val="24"/>
          <w:szCs w:val="24"/>
        </w:rPr>
        <w:t>….</w:t>
      </w:r>
      <w:r>
        <w:rPr>
          <w:rFonts w:ascii="Times New Roman" w:hAnsi="Times New Roman" w:cs="Times New Roman"/>
          <w:sz w:val="24"/>
          <w:szCs w:val="24"/>
        </w:rPr>
        <w:t>…</w:t>
      </w:r>
      <w:r w:rsidR="001871FC">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sidR="00747AD4">
        <w:rPr>
          <w:rFonts w:ascii="Times New Roman" w:hAnsi="Times New Roman" w:cs="Times New Roman"/>
          <w:sz w:val="24"/>
          <w:szCs w:val="24"/>
        </w:rPr>
        <w:t xml:space="preserve"> </w:t>
      </w:r>
      <w:r>
        <w:rPr>
          <w:rFonts w:ascii="Times New Roman" w:hAnsi="Times New Roman" w:cs="Times New Roman"/>
          <w:sz w:val="24"/>
          <w:szCs w:val="24"/>
        </w:rPr>
        <w:t>32</w:t>
      </w:r>
    </w:p>
    <w:p w:rsidR="005A3182" w:rsidRDefault="00517E3E" w:rsidP="00311AAA">
      <w:pPr>
        <w:jc w:val="both"/>
        <w:rPr>
          <w:rFonts w:ascii="Times New Roman" w:hAnsi="Times New Roman" w:cs="Times New Roman"/>
          <w:b/>
          <w:sz w:val="24"/>
          <w:szCs w:val="24"/>
          <w:lang w:val="ro-RO"/>
        </w:rPr>
      </w:pPr>
      <w:r w:rsidRPr="00490320">
        <w:rPr>
          <w:rFonts w:ascii="Times New Roman" w:eastAsia="Times New Roman" w:hAnsi="Times New Roman" w:cs="Times New Roman"/>
          <w:sz w:val="24"/>
          <w:szCs w:val="24"/>
          <w:lang w:val="ro-RO" w:eastAsia="ro-RO"/>
        </w:rPr>
        <w:t>Figura 2.3 Arbore de Slave</w:t>
      </w:r>
      <w:r>
        <w:rPr>
          <w:rFonts w:ascii="Times New Roman" w:eastAsia="Times New Roman" w:hAnsi="Times New Roman" w:cs="Times New Roman"/>
          <w:sz w:val="24"/>
          <w:szCs w:val="24"/>
          <w:lang w:val="ro-RO" w:eastAsia="ro-RO"/>
        </w:rPr>
        <w:t xml:space="preserve"> </w:t>
      </w:r>
      <w:r>
        <w:rPr>
          <w:rFonts w:ascii="Times New Roman" w:hAnsi="Times New Roman" w:cs="Times New Roman"/>
          <w:sz w:val="24"/>
          <w:szCs w:val="24"/>
        </w:rPr>
        <w:t>……………………………………………………</w:t>
      </w:r>
      <w:r>
        <w:rPr>
          <w:rFonts w:ascii="Times New Roman" w:hAnsi="Times New Roman" w:cs="Times New Roman"/>
          <w:sz w:val="24"/>
          <w:szCs w:val="24"/>
        </w:rPr>
        <w:t>…</w:t>
      </w:r>
      <w:r w:rsidR="001164D5">
        <w:rPr>
          <w:rFonts w:ascii="Times New Roman" w:hAnsi="Times New Roman" w:cs="Times New Roman"/>
          <w:sz w:val="24"/>
          <w:szCs w:val="24"/>
        </w:rPr>
        <w:t>..</w:t>
      </w:r>
      <w:r>
        <w:rPr>
          <w:rFonts w:ascii="Times New Roman" w:hAnsi="Times New Roman" w:cs="Times New Roman"/>
          <w:sz w:val="24"/>
          <w:szCs w:val="24"/>
        </w:rPr>
        <w:t>……………</w:t>
      </w:r>
      <w:r w:rsidR="001871FC">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sidR="001871FC">
        <w:rPr>
          <w:rFonts w:ascii="Times New Roman" w:hAnsi="Times New Roman" w:cs="Times New Roman"/>
          <w:sz w:val="24"/>
          <w:szCs w:val="24"/>
        </w:rPr>
        <w:t xml:space="preserve">. </w:t>
      </w:r>
      <w:r>
        <w:rPr>
          <w:rFonts w:ascii="Times New Roman" w:hAnsi="Times New Roman" w:cs="Times New Roman"/>
          <w:sz w:val="24"/>
          <w:szCs w:val="24"/>
        </w:rPr>
        <w:t>32</w:t>
      </w:r>
    </w:p>
    <w:p w:rsidR="005A3182" w:rsidRDefault="00D61FAF" w:rsidP="00311AAA">
      <w:pPr>
        <w:jc w:val="both"/>
        <w:rPr>
          <w:rFonts w:ascii="Times New Roman" w:hAnsi="Times New Roman" w:cs="Times New Roman"/>
          <w:b/>
          <w:sz w:val="24"/>
          <w:szCs w:val="24"/>
          <w:lang w:val="ro-RO"/>
        </w:rPr>
      </w:pPr>
      <w:r w:rsidRPr="00490320">
        <w:rPr>
          <w:rFonts w:ascii="Times New Roman" w:eastAsia="Times New Roman" w:hAnsi="Times New Roman" w:cs="Times New Roman"/>
          <w:sz w:val="24"/>
          <w:szCs w:val="24"/>
          <w:lang w:val="ro-RO" w:eastAsia="ro-RO"/>
        </w:rPr>
        <w:t>Figura 2.4 Cluster Shared- Disk (toate nodurile au acces la toate datele)</w:t>
      </w:r>
      <w:r>
        <w:rPr>
          <w:rFonts w:ascii="Times New Roman" w:eastAsia="Times New Roman" w:hAnsi="Times New Roman" w:cs="Times New Roman"/>
          <w:sz w:val="24"/>
          <w:szCs w:val="24"/>
          <w:lang w:val="ro-RO" w:eastAsia="ro-RO"/>
        </w:rPr>
        <w:t xml:space="preserve"> .......................</w:t>
      </w:r>
      <w:r w:rsidR="001164D5">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w:t>
      </w:r>
      <w:r w:rsidR="001871FC">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 33</w:t>
      </w:r>
    </w:p>
    <w:p w:rsidR="005A3182" w:rsidRDefault="00747AD4" w:rsidP="00311AAA">
      <w:pPr>
        <w:jc w:val="both"/>
        <w:rPr>
          <w:rFonts w:ascii="Times New Roman" w:hAnsi="Times New Roman" w:cs="Times New Roman"/>
          <w:b/>
          <w:sz w:val="24"/>
          <w:szCs w:val="24"/>
          <w:lang w:val="ro-RO"/>
        </w:rPr>
      </w:pPr>
      <w:r w:rsidRPr="00490320">
        <w:rPr>
          <w:rFonts w:ascii="Times New Roman" w:eastAsia="Times New Roman" w:hAnsi="Times New Roman" w:cs="Times New Roman"/>
          <w:sz w:val="24"/>
          <w:szCs w:val="24"/>
          <w:lang w:val="ro-RO" w:eastAsia="ro-RO"/>
        </w:rPr>
        <w:t>Figura 2.5 Funcționarea unui cluster MariaDB Galera</w:t>
      </w:r>
      <w:r>
        <w:rPr>
          <w:rFonts w:ascii="Times New Roman" w:eastAsia="Times New Roman" w:hAnsi="Times New Roman" w:cs="Times New Roman"/>
          <w:sz w:val="24"/>
          <w:szCs w:val="24"/>
          <w:lang w:val="ro-RO" w:eastAsia="ro-RO"/>
        </w:rPr>
        <w:t xml:space="preserve"> </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w:t>
      </w:r>
      <w:r w:rsidR="001164D5">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 xml:space="preserve"> 39</w:t>
      </w:r>
    </w:p>
    <w:p w:rsidR="001164D5" w:rsidRDefault="001164D5" w:rsidP="00FF4051">
      <w:pPr>
        <w:jc w:val="both"/>
        <w:rPr>
          <w:rFonts w:ascii="Times New Roman" w:hAnsi="Times New Roman" w:cs="Times New Roman"/>
          <w:sz w:val="24"/>
          <w:szCs w:val="24"/>
        </w:rPr>
      </w:pPr>
      <w:r>
        <w:rPr>
          <w:rFonts w:ascii="Times New Roman" w:hAnsi="Times New Roman" w:cs="Times New Roman"/>
          <w:sz w:val="24"/>
          <w:szCs w:val="24"/>
        </w:rPr>
        <w:t>Figura 4.1 Schema bazei de date</w:t>
      </w:r>
      <w:r>
        <w:rPr>
          <w:rFonts w:ascii="Times New Roman" w:hAnsi="Times New Roman" w:cs="Times New Roman"/>
          <w:sz w:val="24"/>
          <w:szCs w:val="24"/>
        </w:rPr>
        <w:t xml:space="preserve"> </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 xml:space="preserve"> 5</w:t>
      </w:r>
      <w:r w:rsidR="00D6221E">
        <w:rPr>
          <w:rFonts w:ascii="Times New Roman" w:eastAsia="Times New Roman" w:hAnsi="Times New Roman" w:cs="Times New Roman"/>
          <w:sz w:val="24"/>
          <w:szCs w:val="24"/>
          <w:lang w:val="ro-RO" w:eastAsia="ro-RO"/>
        </w:rPr>
        <w:t>5</w:t>
      </w:r>
    </w:p>
    <w:p w:rsidR="00995C10" w:rsidRDefault="00995C10" w:rsidP="00FF4051">
      <w:pPr>
        <w:jc w:val="both"/>
        <w:rPr>
          <w:rFonts w:ascii="Times New Roman" w:hAnsi="Times New Roman" w:cs="Times New Roman"/>
          <w:sz w:val="24"/>
          <w:szCs w:val="24"/>
        </w:rPr>
      </w:pPr>
      <w:r>
        <w:rPr>
          <w:rFonts w:ascii="Times New Roman" w:hAnsi="Times New Roman" w:cs="Times New Roman"/>
          <w:sz w:val="24"/>
          <w:szCs w:val="24"/>
        </w:rPr>
        <w:t>Figura 4.2. Pagina de start</w:t>
      </w:r>
      <w:r>
        <w:rPr>
          <w:rFonts w:ascii="Times New Roman" w:hAnsi="Times New Roman" w:cs="Times New Roman"/>
          <w:sz w:val="24"/>
          <w:szCs w:val="24"/>
        </w:rPr>
        <w:t xml:space="preserve"> </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 xml:space="preserve"> 5</w:t>
      </w:r>
      <w:r w:rsidR="00155EFB">
        <w:rPr>
          <w:rFonts w:ascii="Times New Roman" w:eastAsia="Times New Roman" w:hAnsi="Times New Roman" w:cs="Times New Roman"/>
          <w:sz w:val="24"/>
          <w:szCs w:val="24"/>
          <w:lang w:val="ro-RO" w:eastAsia="ro-RO"/>
        </w:rPr>
        <w:t>6</w:t>
      </w:r>
    </w:p>
    <w:p w:rsidR="00D96591" w:rsidRDefault="00D96591" w:rsidP="00FF4051">
      <w:pPr>
        <w:jc w:val="both"/>
        <w:rPr>
          <w:rFonts w:ascii="Times New Roman" w:hAnsi="Times New Roman" w:cs="Times New Roman"/>
          <w:sz w:val="24"/>
          <w:szCs w:val="24"/>
        </w:rPr>
      </w:pPr>
      <w:r>
        <w:rPr>
          <w:rFonts w:ascii="Times New Roman" w:hAnsi="Times New Roman" w:cs="Times New Roman"/>
          <w:sz w:val="24"/>
          <w:szCs w:val="24"/>
        </w:rPr>
        <w:t>Figura 4.3. Diagrama de secvență pentru înregistrarea încheiată cu succes</w:t>
      </w:r>
      <w:r>
        <w:rPr>
          <w:rFonts w:ascii="Times New Roman" w:hAnsi="Times New Roman" w:cs="Times New Roman"/>
          <w:sz w:val="24"/>
          <w:szCs w:val="24"/>
        </w:rPr>
        <w:t xml:space="preserve"> </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w:t>
      </w:r>
      <w:r>
        <w:rPr>
          <w:rFonts w:ascii="Times New Roman" w:eastAsia="Times New Roman" w:hAnsi="Times New Roman" w:cs="Times New Roman"/>
          <w:sz w:val="24"/>
          <w:szCs w:val="24"/>
          <w:lang w:val="ro-RO" w:eastAsia="ro-RO"/>
        </w:rPr>
        <w:t xml:space="preserve"> 5</w:t>
      </w:r>
      <w:r w:rsidR="00155EFB">
        <w:rPr>
          <w:rFonts w:ascii="Times New Roman" w:eastAsia="Times New Roman" w:hAnsi="Times New Roman" w:cs="Times New Roman"/>
          <w:sz w:val="24"/>
          <w:szCs w:val="24"/>
          <w:lang w:val="ro-RO" w:eastAsia="ro-RO"/>
        </w:rPr>
        <w:t>7</w:t>
      </w:r>
    </w:p>
    <w:p w:rsidR="00FF4051" w:rsidRPr="001A2657" w:rsidRDefault="00FF4051" w:rsidP="00FF4051">
      <w:pPr>
        <w:jc w:val="both"/>
        <w:rPr>
          <w:rFonts w:ascii="Times New Roman" w:hAnsi="Times New Roman" w:cs="Times New Roman"/>
          <w:sz w:val="24"/>
          <w:szCs w:val="24"/>
        </w:rPr>
      </w:pPr>
      <w:r>
        <w:rPr>
          <w:rFonts w:ascii="Times New Roman" w:hAnsi="Times New Roman" w:cs="Times New Roman"/>
          <w:sz w:val="24"/>
          <w:szCs w:val="24"/>
        </w:rPr>
        <w:t>Figura 4.4. Diagrama de secvență pentru autentificarea încheiată cu succes</w:t>
      </w:r>
      <w:r>
        <w:rPr>
          <w:rFonts w:ascii="Times New Roman" w:hAnsi="Times New Roman" w:cs="Times New Roman"/>
          <w:sz w:val="24"/>
          <w:szCs w:val="24"/>
        </w:rPr>
        <w:t xml:space="preserve"> …………………….... 5</w:t>
      </w:r>
      <w:r w:rsidR="00155EFB">
        <w:rPr>
          <w:rFonts w:ascii="Times New Roman" w:hAnsi="Times New Roman" w:cs="Times New Roman"/>
          <w:sz w:val="24"/>
          <w:szCs w:val="24"/>
        </w:rPr>
        <w:t>8</w:t>
      </w:r>
    </w:p>
    <w:p w:rsidR="00AC1204" w:rsidRDefault="00AC1204" w:rsidP="00AC1204">
      <w:pPr>
        <w:jc w:val="both"/>
        <w:rPr>
          <w:rFonts w:ascii="Times New Roman" w:hAnsi="Times New Roman" w:cs="Times New Roman"/>
          <w:sz w:val="24"/>
          <w:szCs w:val="24"/>
        </w:rPr>
      </w:pPr>
      <w:r>
        <w:rPr>
          <w:rFonts w:ascii="Times New Roman" w:hAnsi="Times New Roman" w:cs="Times New Roman"/>
          <w:sz w:val="24"/>
          <w:szCs w:val="24"/>
        </w:rPr>
        <w:t>Figura 4.5 Pagina de My Profile</w:t>
      </w:r>
      <w:r>
        <w:rPr>
          <w:rFonts w:ascii="Times New Roman" w:hAnsi="Times New Roman" w:cs="Times New Roman"/>
          <w:sz w:val="24"/>
          <w:szCs w:val="24"/>
        </w:rPr>
        <w:t xml:space="preserve"> ………………………………………………………..…………….. </w:t>
      </w:r>
      <w:r w:rsidR="00155EFB">
        <w:rPr>
          <w:rFonts w:ascii="Times New Roman" w:hAnsi="Times New Roman" w:cs="Times New Roman"/>
          <w:sz w:val="24"/>
          <w:szCs w:val="24"/>
        </w:rPr>
        <w:t>59</w:t>
      </w:r>
    </w:p>
    <w:p w:rsidR="00DF22FA" w:rsidRDefault="00DF22FA" w:rsidP="00DF22FA">
      <w:pPr>
        <w:jc w:val="both"/>
        <w:rPr>
          <w:rFonts w:ascii="Times New Roman" w:hAnsi="Times New Roman" w:cs="Times New Roman"/>
          <w:sz w:val="24"/>
          <w:szCs w:val="24"/>
        </w:rPr>
      </w:pPr>
      <w:r>
        <w:rPr>
          <w:rFonts w:ascii="Times New Roman" w:hAnsi="Times New Roman" w:cs="Times New Roman"/>
          <w:sz w:val="24"/>
          <w:szCs w:val="24"/>
        </w:rPr>
        <w:t>Figura 4.6 Pagina de detalii a asset-ului</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6</w:t>
      </w:r>
      <w:r w:rsidR="00451313">
        <w:rPr>
          <w:rFonts w:ascii="Times New Roman" w:hAnsi="Times New Roman" w:cs="Times New Roman"/>
          <w:sz w:val="24"/>
          <w:szCs w:val="24"/>
        </w:rPr>
        <w:t>0</w:t>
      </w:r>
    </w:p>
    <w:p w:rsidR="001A5936" w:rsidRDefault="001A5936" w:rsidP="001A5936">
      <w:pPr>
        <w:jc w:val="both"/>
        <w:rPr>
          <w:rFonts w:ascii="Times New Roman" w:hAnsi="Times New Roman" w:cs="Times New Roman"/>
          <w:sz w:val="24"/>
          <w:szCs w:val="24"/>
          <w:lang w:val="ro-RO"/>
        </w:rPr>
      </w:pPr>
      <w:r>
        <w:rPr>
          <w:rFonts w:ascii="Times New Roman" w:hAnsi="Times New Roman" w:cs="Times New Roman"/>
          <w:sz w:val="24"/>
          <w:szCs w:val="24"/>
          <w:lang w:val="ro-RO"/>
        </w:rPr>
        <w:t>Figura 4.7 Pagina de asset-uri a administratorului</w:t>
      </w: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6</w:t>
      </w:r>
      <w:r w:rsidR="00451313">
        <w:rPr>
          <w:rFonts w:ascii="Times New Roman" w:hAnsi="Times New Roman" w:cs="Times New Roman"/>
          <w:sz w:val="24"/>
          <w:szCs w:val="24"/>
        </w:rPr>
        <w:t>1</w:t>
      </w:r>
    </w:p>
    <w:p w:rsidR="00F03BB8" w:rsidRDefault="00F03BB8" w:rsidP="00F03BB8">
      <w:pPr>
        <w:jc w:val="both"/>
        <w:rPr>
          <w:rFonts w:ascii="Times New Roman" w:hAnsi="Times New Roman" w:cs="Times New Roman"/>
          <w:sz w:val="24"/>
          <w:szCs w:val="24"/>
          <w:lang w:val="ro-RO"/>
        </w:rPr>
      </w:pPr>
      <w:r>
        <w:rPr>
          <w:rFonts w:ascii="Times New Roman" w:hAnsi="Times New Roman" w:cs="Times New Roman"/>
          <w:sz w:val="24"/>
          <w:szCs w:val="24"/>
          <w:lang w:val="ro-RO"/>
        </w:rPr>
        <w:t>Figura 4.8 Formularul de adăugare a noului asset</w:t>
      </w:r>
      <w:r>
        <w:rPr>
          <w:rFonts w:ascii="Times New Roman" w:hAnsi="Times New Roman" w:cs="Times New Roman"/>
          <w:sz w:val="24"/>
          <w:szCs w:val="24"/>
          <w:lang w:val="ro-RO"/>
        </w:rPr>
        <w:t xml:space="preserve"> </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6</w:t>
      </w:r>
      <w:r w:rsidR="00451313">
        <w:rPr>
          <w:rFonts w:ascii="Times New Roman" w:hAnsi="Times New Roman" w:cs="Times New Roman"/>
          <w:sz w:val="24"/>
          <w:szCs w:val="24"/>
        </w:rPr>
        <w:t>2</w:t>
      </w:r>
    </w:p>
    <w:p w:rsidR="005A3182" w:rsidRDefault="008B13C0" w:rsidP="00311AAA">
      <w:pPr>
        <w:jc w:val="both"/>
        <w:rPr>
          <w:rFonts w:ascii="Times New Roman" w:hAnsi="Times New Roman" w:cs="Times New Roman"/>
          <w:b/>
          <w:sz w:val="24"/>
          <w:szCs w:val="24"/>
          <w:lang w:val="ro-RO"/>
        </w:rPr>
      </w:pPr>
      <w:r>
        <w:rPr>
          <w:rFonts w:ascii="Times New Roman" w:hAnsi="Times New Roman" w:cs="Times New Roman"/>
          <w:sz w:val="24"/>
          <w:szCs w:val="24"/>
          <w:lang w:val="ro-RO"/>
        </w:rPr>
        <w:t>Figura 4.9 Pagina administratorului de vizionare a cererii</w:t>
      </w:r>
      <w:r>
        <w:rPr>
          <w:rFonts w:ascii="Times New Roman" w:hAnsi="Times New Roman" w:cs="Times New Roman"/>
          <w:sz w:val="24"/>
          <w:szCs w:val="24"/>
          <w:lang w:val="ro-RO"/>
        </w:rPr>
        <w:t xml:space="preserve"> ............................................................. 6</w:t>
      </w:r>
      <w:r w:rsidR="00451313">
        <w:rPr>
          <w:rFonts w:ascii="Times New Roman" w:hAnsi="Times New Roman" w:cs="Times New Roman"/>
          <w:sz w:val="24"/>
          <w:szCs w:val="24"/>
          <w:lang w:val="ro-RO"/>
        </w:rPr>
        <w:t>3</w:t>
      </w:r>
    </w:p>
    <w:p w:rsidR="00755649" w:rsidRDefault="00755649" w:rsidP="00755649">
      <w:pPr>
        <w:jc w:val="both"/>
        <w:rPr>
          <w:rFonts w:ascii="Times New Roman" w:hAnsi="Times New Roman" w:cs="Times New Roman"/>
          <w:sz w:val="24"/>
          <w:szCs w:val="24"/>
        </w:rPr>
      </w:pPr>
      <w:r>
        <w:rPr>
          <w:rFonts w:ascii="Times New Roman" w:hAnsi="Times New Roman" w:cs="Times New Roman"/>
          <w:sz w:val="24"/>
          <w:szCs w:val="24"/>
        </w:rPr>
        <w:t>Figura 4.10 Bucată din codul paginii de start</w:t>
      </w:r>
      <w:r>
        <w:rPr>
          <w:rFonts w:ascii="Times New Roman" w:hAnsi="Times New Roman" w:cs="Times New Roman"/>
          <w:sz w:val="24"/>
          <w:szCs w:val="24"/>
        </w:rPr>
        <w:t xml:space="preserve"> </w:t>
      </w:r>
      <w:r>
        <w:rPr>
          <w:rFonts w:ascii="Times New Roman" w:hAnsi="Times New Roman" w:cs="Times New Roman"/>
          <w:sz w:val="24"/>
          <w:szCs w:val="24"/>
          <w:lang w:val="ro-RO"/>
        </w:rPr>
        <w:t>....</w:t>
      </w:r>
      <w:r>
        <w:rPr>
          <w:rFonts w:ascii="Times New Roman" w:hAnsi="Times New Roman" w:cs="Times New Roman"/>
          <w:sz w:val="24"/>
          <w:szCs w:val="24"/>
          <w:lang w:val="ro-RO"/>
        </w:rPr>
        <w:t>....................................................................</w:t>
      </w:r>
      <w:r>
        <w:rPr>
          <w:rFonts w:ascii="Times New Roman" w:hAnsi="Times New Roman" w:cs="Times New Roman"/>
          <w:sz w:val="24"/>
          <w:szCs w:val="24"/>
          <w:lang w:val="ro-RO"/>
        </w:rPr>
        <w:t>.........</w:t>
      </w:r>
      <w:r>
        <w:rPr>
          <w:rFonts w:ascii="Times New Roman" w:hAnsi="Times New Roman" w:cs="Times New Roman"/>
          <w:sz w:val="24"/>
          <w:szCs w:val="24"/>
          <w:lang w:val="ro-RO"/>
        </w:rPr>
        <w:t xml:space="preserve"> 6</w:t>
      </w:r>
      <w:r w:rsidR="00451313">
        <w:rPr>
          <w:rFonts w:ascii="Times New Roman" w:hAnsi="Times New Roman" w:cs="Times New Roman"/>
          <w:sz w:val="24"/>
          <w:szCs w:val="24"/>
          <w:lang w:val="ro-RO"/>
        </w:rPr>
        <w:t>5</w:t>
      </w:r>
    </w:p>
    <w:p w:rsidR="00BF5E2E" w:rsidRDefault="00BF5E2E" w:rsidP="00BF5E2E">
      <w:pPr>
        <w:jc w:val="both"/>
        <w:rPr>
          <w:rFonts w:ascii="Times New Roman" w:hAnsi="Times New Roman" w:cs="Times New Roman"/>
          <w:sz w:val="24"/>
          <w:szCs w:val="24"/>
          <w:lang w:val="ro-RO"/>
        </w:rPr>
      </w:pPr>
      <w:r>
        <w:rPr>
          <w:rFonts w:ascii="Times New Roman" w:hAnsi="Times New Roman" w:cs="Times New Roman"/>
          <w:sz w:val="24"/>
          <w:szCs w:val="24"/>
          <w:lang w:val="ro-RO"/>
        </w:rPr>
        <w:t>Figura 4.11 Pagina de eroare pentru acces interzis</w:t>
      </w:r>
      <w:r>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Pr>
          <w:rFonts w:ascii="Times New Roman" w:hAnsi="Times New Roman" w:cs="Times New Roman"/>
          <w:sz w:val="24"/>
          <w:szCs w:val="24"/>
          <w:lang w:val="ro-RO"/>
        </w:rPr>
        <w:t>..................</w:t>
      </w:r>
      <w:r>
        <w:rPr>
          <w:rFonts w:ascii="Times New Roman" w:hAnsi="Times New Roman" w:cs="Times New Roman"/>
          <w:sz w:val="24"/>
          <w:szCs w:val="24"/>
          <w:lang w:val="ro-RO"/>
        </w:rPr>
        <w:t>......................</w:t>
      </w:r>
      <w:r>
        <w:rPr>
          <w:rFonts w:ascii="Times New Roman" w:hAnsi="Times New Roman" w:cs="Times New Roman"/>
          <w:sz w:val="24"/>
          <w:szCs w:val="24"/>
          <w:lang w:val="ro-RO"/>
        </w:rPr>
        <w:t xml:space="preserve"> 6</w:t>
      </w:r>
      <w:r w:rsidR="00451313">
        <w:rPr>
          <w:rFonts w:ascii="Times New Roman" w:hAnsi="Times New Roman" w:cs="Times New Roman"/>
          <w:sz w:val="24"/>
          <w:szCs w:val="24"/>
          <w:lang w:val="ro-RO"/>
        </w:rPr>
        <w:t>6</w:t>
      </w:r>
    </w:p>
    <w:p w:rsidR="005A3182" w:rsidRDefault="005A3182" w:rsidP="00311AAA">
      <w:pPr>
        <w:jc w:val="both"/>
        <w:rPr>
          <w:rFonts w:ascii="Times New Roman" w:hAnsi="Times New Roman" w:cs="Times New Roman"/>
          <w:b/>
          <w:sz w:val="24"/>
          <w:szCs w:val="24"/>
          <w:lang w:val="ro-RO"/>
        </w:rPr>
      </w:pPr>
    </w:p>
    <w:p w:rsidR="005A3182" w:rsidRDefault="005A3182" w:rsidP="00311AAA">
      <w:pPr>
        <w:jc w:val="both"/>
        <w:rPr>
          <w:rFonts w:ascii="Times New Roman" w:hAnsi="Times New Roman" w:cs="Times New Roman"/>
          <w:b/>
          <w:sz w:val="24"/>
          <w:szCs w:val="24"/>
          <w:lang w:val="ro-RO"/>
        </w:rPr>
      </w:pPr>
    </w:p>
    <w:p w:rsidR="005A3182" w:rsidRDefault="005A3182" w:rsidP="00311AAA">
      <w:pPr>
        <w:jc w:val="both"/>
        <w:rPr>
          <w:rFonts w:ascii="Times New Roman" w:hAnsi="Times New Roman" w:cs="Times New Roman"/>
          <w:b/>
          <w:sz w:val="24"/>
          <w:szCs w:val="24"/>
          <w:lang w:val="ro-RO"/>
        </w:rPr>
      </w:pPr>
    </w:p>
    <w:p w:rsidR="005A3182" w:rsidRDefault="005A3182" w:rsidP="00311AAA">
      <w:pPr>
        <w:jc w:val="both"/>
        <w:rPr>
          <w:rFonts w:ascii="Times New Roman" w:hAnsi="Times New Roman" w:cs="Times New Roman"/>
          <w:b/>
          <w:sz w:val="24"/>
          <w:szCs w:val="24"/>
          <w:lang w:val="ro-RO"/>
        </w:rPr>
      </w:pPr>
    </w:p>
    <w:p w:rsidR="005A3182" w:rsidRDefault="005A3182" w:rsidP="00311AAA">
      <w:pPr>
        <w:jc w:val="both"/>
        <w:rPr>
          <w:rFonts w:ascii="Times New Roman" w:hAnsi="Times New Roman" w:cs="Times New Roman"/>
          <w:b/>
          <w:sz w:val="24"/>
          <w:szCs w:val="24"/>
          <w:lang w:val="ro-RO"/>
        </w:rPr>
      </w:pPr>
    </w:p>
    <w:p w:rsidR="005A3182" w:rsidRDefault="005A3182" w:rsidP="00311AAA">
      <w:pPr>
        <w:jc w:val="both"/>
        <w:rPr>
          <w:rFonts w:ascii="Times New Roman" w:hAnsi="Times New Roman" w:cs="Times New Roman"/>
          <w:b/>
          <w:sz w:val="24"/>
          <w:szCs w:val="24"/>
          <w:lang w:val="ro-RO"/>
        </w:rPr>
      </w:pPr>
    </w:p>
    <w:p w:rsidR="005A3182" w:rsidRDefault="005A3182" w:rsidP="00311AAA">
      <w:pPr>
        <w:jc w:val="both"/>
        <w:rPr>
          <w:rFonts w:ascii="Times New Roman" w:hAnsi="Times New Roman" w:cs="Times New Roman"/>
          <w:b/>
          <w:sz w:val="24"/>
          <w:szCs w:val="24"/>
          <w:lang w:val="ro-RO"/>
        </w:rPr>
      </w:pPr>
    </w:p>
    <w:p w:rsidR="00806CB5" w:rsidRPr="00AB1637" w:rsidRDefault="00806CB5" w:rsidP="00311AAA">
      <w:pPr>
        <w:jc w:val="both"/>
        <w:rPr>
          <w:rFonts w:ascii="Times New Roman" w:hAnsi="Times New Roman" w:cs="Times New Roman"/>
          <w:b/>
          <w:sz w:val="24"/>
          <w:szCs w:val="24"/>
          <w:lang w:val="ro-RO"/>
        </w:rPr>
      </w:pPr>
      <w:r w:rsidRPr="00AB1637">
        <w:rPr>
          <w:rFonts w:ascii="Times New Roman" w:hAnsi="Times New Roman" w:cs="Times New Roman"/>
          <w:b/>
          <w:sz w:val="24"/>
          <w:szCs w:val="24"/>
          <w:lang w:val="ro-RO"/>
        </w:rPr>
        <w:t>Lista acronimelor</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CSS - Cascading Style Sheet</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DB - Database</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PK - Primary Key</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FK - Foreign Key</w:t>
      </w:r>
    </w:p>
    <w:p w:rsidR="00806CB5"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HTML - HyperText Markup Language</w:t>
      </w:r>
    </w:p>
    <w:p w:rsidR="00D92866" w:rsidRPr="00AB1637" w:rsidRDefault="00D92866"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XML - eXtended Markup Language</w:t>
      </w:r>
    </w:p>
    <w:p w:rsidR="00806CB5"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JS - JavaScript</w:t>
      </w:r>
    </w:p>
    <w:p w:rsidR="00C23116" w:rsidRPr="00AB1637" w:rsidRDefault="00C23116"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JSP - Java Server Pages</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JSON - JavaScript Object Notation</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MAP - Abstract data structure</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MySQL - Open source relational database management system</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MariaDB - Open source relational database management system</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NoSQL - Not Only SQL</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SGBD - Sistem de Gestiune a Bazelor de Date</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SGBDR - Sistem de Gestiune a Bazelor de Date Relaționale</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SGBDD - Sistem de Gestiune a Bazelor de Date Distribuite</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SQL - Structured Query Language</w:t>
      </w:r>
    </w:p>
    <w:p w:rsidR="00806CB5" w:rsidRPr="00AB1637" w:rsidRDefault="00806CB5" w:rsidP="00311AAA">
      <w:pPr>
        <w:jc w:val="both"/>
        <w:rPr>
          <w:rFonts w:ascii="Times New Roman" w:hAnsi="Times New Roman" w:cs="Times New Roman"/>
          <w:sz w:val="24"/>
          <w:szCs w:val="24"/>
          <w:lang w:val="ro-RO"/>
        </w:rPr>
      </w:pPr>
      <w:r w:rsidRPr="00AB1637">
        <w:rPr>
          <w:rFonts w:ascii="Times New Roman" w:hAnsi="Times New Roman" w:cs="Times New Roman"/>
          <w:sz w:val="24"/>
          <w:szCs w:val="24"/>
          <w:lang w:val="ro-RO"/>
        </w:rPr>
        <w:t>VARCHAR - Variable Length Character String</w:t>
      </w:r>
    </w:p>
    <w:p w:rsidR="00E30280" w:rsidRPr="00AB1637" w:rsidRDefault="00037327"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TAGLIB - Librarie de tag-uri(etichete)</w:t>
      </w:r>
    </w:p>
    <w:p w:rsidR="00806CB5" w:rsidRPr="00AB1637" w:rsidRDefault="004F6FBE"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MVC - Model-View-Controller</w:t>
      </w:r>
    </w:p>
    <w:p w:rsidR="00806CB5" w:rsidRPr="00AB1637" w:rsidRDefault="00806CB5" w:rsidP="00311AAA">
      <w:pPr>
        <w:jc w:val="both"/>
        <w:rPr>
          <w:rFonts w:ascii="Times New Roman" w:hAnsi="Times New Roman" w:cs="Times New Roman"/>
          <w:sz w:val="24"/>
          <w:szCs w:val="24"/>
          <w:lang w:val="ro-RO"/>
        </w:rPr>
      </w:pPr>
    </w:p>
    <w:p w:rsidR="00806CB5" w:rsidRPr="00AB1637" w:rsidRDefault="00806CB5" w:rsidP="00311AAA">
      <w:pPr>
        <w:jc w:val="both"/>
        <w:rPr>
          <w:rFonts w:ascii="Times New Roman" w:hAnsi="Times New Roman" w:cs="Times New Roman"/>
          <w:sz w:val="24"/>
          <w:szCs w:val="24"/>
          <w:lang w:val="ro-RO"/>
        </w:rPr>
      </w:pPr>
    </w:p>
    <w:p w:rsidR="00806CB5" w:rsidRPr="00AB1637" w:rsidRDefault="00806CB5" w:rsidP="00311AAA">
      <w:pPr>
        <w:jc w:val="both"/>
        <w:rPr>
          <w:rFonts w:ascii="Times New Roman" w:hAnsi="Times New Roman" w:cs="Times New Roman"/>
          <w:sz w:val="24"/>
          <w:szCs w:val="24"/>
          <w:lang w:val="ro-RO"/>
        </w:rPr>
      </w:pPr>
    </w:p>
    <w:p w:rsidR="00602CA5" w:rsidRPr="00AB1637" w:rsidRDefault="00602CA5" w:rsidP="00311AAA">
      <w:pPr>
        <w:jc w:val="both"/>
        <w:rPr>
          <w:rFonts w:ascii="Times New Roman" w:hAnsi="Times New Roman" w:cs="Times New Roman"/>
          <w:b/>
          <w:sz w:val="24"/>
          <w:szCs w:val="24"/>
        </w:rPr>
      </w:pPr>
    </w:p>
    <w:p w:rsidR="009B079A" w:rsidRDefault="00856F36" w:rsidP="00311AAA">
      <w:pPr>
        <w:jc w:val="both"/>
        <w:rPr>
          <w:rFonts w:ascii="Times New Roman" w:hAnsi="Times New Roman" w:cs="Times New Roman"/>
          <w:b/>
          <w:sz w:val="24"/>
          <w:szCs w:val="24"/>
        </w:rPr>
      </w:pPr>
      <w:r>
        <w:rPr>
          <w:rFonts w:ascii="Times New Roman" w:hAnsi="Times New Roman" w:cs="Times New Roman"/>
          <w:b/>
          <w:sz w:val="24"/>
          <w:szCs w:val="24"/>
        </w:rPr>
        <w:tab/>
      </w:r>
      <w:r w:rsidR="00602CA5" w:rsidRPr="00AB1637">
        <w:rPr>
          <w:rFonts w:ascii="Times New Roman" w:hAnsi="Times New Roman" w:cs="Times New Roman"/>
          <w:b/>
          <w:sz w:val="24"/>
          <w:szCs w:val="24"/>
        </w:rPr>
        <w:tab/>
      </w:r>
    </w:p>
    <w:p w:rsidR="009B079A" w:rsidRDefault="00856F36" w:rsidP="00311AAA">
      <w:pPr>
        <w:jc w:val="both"/>
        <w:rPr>
          <w:rFonts w:ascii="Times New Roman" w:hAnsi="Times New Roman" w:cs="Times New Roman"/>
          <w:b/>
          <w:sz w:val="24"/>
          <w:szCs w:val="24"/>
        </w:rPr>
      </w:pPr>
      <w:r>
        <w:rPr>
          <w:rFonts w:ascii="Times New Roman" w:hAnsi="Times New Roman" w:cs="Times New Roman"/>
          <w:b/>
          <w:sz w:val="24"/>
          <w:szCs w:val="24"/>
        </w:rPr>
        <w:tab/>
      </w:r>
      <w:r w:rsidR="00FA6327">
        <w:rPr>
          <w:rFonts w:ascii="Times New Roman" w:hAnsi="Times New Roman" w:cs="Times New Roman"/>
          <w:b/>
          <w:sz w:val="24"/>
          <w:szCs w:val="24"/>
        </w:rPr>
        <w:t>Introducere</w:t>
      </w:r>
    </w:p>
    <w:p w:rsidR="00A6608F" w:rsidRDefault="00856F36" w:rsidP="00311AAA">
      <w:pPr>
        <w:jc w:val="both"/>
        <w:rPr>
          <w:rFonts w:ascii="Times New Roman" w:hAnsi="Times New Roman" w:cs="Times New Roman"/>
          <w:sz w:val="24"/>
          <w:szCs w:val="24"/>
        </w:rPr>
      </w:pPr>
      <w:r>
        <w:rPr>
          <w:rFonts w:ascii="Times New Roman" w:hAnsi="Times New Roman" w:cs="Times New Roman"/>
          <w:sz w:val="24"/>
          <w:szCs w:val="24"/>
        </w:rPr>
        <w:tab/>
      </w:r>
      <w:r w:rsidR="00A6608F">
        <w:rPr>
          <w:rFonts w:ascii="Times New Roman" w:hAnsi="Times New Roman" w:cs="Times New Roman"/>
          <w:sz w:val="24"/>
          <w:szCs w:val="24"/>
        </w:rPr>
        <w:t>Am ales această temă deoarece consider că folosirea unu cluster de baze de date reprezintă un avantaj uriaș față de o bază de date simplă. Să luam exemplul unei aplicații online, care este accesată de un număr mare de utilizatori. În cazul în care serverul pe care se află baza de date prezintă probleme și nu mai poate funcționa, atunci și aplicația nu va mai putea rula, ceea ce poate duce la pierderi importante.</w:t>
      </w:r>
    </w:p>
    <w:p w:rsidR="00A6608F" w:rsidRPr="006C2658" w:rsidRDefault="00A6608F" w:rsidP="00311AAA">
      <w:pPr>
        <w:jc w:val="both"/>
        <w:rPr>
          <w:rFonts w:ascii="Times New Roman" w:hAnsi="Times New Roman" w:cs="Times New Roman"/>
          <w:sz w:val="24"/>
          <w:szCs w:val="24"/>
        </w:rPr>
      </w:pPr>
      <w:r>
        <w:rPr>
          <w:rFonts w:ascii="Times New Roman" w:hAnsi="Times New Roman" w:cs="Times New Roman"/>
          <w:sz w:val="24"/>
          <w:szCs w:val="24"/>
        </w:rPr>
        <w:tab/>
        <w:t>Folosind un cluster de baze de date, această problemă ar fi eliminată deoarece la defectarea unui nod, imediat ar intra automat în funcțiune alt server, menținând aplicația activă.</w:t>
      </w:r>
    </w:p>
    <w:p w:rsidR="00A6608F" w:rsidRDefault="00A6608F" w:rsidP="00311AAA">
      <w:pPr>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Clusterul este format din mai multe noduri de baze de date, configurația fiind de minim 3 servere. Acestea conțin aceleași date, iar la modificarea uneia dintre bazele de date, celelalte preiau informațiile și le actualizează.</w:t>
      </w:r>
    </w:p>
    <w:p w:rsidR="00A6608F" w:rsidRPr="008628F0" w:rsidRDefault="00A6608F" w:rsidP="00311AAA">
      <w:pPr>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8628F0">
        <w:rPr>
          <w:rFonts w:ascii="Times New Roman" w:hAnsi="Times New Roman" w:cs="Times New Roman"/>
          <w:b/>
          <w:sz w:val="24"/>
          <w:szCs w:val="24"/>
          <w:lang w:val="ro-RO"/>
        </w:rPr>
        <w:t>Obiective</w:t>
      </w:r>
    </w:p>
    <w:p w:rsidR="00A6608F" w:rsidRDefault="00A6608F"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Obiectivul principal al acestui proiect este de a crea o aplicație web de gestionare și asignare a asset-urilor într-o companie IT, care folosește un cluster de baze de date MariaDB pentru stocarea tuturor datelor și informațiilor.</w:t>
      </w:r>
    </w:p>
    <w:p w:rsidR="00A6608F" w:rsidRDefault="00A6608F" w:rsidP="00311AAA">
      <w:pPr>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Contribuț</w:t>
      </w:r>
      <w:r w:rsidRPr="008628F0">
        <w:rPr>
          <w:rFonts w:ascii="Times New Roman" w:hAnsi="Times New Roman" w:cs="Times New Roman"/>
          <w:b/>
          <w:sz w:val="24"/>
          <w:szCs w:val="24"/>
          <w:lang w:val="ro-RO"/>
        </w:rPr>
        <w:t>ie</w:t>
      </w:r>
      <w:r>
        <w:rPr>
          <w:rFonts w:ascii="Times New Roman" w:hAnsi="Times New Roman" w:cs="Times New Roman"/>
          <w:b/>
          <w:sz w:val="24"/>
          <w:szCs w:val="24"/>
          <w:lang w:val="ro-RO"/>
        </w:rPr>
        <w:t xml:space="preserve"> personală</w:t>
      </w:r>
    </w:p>
    <w:p w:rsidR="00A6608F" w:rsidRDefault="00A6608F" w:rsidP="00311AAA">
      <w:pPr>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Menționez că aplicația a fost creată de la zero, integral de catre mine, aceasta incluzând crearea și configurarea clusterului MariaDB, design-ul aplicației și toate funcționalitățile acesteia.</w:t>
      </w:r>
    </w:p>
    <w:p w:rsidR="00A6608F" w:rsidRDefault="00A6608F" w:rsidP="00311AAA">
      <w:pPr>
        <w:jc w:val="both"/>
        <w:rPr>
          <w:rFonts w:ascii="Times New Roman" w:hAnsi="Times New Roman" w:cs="Times New Roman"/>
          <w:sz w:val="24"/>
          <w:szCs w:val="24"/>
          <w:lang w:val="ro-RO"/>
        </w:rPr>
      </w:pPr>
    </w:p>
    <w:p w:rsidR="00A6608F" w:rsidRDefault="00A6608F" w:rsidP="00311AAA">
      <w:pPr>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403C33">
        <w:rPr>
          <w:rFonts w:ascii="Times New Roman" w:hAnsi="Times New Roman" w:cs="Times New Roman"/>
          <w:b/>
          <w:sz w:val="24"/>
          <w:szCs w:val="24"/>
          <w:lang w:val="ro-RO"/>
        </w:rPr>
        <w:t>Tehnologii folosite</w:t>
      </w:r>
    </w:p>
    <w:p w:rsidR="00A6608F" w:rsidRDefault="00A6608F" w:rsidP="00311AAA">
      <w:pPr>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Tehnologiile folosite pentru realizarea acestui proiect sunt următoarele: MariaDB Galera, </w:t>
      </w:r>
      <w:r w:rsidRPr="00AB1637">
        <w:rPr>
          <w:rFonts w:ascii="Times New Roman" w:hAnsi="Times New Roman" w:cs="Times New Roman"/>
          <w:sz w:val="24"/>
          <w:szCs w:val="24"/>
          <w:lang w:val="ro-RO"/>
        </w:rPr>
        <w:t>HTML</w:t>
      </w:r>
      <w:r>
        <w:rPr>
          <w:rFonts w:ascii="Times New Roman" w:hAnsi="Times New Roman" w:cs="Times New Roman"/>
          <w:sz w:val="24"/>
          <w:szCs w:val="24"/>
          <w:lang w:val="ro-RO"/>
        </w:rPr>
        <w:t>, JSP,  JavaScript, JQuery, CSS, Java EE, Spring, Hibernate, Maven, Eclipse.</w:t>
      </w:r>
    </w:p>
    <w:p w:rsidR="009B079A" w:rsidRDefault="009B079A" w:rsidP="00311AAA">
      <w:pPr>
        <w:jc w:val="both"/>
        <w:rPr>
          <w:rFonts w:ascii="Times New Roman" w:hAnsi="Times New Roman" w:cs="Times New Roman"/>
          <w:b/>
          <w:sz w:val="24"/>
          <w:szCs w:val="24"/>
        </w:rPr>
      </w:pPr>
    </w:p>
    <w:p w:rsidR="009B079A" w:rsidRDefault="009B079A" w:rsidP="00311AAA">
      <w:pPr>
        <w:jc w:val="both"/>
        <w:rPr>
          <w:rFonts w:ascii="Times New Roman" w:hAnsi="Times New Roman" w:cs="Times New Roman"/>
          <w:b/>
          <w:sz w:val="24"/>
          <w:szCs w:val="24"/>
        </w:rPr>
      </w:pPr>
    </w:p>
    <w:p w:rsidR="009B079A" w:rsidRDefault="009B079A" w:rsidP="00311AAA">
      <w:pPr>
        <w:jc w:val="both"/>
        <w:rPr>
          <w:rFonts w:ascii="Times New Roman" w:hAnsi="Times New Roman" w:cs="Times New Roman"/>
          <w:b/>
          <w:sz w:val="24"/>
          <w:szCs w:val="24"/>
        </w:rPr>
      </w:pPr>
    </w:p>
    <w:p w:rsidR="009B079A" w:rsidRDefault="009B079A" w:rsidP="00311AAA">
      <w:pPr>
        <w:jc w:val="both"/>
        <w:rPr>
          <w:rFonts w:ascii="Times New Roman" w:hAnsi="Times New Roman" w:cs="Times New Roman"/>
          <w:b/>
          <w:sz w:val="24"/>
          <w:szCs w:val="24"/>
        </w:rPr>
      </w:pPr>
    </w:p>
    <w:p w:rsidR="009B079A" w:rsidRDefault="009B079A" w:rsidP="00311AAA">
      <w:pPr>
        <w:jc w:val="both"/>
        <w:rPr>
          <w:rFonts w:ascii="Times New Roman" w:hAnsi="Times New Roman" w:cs="Times New Roman"/>
          <w:b/>
          <w:sz w:val="24"/>
          <w:szCs w:val="24"/>
        </w:rPr>
      </w:pPr>
    </w:p>
    <w:p w:rsidR="009B079A" w:rsidRDefault="009B079A" w:rsidP="00311AAA">
      <w:pPr>
        <w:jc w:val="both"/>
        <w:rPr>
          <w:rFonts w:ascii="Times New Roman" w:hAnsi="Times New Roman" w:cs="Times New Roman"/>
          <w:b/>
          <w:sz w:val="24"/>
          <w:szCs w:val="24"/>
        </w:rPr>
      </w:pPr>
    </w:p>
    <w:p w:rsidR="009B079A" w:rsidRDefault="009B079A" w:rsidP="00311AAA">
      <w:pPr>
        <w:jc w:val="both"/>
        <w:rPr>
          <w:rFonts w:ascii="Times New Roman" w:hAnsi="Times New Roman" w:cs="Times New Roman"/>
          <w:b/>
          <w:sz w:val="24"/>
          <w:szCs w:val="24"/>
        </w:rPr>
      </w:pPr>
    </w:p>
    <w:p w:rsidR="009B079A" w:rsidRDefault="009B079A" w:rsidP="00311AAA">
      <w:pPr>
        <w:jc w:val="both"/>
        <w:rPr>
          <w:rFonts w:ascii="Times New Roman" w:hAnsi="Times New Roman" w:cs="Times New Roman"/>
          <w:b/>
          <w:sz w:val="24"/>
          <w:szCs w:val="24"/>
        </w:rPr>
      </w:pPr>
    </w:p>
    <w:p w:rsidR="009B079A" w:rsidRDefault="009B079A" w:rsidP="00311AAA">
      <w:pPr>
        <w:jc w:val="both"/>
        <w:rPr>
          <w:rFonts w:ascii="Times New Roman" w:hAnsi="Times New Roman" w:cs="Times New Roman"/>
          <w:b/>
          <w:sz w:val="24"/>
          <w:szCs w:val="24"/>
        </w:rPr>
      </w:pPr>
    </w:p>
    <w:p w:rsidR="009B079A" w:rsidRDefault="009B079A" w:rsidP="00311AAA">
      <w:pPr>
        <w:jc w:val="both"/>
        <w:rPr>
          <w:rFonts w:ascii="Times New Roman" w:hAnsi="Times New Roman" w:cs="Times New Roman"/>
          <w:b/>
          <w:sz w:val="24"/>
          <w:szCs w:val="24"/>
        </w:rPr>
      </w:pPr>
    </w:p>
    <w:p w:rsidR="00B25725" w:rsidRPr="00AB1637" w:rsidRDefault="009B079A" w:rsidP="00311AAA">
      <w:pPr>
        <w:jc w:val="both"/>
        <w:rPr>
          <w:rFonts w:ascii="Times New Roman" w:hAnsi="Times New Roman" w:cs="Times New Roman"/>
          <w:b/>
          <w:sz w:val="24"/>
          <w:szCs w:val="24"/>
        </w:rPr>
      </w:pPr>
      <w:r>
        <w:rPr>
          <w:rFonts w:ascii="Times New Roman" w:hAnsi="Times New Roman" w:cs="Times New Roman"/>
          <w:b/>
          <w:sz w:val="24"/>
          <w:szCs w:val="24"/>
        </w:rPr>
        <w:tab/>
      </w:r>
      <w:r w:rsidR="00B25725" w:rsidRPr="00AB1637">
        <w:rPr>
          <w:rFonts w:ascii="Times New Roman" w:hAnsi="Times New Roman" w:cs="Times New Roman"/>
          <w:b/>
          <w:sz w:val="24"/>
          <w:szCs w:val="24"/>
        </w:rPr>
        <w:t>Capitolul 1. Noțiuni teoretice</w:t>
      </w:r>
    </w:p>
    <w:p w:rsidR="00B25725" w:rsidRPr="00AB1637" w:rsidRDefault="00B25725" w:rsidP="00311AAA">
      <w:pPr>
        <w:jc w:val="both"/>
        <w:rPr>
          <w:rFonts w:ascii="Times New Roman" w:hAnsi="Times New Roman" w:cs="Times New Roman"/>
          <w:b/>
          <w:sz w:val="24"/>
          <w:szCs w:val="24"/>
        </w:rPr>
      </w:pPr>
      <w:r w:rsidRPr="00AB1637">
        <w:rPr>
          <w:rFonts w:ascii="Times New Roman" w:hAnsi="Times New Roman" w:cs="Times New Roman"/>
          <w:b/>
          <w:sz w:val="24"/>
          <w:szCs w:val="24"/>
        </w:rPr>
        <w:tab/>
        <w:t>1.1. Baze de date</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Bazele de date și sistemele de baze de date sunt o componentă esențială a vieții în societatea modernă: majoritatea dintre noi se lovesc în fiecare zi de diferite activități care implică interacțiune cu o bază de date. De exemplu, dacă mergem la bancă să retragem sau să depunem numerar, dacă facem o rezervare la un hotel sau pentru un bilet de avion, dacă accesăm o bibliotecă online pentru a căuta o carte, sau dacă cumpărăm ceva online – cum ar fi o carte, o jucărie sau un calculator, sunt șanse ca aceste activități să implice pe cineva  sau pur și simplu un program pe calculator care să acceseze o bază de date. Chiar și atunci când facem cumpărături într-un supermarket, baza de date care conține inventarul prod</w:t>
      </w:r>
      <w:r w:rsidR="00B24BA1">
        <w:rPr>
          <w:rFonts w:ascii="Times New Roman" w:hAnsi="Times New Roman" w:cs="Times New Roman"/>
          <w:sz w:val="24"/>
          <w:szCs w:val="24"/>
        </w:rPr>
        <w:t>uselor se actualizează frecvent</w:t>
      </w:r>
      <w:r w:rsidRPr="00AB1637">
        <w:rPr>
          <w:rFonts w:ascii="Times New Roman" w:hAnsi="Times New Roman" w:cs="Times New Roman"/>
          <w:sz w:val="24"/>
          <w:szCs w:val="24"/>
        </w:rPr>
        <w:t xml:space="preserve">” </w:t>
      </w:r>
      <w:r w:rsidRPr="00AB1637">
        <w:rPr>
          <w:rFonts w:ascii="Times New Roman" w:hAnsi="Times New Roman" w:cs="Times New Roman"/>
          <w:sz w:val="16"/>
          <w:szCs w:val="16"/>
        </w:rPr>
        <w:t>[7]</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 xml:space="preserve">O bază de date este o colecție de date ce se aseamănă. Prin date, ne referim la diferite informații care sunt salvate și care au un sens implicit. De exemplu, să considerăm numele, numerele de telefon și adresele persoanelor pe care le știm. Se poate să fi salvat aceste informații într-o agendă sau pe un hard disk, folosind calculatorul personal. Această colecție de date, ce se aseamănă și care au un sens implicit, se numește bază de date. </w:t>
      </w:r>
      <w:r w:rsidRPr="00AB1637">
        <w:rPr>
          <w:rFonts w:ascii="Times New Roman" w:hAnsi="Times New Roman" w:cs="Times New Roman"/>
          <w:sz w:val="16"/>
          <w:szCs w:val="16"/>
        </w:rPr>
        <w:t>[7]</w:t>
      </w:r>
    </w:p>
    <w:p w:rsidR="00B25725" w:rsidRPr="00AB1637" w:rsidRDefault="00B24BA1"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 xml:space="preserve">Definiția precedentă a unei baze de date este foarte generală; ca de exemplu, considerăm colecția de cuvinte care formează această lucrare drept o bază de date. Totuși, utilizarea cuvântului </w:t>
      </w:r>
      <w:r w:rsidR="00B25725" w:rsidRPr="00AB1637">
        <w:rPr>
          <w:rFonts w:ascii="Times New Roman" w:hAnsi="Times New Roman" w:cs="Times New Roman"/>
          <w:i/>
          <w:sz w:val="24"/>
          <w:szCs w:val="24"/>
        </w:rPr>
        <w:t>bază de date</w:t>
      </w:r>
      <w:r w:rsidR="00B25725" w:rsidRPr="00AB1637">
        <w:rPr>
          <w:rFonts w:ascii="Times New Roman" w:hAnsi="Times New Roman" w:cs="Times New Roman"/>
          <w:sz w:val="24"/>
          <w:szCs w:val="24"/>
        </w:rPr>
        <w:t xml:space="preserve"> este de obicei mult mai limitată. O bază de date are următoarele caracteristici:</w:t>
      </w:r>
    </w:p>
    <w:p w:rsidR="00B25725" w:rsidRPr="00AB1637" w:rsidRDefault="00B25725" w:rsidP="00311AAA">
      <w:pPr>
        <w:pStyle w:val="ListParagraph"/>
        <w:numPr>
          <w:ilvl w:val="0"/>
          <w:numId w:val="2"/>
        </w:numPr>
        <w:jc w:val="both"/>
        <w:rPr>
          <w:rFonts w:ascii="Times New Roman" w:hAnsi="Times New Roman" w:cs="Times New Roman"/>
          <w:sz w:val="24"/>
          <w:szCs w:val="24"/>
        </w:rPr>
      </w:pPr>
      <w:r w:rsidRPr="00AB1637">
        <w:rPr>
          <w:rFonts w:ascii="Times New Roman" w:hAnsi="Times New Roman" w:cs="Times New Roman"/>
          <w:sz w:val="24"/>
          <w:szCs w:val="24"/>
        </w:rPr>
        <w:t xml:space="preserve">O bază de date repezintă un aspect din viața reală, de cele mai multe ori denumit </w:t>
      </w:r>
      <w:r w:rsidRPr="00AB1637">
        <w:rPr>
          <w:rFonts w:ascii="Times New Roman" w:hAnsi="Times New Roman" w:cs="Times New Roman"/>
          <w:i/>
          <w:sz w:val="24"/>
          <w:szCs w:val="24"/>
        </w:rPr>
        <w:t xml:space="preserve">mini lume </w:t>
      </w:r>
      <w:r w:rsidRPr="00AB1637">
        <w:rPr>
          <w:rFonts w:ascii="Times New Roman" w:hAnsi="Times New Roman" w:cs="Times New Roman"/>
          <w:sz w:val="24"/>
          <w:szCs w:val="24"/>
        </w:rPr>
        <w:t xml:space="preserve">sau </w:t>
      </w:r>
      <w:r w:rsidRPr="00AB1637">
        <w:rPr>
          <w:rFonts w:ascii="Times New Roman" w:hAnsi="Times New Roman" w:cs="Times New Roman"/>
          <w:i/>
          <w:sz w:val="24"/>
          <w:szCs w:val="24"/>
        </w:rPr>
        <w:t xml:space="preserve">universul discuției. </w:t>
      </w:r>
      <w:r w:rsidRPr="00AB1637">
        <w:rPr>
          <w:rFonts w:ascii="Times New Roman" w:hAnsi="Times New Roman" w:cs="Times New Roman"/>
          <w:sz w:val="24"/>
          <w:szCs w:val="24"/>
        </w:rPr>
        <w:t xml:space="preserve">Modificări ale </w:t>
      </w:r>
      <w:r w:rsidRPr="00AB1637">
        <w:rPr>
          <w:rFonts w:ascii="Times New Roman" w:hAnsi="Times New Roman" w:cs="Times New Roman"/>
          <w:i/>
          <w:sz w:val="24"/>
          <w:szCs w:val="24"/>
        </w:rPr>
        <w:t xml:space="preserve">mini lumii </w:t>
      </w:r>
      <w:r w:rsidRPr="00AB1637">
        <w:rPr>
          <w:rFonts w:ascii="Times New Roman" w:hAnsi="Times New Roman" w:cs="Times New Roman"/>
          <w:sz w:val="24"/>
          <w:szCs w:val="24"/>
        </w:rPr>
        <w:t xml:space="preserve">sunt reflectate în baza de date. </w:t>
      </w:r>
    </w:p>
    <w:p w:rsidR="00B25725" w:rsidRPr="00AB1637" w:rsidRDefault="00B25725" w:rsidP="00311AAA">
      <w:pPr>
        <w:pStyle w:val="ListParagraph"/>
        <w:numPr>
          <w:ilvl w:val="0"/>
          <w:numId w:val="2"/>
        </w:numPr>
        <w:jc w:val="both"/>
        <w:rPr>
          <w:rFonts w:ascii="Times New Roman" w:hAnsi="Times New Roman" w:cs="Times New Roman"/>
          <w:sz w:val="24"/>
          <w:szCs w:val="24"/>
        </w:rPr>
      </w:pPr>
      <w:r w:rsidRPr="00AB1637">
        <w:rPr>
          <w:rFonts w:ascii="Times New Roman" w:hAnsi="Times New Roman" w:cs="Times New Roman"/>
          <w:sz w:val="24"/>
          <w:szCs w:val="24"/>
        </w:rPr>
        <w:t>O bază de date este o colecție de date logică și coerentă, care are o semnificație inerentă. Dacă am lua la întâmplare o varietate de date, aceasta nu s-ar putea denumi bază de date.</w:t>
      </w:r>
    </w:p>
    <w:p w:rsidR="00B25725" w:rsidRPr="00AB1637" w:rsidRDefault="00B25725" w:rsidP="00311AAA">
      <w:pPr>
        <w:pStyle w:val="ListParagraph"/>
        <w:numPr>
          <w:ilvl w:val="0"/>
          <w:numId w:val="2"/>
        </w:numPr>
        <w:jc w:val="both"/>
        <w:rPr>
          <w:rFonts w:ascii="Times New Roman" w:hAnsi="Times New Roman" w:cs="Times New Roman"/>
          <w:sz w:val="24"/>
          <w:szCs w:val="24"/>
        </w:rPr>
      </w:pPr>
      <w:r w:rsidRPr="00AB1637">
        <w:rPr>
          <w:rFonts w:ascii="Times New Roman" w:hAnsi="Times New Roman" w:cs="Times New Roman"/>
          <w:sz w:val="24"/>
          <w:szCs w:val="24"/>
        </w:rPr>
        <w:t xml:space="preserve">O bază de date este gândită, construită și populată cu date, cu un scop anume. Are destinat un anumit grup de utilizatori și câteva aplicații preconcepute de care aceștia sunt interesați.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O bază de date poate avea orice dimensiune și poate fi oricât de complexă. De exemplu, lista numelor și adreselor la care ne- am referit în rândurile de mai sus este formată din câteva sute de arhive, fiecare având câte o structură simplă. Pe de altă parte, catalogul electronic al unei librării poate conține jumătate de milion de cărți, toate organizate pe diferite categorii, cum ar fi pe numele autorului</w:t>
      </w:r>
      <w:r w:rsidR="00B24BA1">
        <w:rPr>
          <w:rFonts w:ascii="Times New Roman" w:hAnsi="Times New Roman" w:cs="Times New Roman"/>
          <w:sz w:val="24"/>
          <w:szCs w:val="24"/>
        </w:rPr>
        <w:t>, pe subiect, pe titlul cărții.</w:t>
      </w:r>
      <w:r w:rsidRPr="00AB1637">
        <w:rPr>
          <w:rFonts w:ascii="Times New Roman" w:hAnsi="Times New Roman" w:cs="Times New Roman"/>
          <w:sz w:val="24"/>
          <w:szCs w:val="24"/>
        </w:rPr>
        <w:t xml:space="preserve"> </w:t>
      </w:r>
      <w:r w:rsidRPr="00AB1637">
        <w:rPr>
          <w:rFonts w:ascii="Times New Roman" w:hAnsi="Times New Roman" w:cs="Times New Roman"/>
          <w:sz w:val="16"/>
          <w:szCs w:val="16"/>
        </w:rPr>
        <w:t>[7]</w:t>
      </w:r>
    </w:p>
    <w:p w:rsidR="00B25725" w:rsidRPr="00AB1637" w:rsidRDefault="00B24BA1" w:rsidP="00311AAA">
      <w:pPr>
        <w:jc w:val="both"/>
        <w:rPr>
          <w:rFonts w:ascii="Times New Roman" w:hAnsi="Times New Roman" w:cs="Times New Roman"/>
          <w:sz w:val="24"/>
          <w:szCs w:val="24"/>
        </w:rPr>
      </w:pPr>
      <w:r>
        <w:rPr>
          <w:rFonts w:ascii="Times New Roman" w:hAnsi="Times New Roman" w:cs="Times New Roman"/>
          <w:sz w:val="24"/>
          <w:szCs w:val="24"/>
        </w:rPr>
        <w:lastRenderedPageBreak/>
        <w:tab/>
      </w:r>
      <w:r w:rsidR="00B25725" w:rsidRPr="00AB1637">
        <w:rPr>
          <w:rFonts w:ascii="Times New Roman" w:hAnsi="Times New Roman" w:cs="Times New Roman"/>
          <w:sz w:val="24"/>
          <w:szCs w:val="24"/>
        </w:rPr>
        <w:t xml:space="preserve">Un sistem de gestionare a bazelor de date (SGBD) este o colecție de programe care permite utilizatorilor să creeze și să mențină o bază de date. SGBD-ul este un sistem de software cu un scop general care facilitează procesele de definire, construire, manipulare și partajarea datelor din baza de date între mai mulți utilizatori și diferite aplicații. Pentru a defini o bază de date este nevoie să se specifice tipul de date, structurile și limitările informațiilor ce se vor adăuga în baza de date. Definiția unei baze de date sau informația descriptivă este stocată de către SGBD sub forma unui catalog de baze de date sau a unui dicționar; este denumit meta-data.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 xml:space="preserve">Manipularea unei baze de date include diferite funcţii cum ar fi interogarea bazei de date în scopul preluării de informaţii, actualizarea bazei de date pentru a reflecta schimbări în mini lume şi generarea de rapoarte. Partajarea resurselor unei baze de date permite mai multor utilizatori/ programe </w:t>
      </w:r>
      <w:r w:rsidR="00B24BA1">
        <w:rPr>
          <w:rFonts w:ascii="Times New Roman" w:hAnsi="Times New Roman" w:cs="Times New Roman"/>
          <w:sz w:val="24"/>
          <w:szCs w:val="24"/>
        </w:rPr>
        <w:t>să le acceseze în acelaşi timp.</w:t>
      </w:r>
      <w:r w:rsidRPr="00AB1637">
        <w:rPr>
          <w:rFonts w:ascii="Times New Roman" w:hAnsi="Times New Roman" w:cs="Times New Roman"/>
          <w:sz w:val="24"/>
          <w:szCs w:val="24"/>
        </w:rPr>
        <w:t xml:space="preserve"> </w:t>
      </w:r>
      <w:r w:rsidRPr="00AB1637">
        <w:rPr>
          <w:rFonts w:ascii="Times New Roman" w:hAnsi="Times New Roman" w:cs="Times New Roman"/>
          <w:sz w:val="16"/>
          <w:szCs w:val="16"/>
        </w:rPr>
        <w:t>[7]</w:t>
      </w:r>
    </w:p>
    <w:p w:rsidR="00B25725" w:rsidRPr="00AB1637" w:rsidRDefault="00B25725" w:rsidP="00311AAA">
      <w:pPr>
        <w:jc w:val="both"/>
        <w:rPr>
          <w:rFonts w:ascii="Times New Roman" w:hAnsi="Times New Roman" w:cs="Times New Roman"/>
          <w:sz w:val="24"/>
          <w:szCs w:val="24"/>
        </w:rPr>
      </w:pPr>
    </w:p>
    <w:p w:rsidR="00B25725" w:rsidRPr="00AB1637" w:rsidRDefault="00B25725" w:rsidP="00311AAA">
      <w:pPr>
        <w:jc w:val="both"/>
        <w:rPr>
          <w:rFonts w:ascii="Times New Roman" w:hAnsi="Times New Roman" w:cs="Times New Roman"/>
          <w:b/>
          <w:sz w:val="24"/>
          <w:szCs w:val="24"/>
        </w:rPr>
      </w:pPr>
      <w:r w:rsidRPr="00AB1637">
        <w:rPr>
          <w:rFonts w:ascii="Times New Roman" w:hAnsi="Times New Roman" w:cs="Times New Roman"/>
          <w:b/>
          <w:sz w:val="24"/>
          <w:szCs w:val="24"/>
        </w:rPr>
        <w:tab/>
        <w:t>1.1.1. Clasificare</w:t>
      </w:r>
    </w:p>
    <w:p w:rsidR="00B25725" w:rsidRPr="00AB1637" w:rsidRDefault="00B24BA1"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Se folosesc diferite criterii în clasificarea SGBD-urilor. Primul este modelul de date folosit, pe care este bazat SGBD-ul. Modelul principal de date utilizat în SGBD-urile actuale este modelul relaţional de date. Modelul de date obiect a fost implementat în câteva sisteme comerciale, dar nu a ajuns să aibă o utilizare răspândită. Diferite aplicaţii mai vechi încă funcţionează pe sistemele de baze de date ce folosesc modele de date ierarhice şi de reţea. Reţeaua modelului de date a fost folosit de mai mulţi importatori, iar rezultatul produselor, cum ar fi IDMS (Cullinet -acum Computer Associates), DMS 1100 (Univac – acum Unisys), IMAGE (Hewlett-Packard), VAXDBMS (Digital - atunci Compaq şi acum HP),şi SUPRA (Cincom) încă au o continuare şi grupul lor de utilizatori au propriile lor organizaţii. Dacă e să adăugăm la acestea sistemul de fişiere VSAM al lui IBM, puterm afirma cu încredere faptul că un procent destul de mare al informaţiilor computerizate din toată lumea se află în aşa numitele „</w:t>
      </w:r>
      <w:r>
        <w:rPr>
          <w:rFonts w:ascii="Times New Roman" w:hAnsi="Times New Roman" w:cs="Times New Roman"/>
          <w:sz w:val="24"/>
          <w:szCs w:val="24"/>
        </w:rPr>
        <w:t>sisteme vechi de bază de date”.</w:t>
      </w:r>
      <w:r w:rsidR="00B25725" w:rsidRPr="00AB1637">
        <w:rPr>
          <w:rFonts w:ascii="Times New Roman" w:eastAsia="SimSun" w:hAnsi="Times New Roman" w:cs="Times New Roman"/>
          <w:kern w:val="1"/>
          <w:sz w:val="16"/>
          <w:szCs w:val="16"/>
          <w:lang w:eastAsia="hi-IN" w:bidi="hi-IN"/>
        </w:rPr>
        <w:t xml:space="preserve"> </w:t>
      </w:r>
      <w:r w:rsidR="00B25725" w:rsidRPr="00AB1637">
        <w:rPr>
          <w:rFonts w:ascii="Times New Roman" w:hAnsi="Times New Roman" w:cs="Times New Roman"/>
          <w:sz w:val="16"/>
          <w:szCs w:val="16"/>
        </w:rPr>
        <w:t>[7]</w:t>
      </w:r>
      <w:r w:rsidR="00B25725" w:rsidRPr="00AB1637">
        <w:rPr>
          <w:rFonts w:ascii="Times New Roman" w:hAnsi="Times New Roman" w:cs="Times New Roman"/>
          <w:sz w:val="24"/>
          <w:szCs w:val="24"/>
        </w:rPr>
        <w:t xml:space="preserve">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 xml:space="preserve">SGBD-urile relaţionale se dezvoltă în continuare, respectiv acestea încorporează multe din conceptele dezvoltate în bazele de date obiectuale. Aceasta a condus la o nouă clasă de SGBD-uri, denumite SGBD-uri obiect relaţionale. Putem clasifica SGBD-urile în funcţie de modelul de date: relaţionale, obiectuale, obiect relaţionale, ierarhice, reţele, şi altele.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Mai mult, alte SGBD-uri se bazează pe modelul XML (eXtended Markup Language). XML este un model de date structurat (ierarhic) sub forma unui copac. Acestea au fost denumite SGBD-uri XML native. Diferite SGBD-uri relaţionale au adăugat interfețe XML, resp</w:t>
      </w:r>
      <w:r w:rsidR="00B24BA1">
        <w:rPr>
          <w:rFonts w:ascii="Times New Roman" w:hAnsi="Times New Roman" w:cs="Times New Roman"/>
          <w:sz w:val="24"/>
          <w:szCs w:val="24"/>
        </w:rPr>
        <w:t>ectiv memorie la produsele lor.</w:t>
      </w:r>
      <w:r w:rsidRPr="00AB1637">
        <w:rPr>
          <w:rFonts w:ascii="Times New Roman" w:hAnsi="Times New Roman" w:cs="Times New Roman"/>
          <w:sz w:val="16"/>
          <w:szCs w:val="16"/>
        </w:rPr>
        <w:t xml:space="preserve"> [7]</w:t>
      </w:r>
    </w:p>
    <w:p w:rsidR="00B25725" w:rsidRPr="00AB1637" w:rsidRDefault="00B24BA1"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 xml:space="preserve">Al doilea criteriu folosit pentru clasificarea SGBD-urilor este numărul de utilizatori acceptaţi de sistem. Sistemele ce folosesc un singur utilizator acceptă doar unul singur şi funcţionează cel mai des împreună cu PC-uri. Sistemele ce folosesc mai mulţi utilizatori, şi care includ majoritatea SGBD – urilor, funcţionează cu mai mulţi utilizatori în acelaşi timp.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lastRenderedPageBreak/>
        <w:tab/>
        <w:t xml:space="preserve">Al treilea criteriu este numărul de site-uri la care baza de date este distribuită. Un SGBD este centralizat dacă informaţiile sunt cuprinse pe un singur site de pe calculator. Un SGBD centralizat poate accepta mai mulţi utilizatori, dar SGBD- ul împreună cu baza de date se află doar pe un singur computer. Un SGBD poate avea baza de date împreună cu software- ul SGBD distribuite pe mai multe calculatoare şi conectate la o reţea de calculatoare. SGBD – urile omogene utilizează acelaşi software SGBD pe toate calculatoarele, în timp ce SGBD – urile eterogene pot utiliza diferite software – uri SGBD pe fiecare calculator. Este posibilă şi dezvoltarea  unui </w:t>
      </w:r>
      <w:r w:rsidRPr="00AB1637">
        <w:rPr>
          <w:rFonts w:ascii="Times New Roman" w:hAnsi="Times New Roman" w:cs="Times New Roman"/>
          <w:i/>
          <w:sz w:val="24"/>
          <w:szCs w:val="24"/>
        </w:rPr>
        <w:t>middleware software</w:t>
      </w:r>
      <w:r w:rsidRPr="00AB1637">
        <w:rPr>
          <w:rFonts w:ascii="Times New Roman" w:hAnsi="Times New Roman" w:cs="Times New Roman"/>
          <w:sz w:val="24"/>
          <w:szCs w:val="24"/>
        </w:rPr>
        <w:t xml:space="preserve"> cu scopul accesării diferitelor date pre existente sub SGBD – urie eterogene. Aceasta duce la un SGBD federalizat (sau un multi sistem de baze de date), la care SGBD – urile participante sunt cuplate şi au un anumit nivel de autonomie locală. Multe SGBD – uri utilizează arhitectura client – server.</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Al patrulea criteriu este costul. Este dificilă propunerea unei clasificări a SGBD – urilor bazată pe cost. În ziua de azi există surse gratuite, cum ar fi MySQL sau PostgreSQL, care sunt susţinute de furnizori terţi. Principalele produse SGBDR (Sisteme de gestiune a bazelor de date relaţionale) sunt disponibile ca şi versiuni de 30 de zile, respectiv versiuni personale, şi care ar costa sub $100 având un nivel de calitate nu foarte ridicat. Sistemele foarte mari se vând sub formă modulară, având componente ce suportă distribuirea, copierea, procesarea paralelă, capabilitatea mobilă, ş.a.m.d, dar şi un număr mare de parametrii care trebu</w:t>
      </w:r>
      <w:r w:rsidR="00B24BA1">
        <w:rPr>
          <w:rFonts w:ascii="Times New Roman" w:hAnsi="Times New Roman" w:cs="Times New Roman"/>
          <w:sz w:val="24"/>
          <w:szCs w:val="24"/>
        </w:rPr>
        <w:t>ie definiţi pentru configurare.</w:t>
      </w:r>
      <w:r w:rsidRPr="00AB1637">
        <w:rPr>
          <w:rFonts w:ascii="Times New Roman" w:hAnsi="Times New Roman" w:cs="Times New Roman"/>
          <w:sz w:val="24"/>
          <w:szCs w:val="24"/>
        </w:rPr>
        <w:t xml:space="preserve"> </w:t>
      </w:r>
      <w:r w:rsidRPr="00AB1637">
        <w:rPr>
          <w:rFonts w:ascii="Times New Roman" w:hAnsi="Times New Roman" w:cs="Times New Roman"/>
          <w:sz w:val="16"/>
          <w:szCs w:val="16"/>
        </w:rPr>
        <w:t>[7]</w:t>
      </w:r>
      <w:r w:rsidRPr="00AB1637">
        <w:rPr>
          <w:rFonts w:ascii="Times New Roman" w:hAnsi="Times New Roman" w:cs="Times New Roman"/>
          <w:sz w:val="24"/>
          <w:szCs w:val="24"/>
        </w:rPr>
        <w:t xml:space="preserve"> </w:t>
      </w:r>
    </w:p>
    <w:p w:rsidR="00B25725" w:rsidRPr="00AB1637" w:rsidRDefault="00B24BA1"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În plus, sunt vândute sub formă de licenţe – licenţele de calculatoare permit utilizarea nelimitată a sistemelor de baze de date. Un alt tip de licenţă limitează numărul de utilizatori concurenţi sau numărul de locuri al utilizatorilor într-o locaţie. Anumite versiuni de sisteme cu un singur utilizator, cum ar fi Microsoft Access sunt vândute per copie sau sunt incluse în configuraţia desktop – ului sau a calculatorului. În plus, stocarea datelor dar şi ajutorul pentru diferite tipuri de date în plus, sunt disponibile la un extra cost. Instalarea, respectiv întreţinerea anuală a sistemelor de baze de date de mari dimensiuni poate duce la</w:t>
      </w:r>
      <w:r>
        <w:rPr>
          <w:rFonts w:ascii="Times New Roman" w:hAnsi="Times New Roman" w:cs="Times New Roman"/>
          <w:sz w:val="24"/>
          <w:szCs w:val="24"/>
        </w:rPr>
        <w:t xml:space="preserve"> costuri de milioane de dolari.</w:t>
      </w:r>
      <w:r w:rsidR="00B25725" w:rsidRPr="00AB1637">
        <w:rPr>
          <w:rFonts w:ascii="Times New Roman" w:hAnsi="Times New Roman" w:cs="Times New Roman"/>
          <w:sz w:val="16"/>
          <w:szCs w:val="16"/>
        </w:rPr>
        <w:t xml:space="preserve"> [7]</w:t>
      </w:r>
      <w:r w:rsidR="00B25725" w:rsidRPr="00AB1637">
        <w:rPr>
          <w:rFonts w:ascii="Times New Roman" w:hAnsi="Times New Roman" w:cs="Times New Roman"/>
          <w:sz w:val="24"/>
          <w:szCs w:val="24"/>
        </w:rPr>
        <w:t xml:space="preserve">  </w:t>
      </w:r>
    </w:p>
    <w:p w:rsidR="00B25725" w:rsidRPr="00AB1637" w:rsidRDefault="00B24BA1"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 xml:space="preserve">SGBD – urile se mai pot clasifica şi pe baza modalităţilor de tipuri de acces pentru depozitarea documentelor. O bine cunoscută familie de SGBD se bazează pe structuri de fişiere inversate. În concluzie, SGBD – urile pot fi cu scop general sau cu scop special. Dacă performanţa reprezintă o caracteristică importantă, SGBD – ul cu scop special poate fi creat pentru o anumită aplicaţie. Un astfel de sistem nu poate fi folosit pentru alte aplicaţii fără a suferi schimbări majore. Au existat multe rezervări de zbor, respectiv sisteme de telefonie create în trecut şi care sunt SGBD – uri cu scop special. Acestea se regăsesc în categoria sistemelor de procesare de tranzacţii online, care suportă un număr mare de tranzacţii concurente </w:t>
      </w:r>
      <w:r>
        <w:rPr>
          <w:rFonts w:ascii="Times New Roman" w:hAnsi="Times New Roman" w:cs="Times New Roman"/>
          <w:sz w:val="24"/>
          <w:szCs w:val="24"/>
        </w:rPr>
        <w:t>fără a suferi întârzieri multe.</w:t>
      </w:r>
      <w:r w:rsidR="00B25725" w:rsidRPr="00AB1637">
        <w:rPr>
          <w:rFonts w:ascii="Times New Roman" w:hAnsi="Times New Roman" w:cs="Times New Roman"/>
          <w:sz w:val="16"/>
          <w:szCs w:val="16"/>
        </w:rPr>
        <w:t xml:space="preserve"> [7]</w:t>
      </w:r>
      <w:r w:rsidR="00B25725" w:rsidRPr="00AB1637">
        <w:rPr>
          <w:rFonts w:ascii="Times New Roman" w:hAnsi="Times New Roman" w:cs="Times New Roman"/>
          <w:sz w:val="24"/>
          <w:szCs w:val="24"/>
        </w:rPr>
        <w:t xml:space="preserve">  </w:t>
      </w:r>
    </w:p>
    <w:p w:rsidR="00B25725" w:rsidRPr="00AB1637" w:rsidRDefault="00B24BA1"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 xml:space="preserve">În continuare, vom descrie principalul criteriu d clasificare a SGBD – urilor: modelul de date. Modelul de bază de date relaţionale reprezintă baza de date ca şi o colecţie de mese, unde fiecare masă poate fi depozitată ca un document separat. Cele mai multe baze de date relaţionale utilizează un limbaj de interogare la nivel înalt, denumit SQL.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 xml:space="preserve">Modelul de date obiect defineşte o bază de date în ceea ce priveşte obiectele, caracteristicile şi activităţile lor. Obiectele care au aceeaşi structură, respectiv comportament aparţin unei anumite categorii, iar aceste categorii sunt organizate pe diferite ierarhii. Activităţile fiecărei categorii sunt </w:t>
      </w:r>
      <w:r w:rsidRPr="00AB1637">
        <w:rPr>
          <w:rFonts w:ascii="Times New Roman" w:hAnsi="Times New Roman" w:cs="Times New Roman"/>
          <w:sz w:val="24"/>
          <w:szCs w:val="24"/>
        </w:rPr>
        <w:lastRenderedPageBreak/>
        <w:t>specificate în funcţie de anumite proceduri predefinite, numite metode. SGBD – urile relaţionale şi – au extins modelele cu scopul de a încorpora anumite concepte de baze de date obiect şi alte capabilităţi; aceste sisteme se denumesc sisteme obiect relaţ</w:t>
      </w:r>
      <w:r w:rsidR="00B24BA1">
        <w:rPr>
          <w:rFonts w:ascii="Times New Roman" w:hAnsi="Times New Roman" w:cs="Times New Roman"/>
          <w:sz w:val="24"/>
          <w:szCs w:val="24"/>
        </w:rPr>
        <w:t>ionale sau  relaţional extinse.</w:t>
      </w:r>
      <w:r w:rsidRPr="00AB1637">
        <w:rPr>
          <w:rFonts w:ascii="Times New Roman" w:hAnsi="Times New Roman" w:cs="Times New Roman"/>
          <w:sz w:val="16"/>
          <w:szCs w:val="16"/>
        </w:rPr>
        <w:t xml:space="preserve"> [7]</w:t>
      </w:r>
      <w:r w:rsidRPr="00AB1637">
        <w:rPr>
          <w:rFonts w:ascii="Times New Roman" w:hAnsi="Times New Roman" w:cs="Times New Roman"/>
          <w:sz w:val="24"/>
          <w:szCs w:val="24"/>
        </w:rPr>
        <w:t xml:space="preserve">  </w:t>
      </w:r>
    </w:p>
    <w:p w:rsidR="00B25725" w:rsidRPr="00AB1637" w:rsidRDefault="00B24BA1"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 xml:space="preserve">Ne referim la modelul XML ca şi un standard pentru schimbul de date online, respectiv a fost utilizat ca o bază pentru implementarea diferitor prototipuri de sisteme native XML. XML foloseşte structuri ierarhice şi combină conceptele bazelor de date cu concepte din documentele modelelor de reprezentare. Datele sunt reprezentate ca elemente, respectiv acestea pot fi utilizate pentru a crea structuri ierarhice complexe. Acest model se aseamănă foarte mult cu modelul de obiecte dar foloseşte terminologii diferite.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Modelul ierarhic reprezintă datele ca o structuro ierarhică. Fiecare ierarhie reprezintă un număr de înregistrări similare. Nu există un limbaj st</w:t>
      </w:r>
      <w:r w:rsidR="00B24BA1">
        <w:rPr>
          <w:rFonts w:ascii="Times New Roman" w:hAnsi="Times New Roman" w:cs="Times New Roman"/>
          <w:sz w:val="24"/>
          <w:szCs w:val="24"/>
        </w:rPr>
        <w:t>andard pentru modelul ierarhic.</w:t>
      </w:r>
      <w:r w:rsidRPr="00AB1637">
        <w:rPr>
          <w:rFonts w:ascii="Times New Roman" w:hAnsi="Times New Roman" w:cs="Times New Roman"/>
          <w:sz w:val="16"/>
          <w:szCs w:val="16"/>
        </w:rPr>
        <w:t xml:space="preserve"> [7]</w:t>
      </w:r>
      <w:r w:rsidRPr="00AB1637">
        <w:rPr>
          <w:rFonts w:ascii="Times New Roman" w:hAnsi="Times New Roman" w:cs="Times New Roman"/>
          <w:sz w:val="24"/>
          <w:szCs w:val="24"/>
        </w:rPr>
        <w:t xml:space="preserve">  </w:t>
      </w:r>
    </w:p>
    <w:p w:rsidR="00B25725" w:rsidRPr="00AB1637" w:rsidRDefault="00B25725" w:rsidP="00311AAA">
      <w:pPr>
        <w:jc w:val="both"/>
        <w:rPr>
          <w:rFonts w:ascii="Times New Roman" w:hAnsi="Times New Roman" w:cs="Times New Roman"/>
          <w:b/>
          <w:bCs/>
          <w:sz w:val="24"/>
          <w:szCs w:val="24"/>
        </w:rPr>
      </w:pPr>
      <w:r w:rsidRPr="00AB1637">
        <w:rPr>
          <w:rFonts w:ascii="Times New Roman" w:hAnsi="Times New Roman" w:cs="Times New Roman"/>
          <w:b/>
          <w:bCs/>
          <w:sz w:val="24"/>
          <w:szCs w:val="24"/>
        </w:rPr>
        <w:tab/>
        <w:t>1.1.2. Arhitectura unui sistem de baze de date</w:t>
      </w:r>
    </w:p>
    <w:p w:rsidR="00B25725" w:rsidRPr="00AB1637" w:rsidRDefault="00B24BA1" w:rsidP="00311AAA">
      <w:pPr>
        <w:jc w:val="both"/>
        <w:rPr>
          <w:rFonts w:ascii="Times New Roman" w:hAnsi="Times New Roman" w:cs="Times New Roman"/>
          <w:sz w:val="24"/>
          <w:szCs w:val="24"/>
        </w:rPr>
      </w:pPr>
      <w:r>
        <w:rPr>
          <w:rFonts w:ascii="Times New Roman" w:hAnsi="Times New Roman" w:cs="Times New Roman"/>
          <w:bCs/>
          <w:sz w:val="24"/>
          <w:szCs w:val="24"/>
        </w:rPr>
        <w:tab/>
      </w:r>
      <w:r w:rsidR="00B25725" w:rsidRPr="00AB1637">
        <w:rPr>
          <w:rFonts w:ascii="Times New Roman" w:hAnsi="Times New Roman" w:cs="Times New Roman"/>
          <w:bCs/>
          <w:sz w:val="24"/>
          <w:szCs w:val="24"/>
        </w:rPr>
        <w:t>Arhitectura pachetelor de SGBD a evoluat constant, începând de la sistemele monolitice, unde întregul sistem de software SGDB era un sistem bine integrat, pana la modernul pachet SGDB ce sunt prezentate modular pe partea de design, împreuna cu un sistem arhitectural de tip client/server. Aceasta evoluție reflectă întocmai trend-urile in domeniul calculatoarelor, unde calculatoarele centralizate, de dimensiuni mari, sunt înlocuite treptat de sute de stații de lucru distribuite in mai multe parți regionale si de asemenea, calculatoare personale conectate prin intermediul rețelelor de comunicare, la numeroase tipuri de server-</w:t>
      </w:r>
      <w:r w:rsidR="00B25725" w:rsidRPr="00AB1637">
        <w:rPr>
          <w:rFonts w:ascii="Times New Roman" w:hAnsi="Times New Roman" w:cs="Times New Roman"/>
          <w:sz w:val="24"/>
          <w:szCs w:val="24"/>
        </w:rPr>
        <w:t xml:space="preserve"> Web servers, database servers, file servers</w:t>
      </w:r>
      <w:r>
        <w:rPr>
          <w:rFonts w:ascii="Times New Roman" w:hAnsi="Times New Roman" w:cs="Times New Roman"/>
          <w:sz w:val="24"/>
          <w:szCs w:val="24"/>
        </w:rPr>
        <w:t>, application servers, s.a.m.d.</w:t>
      </w:r>
      <w:r w:rsidR="00B25725" w:rsidRPr="00AB1637">
        <w:rPr>
          <w:rFonts w:ascii="Times New Roman" w:hAnsi="Times New Roman" w:cs="Times New Roman"/>
          <w:sz w:val="16"/>
          <w:szCs w:val="16"/>
        </w:rPr>
        <w:t xml:space="preserve"> [7]</w:t>
      </w:r>
    </w:p>
    <w:p w:rsidR="00B25725" w:rsidRPr="00AB1637" w:rsidRDefault="00B24BA1"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Design-ul unui sistem SGBD depinde, in mare măsura, de arhitectura lui. Acesta poate sa fie centralizat, decentralizat sau ierarhic. Arhitectura unui sistem SGBD poate fii clasificata in funcție de nivelul de accesare, ce poate fii pe un singur nivel sau pe numeroase niveluri. In cazul in care ne referim la o arhitectura a sistemului SGBD pe „n-niveluri”, aceasta împarte întregul sistem intr-un circuit de „n-module”. Aceste module sunt independente, însă asociate între ele și pot fii modificate, schimbate sau înlocuite independent de către utilizator.</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 xml:space="preserve">În cazul arhitecturii sistemului SGBD de la primul nivel, sistemul SGBD reprezintă singura entitate accesata de către utilizator. Orice modificare efectuată la acest nivel va fii înregistrata direct in sistemul SGBD. Sistemul nu furnizează instrumente practice pentru utilizatori. Designerii bazei de date si programatorii inclina spre utilizarea unei arhitecturi pe un singur nivel.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În cazul arhitecturii sistemului SGBD de la doilea nivel, este obligatoriu ca sistemul să aibă o aplicaţie prin intermediul căruia sistemul SGBD poate fii accesat.   Programatorii folosesc acest tip de arhitectură de nivel 2 in momentul in care acceseaza SGBD-ul prin intermediul unei aplicații. In acest caz,  este in întregime independent fata de data de baze în ceea ce privește design-ul, programarea si utilizarea.</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 xml:space="preserve">În cazul arhitecturii sistemului SGBD de la treilea nivel, aceasta separa nivelurile sale unul fata de celalalt, având la baza complexitatea utilizatorilor si modul de utilizare a datelor prezente deja in </w:t>
      </w:r>
      <w:r w:rsidRPr="00AB1637">
        <w:rPr>
          <w:rFonts w:ascii="Times New Roman" w:hAnsi="Times New Roman" w:cs="Times New Roman"/>
          <w:sz w:val="24"/>
          <w:szCs w:val="24"/>
        </w:rPr>
        <w:lastRenderedPageBreak/>
        <w:t>baza de date. Acest tip de arhitectura este cel mai folosit de catre utilizatori, in vederea proiectării unui sistem SGBD.</w:t>
      </w:r>
      <w:r w:rsidRPr="00AB1637">
        <w:rPr>
          <w:rFonts w:ascii="Times New Roman" w:hAnsi="Times New Roman" w:cs="Times New Roman"/>
          <w:sz w:val="16"/>
          <w:szCs w:val="16"/>
        </w:rPr>
        <w:t xml:space="preserve"> [7]</w:t>
      </w:r>
    </w:p>
    <w:p w:rsidR="00B25725" w:rsidRPr="00AB1637" w:rsidRDefault="00744F0C"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Nivelul Bazei de Date -  La acest nivel, baza de date se afla in legătura cu interogarea limbilor de proces. De asemenea, sunt regăsite relațiile ce definesc datele si constrângerile acestora la acest nivel.</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Nivelul Aplicaţiei -  La acest nivel se afla server-ul de aplicație si programele ce accesează baza de date. Pentru un utilizator, acest nivel reprezintă o viziune abstracta a bazei de date.</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Utilizatorii nu sunt conștienți de existenta unei baze de date, mai departe de acest punct. Pe de alta parte, la nivelul bazei de date nu este conștient de existenta vreunui utilizator, mai</w:t>
      </w:r>
      <w:r w:rsidR="00744F0C">
        <w:rPr>
          <w:rFonts w:ascii="Times New Roman" w:hAnsi="Times New Roman" w:cs="Times New Roman"/>
          <w:sz w:val="24"/>
          <w:szCs w:val="24"/>
        </w:rPr>
        <w:t xml:space="preserve"> departe de nivelul aplicației.</w:t>
      </w:r>
      <w:r w:rsidRPr="00AB1637">
        <w:rPr>
          <w:rFonts w:ascii="Times New Roman" w:hAnsi="Times New Roman" w:cs="Times New Roman"/>
          <w:sz w:val="16"/>
          <w:szCs w:val="16"/>
        </w:rPr>
        <w:t xml:space="preserve"> [7]</w:t>
      </w:r>
      <w:r w:rsidRPr="00AB1637">
        <w:rPr>
          <w:rFonts w:ascii="Times New Roman" w:hAnsi="Times New Roman" w:cs="Times New Roman"/>
          <w:sz w:val="24"/>
          <w:szCs w:val="24"/>
        </w:rPr>
        <w:t xml:space="preserve">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 xml:space="preserve">Prin urmare, nivelul aplicației se poziționează  la mijlocul relației dintre baza de date si utilizator. De asemenea, nivelul aplicației se comporta ca un mediator intre utilizator si baza de date. </w:t>
      </w:r>
    </w:p>
    <w:p w:rsidR="00B25725" w:rsidRPr="00AB1637" w:rsidRDefault="00B25725" w:rsidP="00311AAA">
      <w:pPr>
        <w:jc w:val="both"/>
        <w:rPr>
          <w:rFonts w:ascii="Times New Roman" w:hAnsi="Times New Roman" w:cs="Times New Roman"/>
          <w:sz w:val="24"/>
          <w:szCs w:val="24"/>
        </w:rPr>
      </w:pPr>
    </w:p>
    <w:p w:rsidR="00B25725" w:rsidRPr="00AB1637" w:rsidRDefault="00744F0C"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Nivelul utilizatorului - Utilizatorii reprezintă actorii principali ce operează in cadrul acestui nivel si aceștia nu sunt conștienți de existenta bazei de date, mai departe de acest nivel. In cadrul acestui nivel, numeroase interpretări ale bazei de date pot fii furnizate de către aplicației. Toate interpretările sunt generate de către aplicație, ce se regăsește la nivelul aplicației.</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Arhitectura bazei de date pe mai multe niveluri este extrem de modificabila, ca urmare a faptului că aproximativ toate componentele sale sunt independente si pot fii modifica</w:t>
      </w:r>
      <w:r w:rsidR="00744F0C">
        <w:rPr>
          <w:rFonts w:ascii="Times New Roman" w:hAnsi="Times New Roman" w:cs="Times New Roman"/>
          <w:sz w:val="24"/>
          <w:szCs w:val="24"/>
        </w:rPr>
        <w:t>te intr-o maniera independenta.</w:t>
      </w:r>
      <w:r w:rsidRPr="00AB1637">
        <w:rPr>
          <w:rFonts w:ascii="Times New Roman" w:hAnsi="Times New Roman" w:cs="Times New Roman"/>
          <w:sz w:val="16"/>
          <w:szCs w:val="16"/>
        </w:rPr>
        <w:t xml:space="preserve"> [7]</w:t>
      </w:r>
    </w:p>
    <w:p w:rsidR="00B25725" w:rsidRPr="00AB1637" w:rsidRDefault="00B25725" w:rsidP="00311AAA">
      <w:pPr>
        <w:jc w:val="both"/>
        <w:rPr>
          <w:rFonts w:ascii="Times New Roman" w:hAnsi="Times New Roman" w:cs="Times New Roman"/>
          <w:sz w:val="24"/>
          <w:szCs w:val="24"/>
        </w:rPr>
      </w:pPr>
    </w:p>
    <w:p w:rsidR="00B25725" w:rsidRPr="00AB1637" w:rsidRDefault="00B25725" w:rsidP="00311AAA">
      <w:pPr>
        <w:jc w:val="both"/>
        <w:rPr>
          <w:rFonts w:ascii="Times New Roman" w:hAnsi="Times New Roman" w:cs="Times New Roman"/>
          <w:b/>
          <w:bCs/>
          <w:sz w:val="24"/>
          <w:szCs w:val="24"/>
        </w:rPr>
      </w:pPr>
      <w:r w:rsidRPr="00AB1637">
        <w:rPr>
          <w:rFonts w:ascii="Times New Roman" w:hAnsi="Times New Roman" w:cs="Times New Roman"/>
          <w:b/>
          <w:bCs/>
          <w:sz w:val="24"/>
          <w:szCs w:val="24"/>
        </w:rPr>
        <w:tab/>
        <w:t xml:space="preserve">1.1.4. Funcțiile SGBD-urilor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Sunt numeroase funcții pe care SGBD-urile le efectuează in vederea asigurării integrității si consistentei datelor in baza de date. Cele 10 funcții in cadrul SGBD-ului sunt: administrarea definițiilor de date , administrarea stocării de date, transformarea si prezentarea datelor, administrarea securității, controlul de acces pentru utilizatori multiplii, administrarea recuperării de informații si fișierul de rezerva ce păstrează copia de rezerva a datelor, administrarea integrității datelor,  limbile de acces a bazei de date si interfața de programare a aplicațiilor, interfața de comunicare a bazelor de date si administrarea tranzacțiilor.</w:t>
      </w:r>
      <w:r w:rsidRPr="00AB1637">
        <w:rPr>
          <w:rFonts w:ascii="Times New Roman" w:hAnsi="Times New Roman" w:cs="Times New Roman"/>
          <w:sz w:val="16"/>
          <w:szCs w:val="16"/>
        </w:rPr>
        <w:t xml:space="preserve"> </w:t>
      </w:r>
    </w:p>
    <w:p w:rsidR="00B25725" w:rsidRPr="00AB1637" w:rsidRDefault="00B25725" w:rsidP="00311AAA">
      <w:pPr>
        <w:jc w:val="both"/>
        <w:rPr>
          <w:rFonts w:ascii="Times New Roman" w:hAnsi="Times New Roman" w:cs="Times New Roman"/>
          <w:sz w:val="24"/>
          <w:szCs w:val="24"/>
        </w:rPr>
      </w:pPr>
    </w:p>
    <w:p w:rsidR="00B25725" w:rsidRPr="00AB1637" w:rsidRDefault="00B25725" w:rsidP="00311AAA">
      <w:pPr>
        <w:numPr>
          <w:ilvl w:val="0"/>
          <w:numId w:val="3"/>
        </w:numPr>
        <w:jc w:val="both"/>
        <w:rPr>
          <w:rFonts w:ascii="Times New Roman" w:hAnsi="Times New Roman" w:cs="Times New Roman"/>
          <w:b/>
          <w:sz w:val="24"/>
          <w:szCs w:val="24"/>
        </w:rPr>
      </w:pPr>
      <w:r w:rsidRPr="00AB1637">
        <w:rPr>
          <w:rFonts w:ascii="Times New Roman" w:hAnsi="Times New Roman" w:cs="Times New Roman"/>
          <w:b/>
          <w:sz w:val="24"/>
          <w:szCs w:val="24"/>
        </w:rPr>
        <w:t>Administrarea definițiilor de date</w:t>
      </w:r>
    </w:p>
    <w:p w:rsidR="00B25725" w:rsidRPr="00AB1637" w:rsidRDefault="00744F0C"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 xml:space="preserve">Dicționarul de date este locul unde SGBD stochează definițiilor elementelor si relațiile dintre date(metadata). SGBD-ul utilizează aceasta funcție pentru a identifica structurile componentelor de date si relațiile dintre acestea. Când programele accesează date intr-o baza de date, acestea parcurg </w:t>
      </w:r>
      <w:r w:rsidR="00B25725" w:rsidRPr="00AB1637">
        <w:rPr>
          <w:rFonts w:ascii="Times New Roman" w:hAnsi="Times New Roman" w:cs="Times New Roman"/>
          <w:sz w:val="24"/>
          <w:szCs w:val="24"/>
        </w:rPr>
        <w:lastRenderedPageBreak/>
        <w:t>practic sistemul SGBD. Aceasta funcție înlătura dependenta si structura de date cu abstractizarea datelor. Ca o consecința, aceasta ușurează munca utilizatorului. In cele mai multe cazuri, dicționarul de date este ascuns de utilizator si este folosit de către administratorii ba</w:t>
      </w:r>
      <w:r>
        <w:rPr>
          <w:rFonts w:ascii="Times New Roman" w:hAnsi="Times New Roman" w:cs="Times New Roman"/>
          <w:sz w:val="24"/>
          <w:szCs w:val="24"/>
        </w:rPr>
        <w:t xml:space="preserve">zei de date si programatori. </w:t>
      </w:r>
      <w:r w:rsidR="00B25725" w:rsidRPr="00AB1637">
        <w:rPr>
          <w:rFonts w:ascii="Times New Roman" w:hAnsi="Times New Roman" w:cs="Times New Roman"/>
          <w:sz w:val="16"/>
          <w:szCs w:val="16"/>
        </w:rPr>
        <w:t>[8]</w:t>
      </w:r>
      <w:r w:rsidR="00B25725" w:rsidRPr="00AB1637">
        <w:rPr>
          <w:rFonts w:ascii="Times New Roman" w:hAnsi="Times New Roman" w:cs="Times New Roman"/>
          <w:sz w:val="24"/>
          <w:szCs w:val="24"/>
        </w:rPr>
        <w:t xml:space="preserve">  </w:t>
      </w:r>
    </w:p>
    <w:p w:rsidR="00B25725" w:rsidRPr="00AB1637" w:rsidRDefault="00B25725" w:rsidP="00311AAA">
      <w:pPr>
        <w:numPr>
          <w:ilvl w:val="0"/>
          <w:numId w:val="3"/>
        </w:numPr>
        <w:jc w:val="both"/>
        <w:rPr>
          <w:rFonts w:ascii="Times New Roman" w:hAnsi="Times New Roman" w:cs="Times New Roman"/>
          <w:b/>
          <w:sz w:val="24"/>
          <w:szCs w:val="24"/>
        </w:rPr>
      </w:pPr>
      <w:r w:rsidRPr="00AB1637">
        <w:rPr>
          <w:rFonts w:ascii="Times New Roman" w:hAnsi="Times New Roman" w:cs="Times New Roman"/>
          <w:b/>
          <w:sz w:val="24"/>
          <w:szCs w:val="24"/>
        </w:rPr>
        <w:t>Administrarea stocării de date</w:t>
      </w:r>
    </w:p>
    <w:p w:rsidR="00B25725" w:rsidRPr="00AB1637" w:rsidRDefault="00744F0C"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Aceasta funcție particulara este utilizata pentru stocarea datelor si alte modalități de introducere a datelor, definiții de raportare, reguli de validare a datelor, cod procedural, si structuri ce pot manevra formaturi de tip video si foto. Utilizatorii nu sunt nevoiți sa știe cum datele si informațiile sunt stocate sau manipulate. In alcătuirea acestei structuri se poate regăsi si un proces nou numit „performance tunning”. Acest proces este asociat cu eficienta unei baze de date, in strânsa legătura cu procesul de stocare si v</w:t>
      </w:r>
      <w:r>
        <w:rPr>
          <w:rFonts w:ascii="Times New Roman" w:hAnsi="Times New Roman" w:cs="Times New Roman"/>
          <w:sz w:val="24"/>
          <w:szCs w:val="24"/>
        </w:rPr>
        <w:t>iteza de acces la baza de date.</w:t>
      </w:r>
      <w:r w:rsidR="00B25725" w:rsidRPr="00AB1637">
        <w:rPr>
          <w:rFonts w:ascii="Times New Roman" w:hAnsi="Times New Roman" w:cs="Times New Roman"/>
          <w:sz w:val="16"/>
          <w:szCs w:val="16"/>
        </w:rPr>
        <w:t xml:space="preserve"> [8]</w:t>
      </w:r>
      <w:r w:rsidR="00B25725" w:rsidRPr="00AB1637">
        <w:rPr>
          <w:rFonts w:ascii="Times New Roman" w:hAnsi="Times New Roman" w:cs="Times New Roman"/>
          <w:sz w:val="24"/>
          <w:szCs w:val="24"/>
        </w:rPr>
        <w:t xml:space="preserve">  </w:t>
      </w:r>
    </w:p>
    <w:p w:rsidR="00B25725" w:rsidRPr="00AB1637" w:rsidRDefault="00B25725" w:rsidP="00311AAA">
      <w:pPr>
        <w:numPr>
          <w:ilvl w:val="0"/>
          <w:numId w:val="3"/>
        </w:numPr>
        <w:jc w:val="both"/>
        <w:rPr>
          <w:rFonts w:ascii="Times New Roman" w:hAnsi="Times New Roman" w:cs="Times New Roman"/>
          <w:b/>
          <w:sz w:val="24"/>
          <w:szCs w:val="24"/>
        </w:rPr>
      </w:pPr>
      <w:r w:rsidRPr="00AB1637">
        <w:rPr>
          <w:rFonts w:ascii="Times New Roman" w:hAnsi="Times New Roman" w:cs="Times New Roman"/>
          <w:b/>
          <w:sz w:val="24"/>
          <w:szCs w:val="24"/>
        </w:rPr>
        <w:t>Transformarea si prezentarea datelor</w:t>
      </w:r>
    </w:p>
    <w:p w:rsidR="00B25725" w:rsidRPr="00AB1637" w:rsidRDefault="00744F0C"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Aceasta funcție a fost dezvoltata pentru a transforma orice informatie nou introdusa in structuri de date cerute. Prin utilizarea acestei funcții, SGBD-ul poate determina diferența dintre următoarele tipurile de date:</w:t>
      </w:r>
      <w:r>
        <w:rPr>
          <w:rFonts w:ascii="Times New Roman" w:hAnsi="Times New Roman" w:cs="Times New Roman"/>
          <w:sz w:val="24"/>
          <w:szCs w:val="24"/>
        </w:rPr>
        <w:t xml:space="preserve"> tip logic sau tip “physical” .</w:t>
      </w:r>
      <w:r w:rsidR="00B25725" w:rsidRPr="00AB1637">
        <w:rPr>
          <w:rFonts w:ascii="Times New Roman" w:hAnsi="Times New Roman" w:cs="Times New Roman"/>
          <w:sz w:val="16"/>
          <w:szCs w:val="16"/>
        </w:rPr>
        <w:t xml:space="preserve"> [8]</w:t>
      </w:r>
    </w:p>
    <w:p w:rsidR="00B25725" w:rsidRPr="00AB1637" w:rsidRDefault="00B25725" w:rsidP="00311AAA">
      <w:pPr>
        <w:numPr>
          <w:ilvl w:val="0"/>
          <w:numId w:val="3"/>
        </w:numPr>
        <w:jc w:val="both"/>
        <w:rPr>
          <w:rFonts w:ascii="Times New Roman" w:hAnsi="Times New Roman" w:cs="Times New Roman"/>
          <w:b/>
          <w:sz w:val="24"/>
          <w:szCs w:val="24"/>
        </w:rPr>
      </w:pPr>
      <w:r w:rsidRPr="00AB1637">
        <w:rPr>
          <w:rFonts w:ascii="Times New Roman" w:hAnsi="Times New Roman" w:cs="Times New Roman"/>
          <w:b/>
          <w:sz w:val="24"/>
          <w:szCs w:val="24"/>
        </w:rPr>
        <w:t>Administrarea securității</w:t>
      </w:r>
    </w:p>
    <w:p w:rsidR="00B25725" w:rsidRPr="00AB1637" w:rsidRDefault="00744F0C"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 xml:space="preserve">Aceasta reprezintă una dintre cele mai importante funcții in cadrul unui SGBD. Administrarea securității stabilește reguli ce determina exact utilizatorii ce pot avea acces la baza de date sau nu. Utilizatorii primesc un nume de utilizator si o parola sau câteodată, pot avea acces la baza de date prin autentificare biometrică ( de exemplu scanarea amprentei sau scanarea retinei). </w:t>
      </w:r>
      <w:r w:rsidR="00B25725" w:rsidRPr="00AB1637">
        <w:rPr>
          <w:rFonts w:ascii="Times New Roman" w:hAnsi="Times New Roman" w:cs="Times New Roman"/>
          <w:sz w:val="24"/>
          <w:szCs w:val="24"/>
        </w:rPr>
        <w:tab/>
        <w:t xml:space="preserve">Însa, autentificarea biometrica tinde a fii mai costisitoare in comparație cu celelalte metode autentificare.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sz w:val="24"/>
          <w:szCs w:val="24"/>
        </w:rPr>
        <w:tab/>
        <w:t>De asemenea, aceasta funcție restricționează tipul de date pe care un utilizator le poate accesa sau administra.</w:t>
      </w:r>
      <w:r w:rsidRPr="00AB1637">
        <w:rPr>
          <w:rFonts w:ascii="Times New Roman" w:hAnsi="Times New Roman" w:cs="Times New Roman"/>
          <w:sz w:val="16"/>
          <w:szCs w:val="16"/>
        </w:rPr>
        <w:t xml:space="preserve"> [8]</w:t>
      </w:r>
      <w:r w:rsidRPr="00AB1637">
        <w:rPr>
          <w:rFonts w:ascii="Times New Roman" w:hAnsi="Times New Roman" w:cs="Times New Roman"/>
          <w:sz w:val="24"/>
          <w:szCs w:val="24"/>
        </w:rPr>
        <w:t xml:space="preserve">   </w:t>
      </w:r>
    </w:p>
    <w:p w:rsidR="009957BF" w:rsidRPr="00AB1637" w:rsidRDefault="009957BF" w:rsidP="00311AAA">
      <w:pPr>
        <w:jc w:val="both"/>
        <w:rPr>
          <w:rFonts w:ascii="Times New Roman" w:hAnsi="Times New Roman" w:cs="Times New Roman"/>
          <w:sz w:val="24"/>
          <w:szCs w:val="24"/>
        </w:rPr>
      </w:pPr>
    </w:p>
    <w:p w:rsidR="00B25725" w:rsidRPr="00AB1637" w:rsidRDefault="00B25725" w:rsidP="00311AAA">
      <w:pPr>
        <w:numPr>
          <w:ilvl w:val="0"/>
          <w:numId w:val="3"/>
        </w:numPr>
        <w:jc w:val="both"/>
        <w:rPr>
          <w:rFonts w:ascii="Times New Roman" w:hAnsi="Times New Roman" w:cs="Times New Roman"/>
          <w:b/>
          <w:sz w:val="24"/>
          <w:szCs w:val="24"/>
        </w:rPr>
      </w:pPr>
      <w:r w:rsidRPr="00AB1637">
        <w:rPr>
          <w:rFonts w:ascii="Times New Roman" w:hAnsi="Times New Roman" w:cs="Times New Roman"/>
          <w:b/>
          <w:sz w:val="24"/>
          <w:szCs w:val="24"/>
        </w:rPr>
        <w:t>Controlul de acces pentru utilizatori multiplii</w:t>
      </w:r>
    </w:p>
    <w:p w:rsidR="00B25725" w:rsidRPr="00AB1637" w:rsidRDefault="00744F0C"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Integritatea si consistenta datelor reprezintă baza acestei funcții. Accesul de control pentru utilizatorii multiplii este un instrument extrem de folositor in cadrul sistemului SGBD, oferă posibilitatea unui număr de utilizatori sa acceseze simultan baza de date, neexistând riscul de a fii afect</w:t>
      </w:r>
      <w:r>
        <w:rPr>
          <w:rFonts w:ascii="Times New Roman" w:hAnsi="Times New Roman" w:cs="Times New Roman"/>
          <w:sz w:val="24"/>
          <w:szCs w:val="24"/>
        </w:rPr>
        <w:t>ata integritatea bazei de date.</w:t>
      </w:r>
      <w:r w:rsidR="00B25725" w:rsidRPr="00AB1637">
        <w:rPr>
          <w:rFonts w:ascii="Times New Roman" w:hAnsi="Times New Roman" w:cs="Times New Roman"/>
          <w:sz w:val="16"/>
          <w:szCs w:val="16"/>
        </w:rPr>
        <w:t xml:space="preserve"> [8]</w:t>
      </w:r>
    </w:p>
    <w:p w:rsidR="00B25725" w:rsidRPr="00AB1637" w:rsidRDefault="00B25725" w:rsidP="00311AAA">
      <w:pPr>
        <w:numPr>
          <w:ilvl w:val="0"/>
          <w:numId w:val="3"/>
        </w:numPr>
        <w:jc w:val="both"/>
        <w:rPr>
          <w:rFonts w:ascii="Times New Roman" w:hAnsi="Times New Roman" w:cs="Times New Roman"/>
          <w:b/>
          <w:sz w:val="24"/>
          <w:szCs w:val="24"/>
        </w:rPr>
      </w:pPr>
      <w:r w:rsidRPr="00AB1637">
        <w:rPr>
          <w:rFonts w:ascii="Times New Roman" w:hAnsi="Times New Roman" w:cs="Times New Roman"/>
          <w:b/>
          <w:sz w:val="24"/>
          <w:szCs w:val="24"/>
        </w:rPr>
        <w:t>Administrarea recuperării de informații si fișierului de rezerva ce păstrează copia de rezerva a datelor</w:t>
      </w:r>
    </w:p>
    <w:p w:rsidR="00B25725" w:rsidRDefault="00744F0C" w:rsidP="00311AAA">
      <w:pPr>
        <w:jc w:val="both"/>
        <w:rPr>
          <w:rFonts w:ascii="Times New Roman" w:hAnsi="Times New Roman" w:cs="Times New Roman"/>
          <w:sz w:val="16"/>
          <w:szCs w:val="16"/>
        </w:rPr>
      </w:pPr>
      <w:r>
        <w:rPr>
          <w:rFonts w:ascii="Times New Roman" w:hAnsi="Times New Roman" w:cs="Times New Roman"/>
          <w:sz w:val="24"/>
          <w:szCs w:val="24"/>
        </w:rPr>
        <w:tab/>
      </w:r>
      <w:r w:rsidR="00B25725" w:rsidRPr="00AB1637">
        <w:rPr>
          <w:rFonts w:ascii="Times New Roman" w:hAnsi="Times New Roman" w:cs="Times New Roman"/>
          <w:sz w:val="24"/>
          <w:szCs w:val="24"/>
        </w:rPr>
        <w:t xml:space="preserve">Fișierul de rezerva ce conține copia de rezerva a datelor si procesul de recuperare a datelor este adus la lumina de fiecare data când exista o posibila amenințare la adresa distrugerii bazei de date. De exemplu, daca apare o pana de curent, administrarea recuperării de date implica timpul necesar de recuperare a bazei de date după ce pana de curent a intervenit. Fișierul de rezerva ce păstrează copia de </w:t>
      </w:r>
      <w:r w:rsidR="00B25725" w:rsidRPr="00AB1637">
        <w:rPr>
          <w:rFonts w:ascii="Times New Roman" w:hAnsi="Times New Roman" w:cs="Times New Roman"/>
          <w:sz w:val="24"/>
          <w:szCs w:val="24"/>
        </w:rPr>
        <w:lastRenderedPageBreak/>
        <w:t xml:space="preserve">rezerva a datelor se refera la siguranța si integritatea datelor; de exemplu, crearea unui fișier de rezerva ce va stoca toate fișierele </w:t>
      </w:r>
      <w:r>
        <w:rPr>
          <w:rFonts w:ascii="Times New Roman" w:hAnsi="Times New Roman" w:cs="Times New Roman"/>
          <w:sz w:val="24"/>
          <w:szCs w:val="24"/>
        </w:rPr>
        <w:t>de tip mp3 pe un disc portabil.</w:t>
      </w:r>
      <w:r w:rsidR="00B25725" w:rsidRPr="00AB1637">
        <w:rPr>
          <w:rFonts w:ascii="Times New Roman" w:hAnsi="Times New Roman" w:cs="Times New Roman"/>
          <w:sz w:val="16"/>
          <w:szCs w:val="16"/>
        </w:rPr>
        <w:t xml:space="preserve"> [8]</w:t>
      </w:r>
    </w:p>
    <w:p w:rsidR="00A87161" w:rsidRPr="00AB1637" w:rsidRDefault="00A87161" w:rsidP="00311AAA">
      <w:pPr>
        <w:jc w:val="both"/>
        <w:rPr>
          <w:rFonts w:ascii="Times New Roman" w:hAnsi="Times New Roman" w:cs="Times New Roman"/>
          <w:sz w:val="24"/>
          <w:szCs w:val="24"/>
        </w:rPr>
      </w:pPr>
    </w:p>
    <w:p w:rsidR="00B25725" w:rsidRPr="00AB1637" w:rsidRDefault="00B25725" w:rsidP="00311AAA">
      <w:pPr>
        <w:numPr>
          <w:ilvl w:val="0"/>
          <w:numId w:val="3"/>
        </w:numPr>
        <w:jc w:val="both"/>
        <w:rPr>
          <w:rFonts w:ascii="Times New Roman" w:hAnsi="Times New Roman" w:cs="Times New Roman"/>
          <w:b/>
          <w:sz w:val="24"/>
          <w:szCs w:val="24"/>
        </w:rPr>
      </w:pPr>
      <w:r w:rsidRPr="00AB1637">
        <w:rPr>
          <w:rFonts w:ascii="Times New Roman" w:hAnsi="Times New Roman" w:cs="Times New Roman"/>
          <w:b/>
          <w:sz w:val="24"/>
          <w:szCs w:val="24"/>
        </w:rPr>
        <w:t>Administrarea integrității datelor</w:t>
      </w:r>
    </w:p>
    <w:p w:rsidR="00B25725" w:rsidRPr="00AB1637" w:rsidRDefault="00744F0C"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SGBD-ul impune aceste reguli cu scopul de a eradica posibile amenințări informatice, de exemplu redundanta datelor. Redundanta datelor apare atunci când datele sunt depozitate inutil in mai multe locuri. De asemenea, tot prin intermediul sistemului SGBD, se poate urmării si maximizarea consistentei datelor. In cadrul acestei acțiuni, se asigura faptul ca baza de date returnează același răspuns, intr-o maniera corectă, de fiecare data când aceeași într</w:t>
      </w:r>
      <w:r>
        <w:rPr>
          <w:rFonts w:ascii="Times New Roman" w:hAnsi="Times New Roman" w:cs="Times New Roman"/>
          <w:sz w:val="24"/>
          <w:szCs w:val="24"/>
        </w:rPr>
        <w:t>ebare este adresata sistemului.</w:t>
      </w:r>
      <w:r w:rsidR="00B25725" w:rsidRPr="00AB1637">
        <w:rPr>
          <w:rFonts w:ascii="Times New Roman" w:hAnsi="Times New Roman" w:cs="Times New Roman"/>
          <w:sz w:val="16"/>
          <w:szCs w:val="16"/>
        </w:rPr>
        <w:t xml:space="preserve"> [8]</w:t>
      </w:r>
      <w:r w:rsidR="00B25725" w:rsidRPr="00AB1637">
        <w:rPr>
          <w:rFonts w:ascii="Times New Roman" w:hAnsi="Times New Roman" w:cs="Times New Roman"/>
          <w:sz w:val="24"/>
          <w:szCs w:val="24"/>
        </w:rPr>
        <w:t xml:space="preserve">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b/>
          <w:sz w:val="24"/>
          <w:szCs w:val="24"/>
        </w:rPr>
        <w:t xml:space="preserve">      8.  Limbaje de acces al bazelor de date şi interfeţe de programare de aplicaţii</w:t>
      </w:r>
    </w:p>
    <w:p w:rsidR="00B25725" w:rsidRPr="00AB1637" w:rsidRDefault="00744F0C"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Limbajul de interogare este un limbaj non procedural. Un exemplu este SQL (structured query language). SQL este cel mai comun limbaj de interogare promovat de cei mai</w:t>
      </w:r>
      <w:r>
        <w:rPr>
          <w:rFonts w:ascii="Times New Roman" w:hAnsi="Times New Roman" w:cs="Times New Roman"/>
          <w:sz w:val="24"/>
          <w:szCs w:val="24"/>
        </w:rPr>
        <w:t xml:space="preserve"> mulţi furnizori de SGBD – uri.</w:t>
      </w:r>
      <w:r w:rsidR="00B25725" w:rsidRPr="00AB1637">
        <w:rPr>
          <w:rFonts w:ascii="Times New Roman" w:hAnsi="Times New Roman" w:cs="Times New Roman"/>
          <w:sz w:val="16"/>
          <w:szCs w:val="16"/>
        </w:rPr>
        <w:t xml:space="preserve"> [8]</w:t>
      </w:r>
      <w:r w:rsidR="00B25725" w:rsidRPr="00AB1637">
        <w:rPr>
          <w:rFonts w:ascii="Times New Roman" w:hAnsi="Times New Roman" w:cs="Times New Roman"/>
          <w:sz w:val="24"/>
          <w:szCs w:val="24"/>
        </w:rPr>
        <w:t xml:space="preserve">  </w:t>
      </w:r>
    </w:p>
    <w:p w:rsidR="00B25725" w:rsidRPr="00AB1637" w:rsidRDefault="00B25725" w:rsidP="00311AAA">
      <w:pPr>
        <w:jc w:val="both"/>
        <w:rPr>
          <w:rFonts w:ascii="Times New Roman" w:hAnsi="Times New Roman" w:cs="Times New Roman"/>
          <w:b/>
          <w:sz w:val="24"/>
          <w:szCs w:val="24"/>
        </w:rPr>
      </w:pPr>
      <w:r w:rsidRPr="00AB1637">
        <w:rPr>
          <w:rFonts w:ascii="Times New Roman" w:hAnsi="Times New Roman" w:cs="Times New Roman"/>
          <w:b/>
          <w:sz w:val="24"/>
          <w:szCs w:val="24"/>
        </w:rPr>
        <w:t xml:space="preserve">      9.  Interfeţe de comunicare între baze de date</w:t>
      </w:r>
    </w:p>
    <w:p w:rsidR="00B25725" w:rsidRPr="00AB1637" w:rsidRDefault="00744F0C"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Aceasta se referă la cum SGBD – ul poate accepta diferite cereri de utilizatori finali prin diferite medii de reţea. Un exemplu în acest sens poate fu uşor raportat la internet. UN SGBD poate oferi acces la baza de date prin accesul la internet cu ajutorul motoarelor de căutare (Mozilla Firefox, Internet E</w:t>
      </w:r>
      <w:r>
        <w:rPr>
          <w:rFonts w:ascii="Times New Roman" w:hAnsi="Times New Roman" w:cs="Times New Roman"/>
          <w:sz w:val="24"/>
          <w:szCs w:val="24"/>
        </w:rPr>
        <w:t>xplorer, Netscape).</w:t>
      </w:r>
      <w:r w:rsidR="00B25725" w:rsidRPr="00AB1637">
        <w:rPr>
          <w:rFonts w:ascii="Times New Roman" w:hAnsi="Times New Roman" w:cs="Times New Roman"/>
          <w:sz w:val="16"/>
          <w:szCs w:val="16"/>
        </w:rPr>
        <w:t xml:space="preserve"> [8]</w:t>
      </w:r>
      <w:r w:rsidR="00B25725" w:rsidRPr="00AB1637">
        <w:rPr>
          <w:rFonts w:ascii="Times New Roman" w:hAnsi="Times New Roman" w:cs="Times New Roman"/>
          <w:sz w:val="24"/>
          <w:szCs w:val="24"/>
        </w:rPr>
        <w:t xml:space="preserve">  </w:t>
      </w:r>
    </w:p>
    <w:p w:rsidR="00B25725" w:rsidRPr="00AB1637" w:rsidRDefault="00B25725" w:rsidP="00311AAA">
      <w:pPr>
        <w:jc w:val="both"/>
        <w:rPr>
          <w:rFonts w:ascii="Times New Roman" w:hAnsi="Times New Roman" w:cs="Times New Roman"/>
          <w:b/>
          <w:sz w:val="24"/>
          <w:szCs w:val="24"/>
        </w:rPr>
      </w:pPr>
      <w:r w:rsidRPr="00AB1637">
        <w:rPr>
          <w:rFonts w:ascii="Times New Roman" w:hAnsi="Times New Roman" w:cs="Times New Roman"/>
          <w:b/>
          <w:sz w:val="24"/>
          <w:szCs w:val="24"/>
        </w:rPr>
        <w:t xml:space="preserve">      10.  Administrarea tranzacţiei</w:t>
      </w:r>
    </w:p>
    <w:p w:rsidR="00B25725" w:rsidRPr="00AB1637" w:rsidRDefault="00744F0C" w:rsidP="00311AAA">
      <w:pPr>
        <w:jc w:val="both"/>
        <w:rPr>
          <w:rFonts w:ascii="Times New Roman" w:hAnsi="Times New Roman" w:cs="Times New Roman"/>
          <w:sz w:val="24"/>
          <w:szCs w:val="24"/>
        </w:rPr>
      </w:pPr>
      <w:r>
        <w:rPr>
          <w:rFonts w:ascii="Times New Roman" w:hAnsi="Times New Roman" w:cs="Times New Roman"/>
          <w:sz w:val="24"/>
          <w:szCs w:val="24"/>
        </w:rPr>
        <w:tab/>
      </w:r>
      <w:r w:rsidR="00B25725" w:rsidRPr="00AB1637">
        <w:rPr>
          <w:rFonts w:ascii="Times New Roman" w:hAnsi="Times New Roman" w:cs="Times New Roman"/>
          <w:sz w:val="24"/>
          <w:szCs w:val="24"/>
        </w:rPr>
        <w:t>SGBD trebuie să furnizeze o metodă care va garanta faptul că toate actualizările într-o anumită tranzacţie sunt sau nu finalizate. Toate tranzacţiile trebuie să urmărească următorul model, denumit proprietăţile ACID:</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b/>
          <w:sz w:val="24"/>
          <w:szCs w:val="24"/>
        </w:rPr>
        <w:t xml:space="preserve">A – Atomicitate: </w:t>
      </w:r>
      <w:r w:rsidRPr="00AB1637">
        <w:rPr>
          <w:rFonts w:ascii="Times New Roman" w:hAnsi="Times New Roman" w:cs="Times New Roman"/>
          <w:sz w:val="24"/>
          <w:szCs w:val="24"/>
        </w:rPr>
        <w:t xml:space="preserve">Defineşte faptul că o tranzacţie este o unitate indivizibilă care se derulează ca un întreg şi nu una câte una.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b/>
          <w:sz w:val="24"/>
          <w:szCs w:val="24"/>
        </w:rPr>
        <w:t xml:space="preserve">C – Consistenţă: </w:t>
      </w:r>
      <w:r w:rsidRPr="00AB1637">
        <w:rPr>
          <w:rFonts w:ascii="Times New Roman" w:hAnsi="Times New Roman" w:cs="Times New Roman"/>
          <w:sz w:val="24"/>
          <w:szCs w:val="24"/>
        </w:rPr>
        <w:t xml:space="preserve">Tranzacţia trebuie să modifice baza de date de la o stare constantă la o altă stare constantă.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b/>
          <w:sz w:val="24"/>
          <w:szCs w:val="24"/>
        </w:rPr>
        <w:t xml:space="preserve">I – Izolare: </w:t>
      </w:r>
      <w:r w:rsidRPr="00AB1637">
        <w:rPr>
          <w:rFonts w:ascii="Times New Roman" w:hAnsi="Times New Roman" w:cs="Times New Roman"/>
          <w:sz w:val="24"/>
          <w:szCs w:val="24"/>
        </w:rPr>
        <w:t xml:space="preserve">Tranzacţiile trebuie îndeplinite în mod independent una de cealaltă. O parte din tranzacţia în derulare nu trebuie să fie văzută de cealaltă tranzacţie. </w:t>
      </w:r>
    </w:p>
    <w:p w:rsidR="00B25725" w:rsidRPr="00AB1637" w:rsidRDefault="00B25725" w:rsidP="00311AAA">
      <w:pPr>
        <w:jc w:val="both"/>
        <w:rPr>
          <w:rFonts w:ascii="Times New Roman" w:hAnsi="Times New Roman" w:cs="Times New Roman"/>
          <w:sz w:val="24"/>
          <w:szCs w:val="24"/>
        </w:rPr>
      </w:pPr>
      <w:r w:rsidRPr="00AB1637">
        <w:rPr>
          <w:rFonts w:ascii="Times New Roman" w:hAnsi="Times New Roman" w:cs="Times New Roman"/>
          <w:b/>
          <w:sz w:val="24"/>
          <w:szCs w:val="24"/>
        </w:rPr>
        <w:t xml:space="preserve">D – Durabilitate: </w:t>
      </w:r>
      <w:r w:rsidRPr="00AB1637">
        <w:rPr>
          <w:rFonts w:ascii="Times New Roman" w:hAnsi="Times New Roman" w:cs="Times New Roman"/>
          <w:sz w:val="24"/>
          <w:szCs w:val="24"/>
        </w:rPr>
        <w:t>O tranzacţie completată cu succes este înregistrată pentru totdeauna în baza de date şi nu trebuie să fie pi</w:t>
      </w:r>
      <w:r w:rsidR="00744F0C">
        <w:rPr>
          <w:rFonts w:ascii="Times New Roman" w:hAnsi="Times New Roman" w:cs="Times New Roman"/>
          <w:sz w:val="24"/>
          <w:szCs w:val="24"/>
        </w:rPr>
        <w:t>erdută datorită anumitor erori.</w:t>
      </w:r>
      <w:r w:rsidRPr="00AB1637">
        <w:rPr>
          <w:rFonts w:ascii="Times New Roman" w:hAnsi="Times New Roman" w:cs="Times New Roman"/>
          <w:sz w:val="16"/>
          <w:szCs w:val="16"/>
        </w:rPr>
        <w:t xml:space="preserve"> [8]</w:t>
      </w:r>
      <w:r w:rsidRPr="00AB1637">
        <w:rPr>
          <w:rFonts w:ascii="Times New Roman" w:hAnsi="Times New Roman" w:cs="Times New Roman"/>
          <w:sz w:val="24"/>
          <w:szCs w:val="24"/>
        </w:rPr>
        <w:t xml:space="preserve">   </w:t>
      </w:r>
    </w:p>
    <w:p w:rsidR="00B25725" w:rsidRPr="00AB1637" w:rsidRDefault="00B25725" w:rsidP="00311AAA">
      <w:pPr>
        <w:jc w:val="both"/>
        <w:rPr>
          <w:rFonts w:ascii="Times New Roman" w:hAnsi="Times New Roman" w:cs="Times New Roman"/>
          <w:sz w:val="24"/>
          <w:szCs w:val="24"/>
        </w:rPr>
      </w:pPr>
    </w:p>
    <w:p w:rsidR="003C07B8" w:rsidRPr="00AB1637" w:rsidRDefault="003C07B8" w:rsidP="00311AAA">
      <w:pPr>
        <w:jc w:val="both"/>
        <w:rPr>
          <w:rFonts w:ascii="Times New Roman" w:hAnsi="Times New Roman" w:cs="Times New Roman"/>
          <w:b/>
          <w:sz w:val="24"/>
          <w:szCs w:val="24"/>
        </w:rPr>
      </w:pPr>
      <w:r w:rsidRPr="00AB1637">
        <w:rPr>
          <w:rFonts w:ascii="Times New Roman" w:hAnsi="Times New Roman" w:cs="Times New Roman"/>
          <w:b/>
          <w:sz w:val="24"/>
          <w:szCs w:val="24"/>
        </w:rPr>
        <w:tab/>
        <w:t>1.2. Baze de date relaționale</w:t>
      </w:r>
    </w:p>
    <w:p w:rsidR="003C07B8" w:rsidRPr="00AB1637" w:rsidRDefault="003C07B8" w:rsidP="00311AAA">
      <w:pPr>
        <w:ind w:firstLine="708"/>
        <w:jc w:val="both"/>
        <w:rPr>
          <w:rFonts w:ascii="Times New Roman" w:hAnsi="Times New Roman" w:cs="Times New Roman"/>
          <w:sz w:val="24"/>
          <w:szCs w:val="24"/>
        </w:rPr>
      </w:pPr>
      <w:r w:rsidRPr="00AB1637">
        <w:rPr>
          <w:rFonts w:ascii="Times New Roman" w:hAnsi="Times New Roman" w:cs="Times New Roman"/>
          <w:sz w:val="24"/>
          <w:szCs w:val="24"/>
        </w:rPr>
        <w:lastRenderedPageBreak/>
        <w:t xml:space="preserve">O </w:t>
      </w:r>
      <w:r w:rsidRPr="00AB1637">
        <w:rPr>
          <w:rFonts w:ascii="Times New Roman" w:hAnsi="Times New Roman" w:cs="Times New Roman"/>
          <w:b/>
          <w:sz w:val="24"/>
          <w:szCs w:val="24"/>
        </w:rPr>
        <w:t>bază de date relaţional</w:t>
      </w:r>
      <w:r w:rsidRPr="00AB1637">
        <w:rPr>
          <w:rFonts w:ascii="Times New Roman" w:hAnsi="Times New Roman" w:cs="Times New Roman"/>
          <w:sz w:val="24"/>
          <w:szCs w:val="24"/>
        </w:rPr>
        <w:t xml:space="preserve">ă este o bază de date digitală a cărei organizare se bazează pe modelul de date relaționale. Acest model organizează datele în unul sau mai multe tabele (sau "relații") cu rânduri și coloane, cu o cheie unică pentru fiecare rând. În general, fiecare </w:t>
      </w:r>
      <w:r w:rsidRPr="00AB1637">
        <w:rPr>
          <w:rFonts w:ascii="Times New Roman" w:hAnsi="Times New Roman" w:cs="Times New Roman"/>
          <w:color w:val="000000" w:themeColor="text1"/>
          <w:sz w:val="24"/>
          <w:szCs w:val="24"/>
        </w:rPr>
        <w:t>tip de entitate</w:t>
      </w:r>
      <w:r w:rsidRPr="00AB1637">
        <w:rPr>
          <w:rFonts w:ascii="Times New Roman" w:hAnsi="Times New Roman" w:cs="Times New Roman"/>
          <w:sz w:val="24"/>
          <w:szCs w:val="24"/>
        </w:rPr>
        <w:t xml:space="preserve"> descris într-o bază de date are proriul tabel, rândurile reprezintă situaţii ale acelei entităţi, iar coloanele reprezentând valori atribuite entităţii. Deoarece fiecare rând dintr-un tabel are propria sa cheie unică, rândurile din tabele pot fi legate de rânduri din alte tabele prin stocarea cheii unice la rândul la care ar trebui să fie legată (în acest caz, aceasta cheie unică este numită "cheie străină "). Codd a arătat că relațiile dintre datele de complexitate arbitrară pot fi reprezentate folosin</w:t>
      </w:r>
      <w:r w:rsidR="00744F0C">
        <w:rPr>
          <w:rFonts w:ascii="Times New Roman" w:hAnsi="Times New Roman" w:cs="Times New Roman"/>
          <w:sz w:val="24"/>
          <w:szCs w:val="24"/>
        </w:rPr>
        <w:t>d acest set simplu de concepte.</w:t>
      </w:r>
      <w:r w:rsidRPr="00AB1637">
        <w:rPr>
          <w:rFonts w:ascii="Times New Roman" w:hAnsi="Times New Roman" w:cs="Times New Roman"/>
          <w:sz w:val="24"/>
          <w:szCs w:val="24"/>
        </w:rPr>
        <w:t xml:space="preserve"> </w:t>
      </w:r>
      <w:r w:rsidRPr="00AB1637">
        <w:rPr>
          <w:rFonts w:ascii="Times New Roman" w:hAnsi="Times New Roman" w:cs="Times New Roman"/>
          <w:sz w:val="16"/>
          <w:szCs w:val="16"/>
        </w:rPr>
        <w:t>[11]</w:t>
      </w:r>
    </w:p>
    <w:p w:rsidR="003C07B8" w:rsidRPr="00AB1637" w:rsidRDefault="003C07B8" w:rsidP="00311AAA">
      <w:pPr>
        <w:ind w:firstLine="708"/>
        <w:jc w:val="both"/>
        <w:rPr>
          <w:rFonts w:ascii="Times New Roman" w:hAnsi="Times New Roman" w:cs="Times New Roman"/>
          <w:sz w:val="24"/>
          <w:szCs w:val="24"/>
        </w:rPr>
      </w:pPr>
      <w:r w:rsidRPr="00AB1637">
        <w:rPr>
          <w:rFonts w:ascii="Times New Roman" w:hAnsi="Times New Roman" w:cs="Times New Roman"/>
          <w:sz w:val="24"/>
          <w:szCs w:val="24"/>
        </w:rPr>
        <w:t>Înainte de apariția acestui model, bazele de date au fost de obicei de formă ierarhică și se tindea spre a fi organizate folosind un mixt unic de indici, lanțuri și indicatori. Simplitatea modelului relațional a făcut ca în curând să devină tipul predominant de baze de date.</w:t>
      </w:r>
    </w:p>
    <w:p w:rsidR="003C07B8" w:rsidRPr="00AB1637" w:rsidRDefault="003C07B8" w:rsidP="00311AAA">
      <w:pPr>
        <w:ind w:firstLine="708"/>
        <w:jc w:val="both"/>
        <w:rPr>
          <w:rFonts w:ascii="Times New Roman" w:hAnsi="Times New Roman" w:cs="Times New Roman"/>
          <w:sz w:val="24"/>
          <w:szCs w:val="24"/>
        </w:rPr>
      </w:pPr>
      <w:r w:rsidRPr="00AB1637">
        <w:rPr>
          <w:rFonts w:ascii="Times New Roman" w:hAnsi="Times New Roman" w:cs="Times New Roman"/>
          <w:sz w:val="24"/>
          <w:szCs w:val="24"/>
        </w:rPr>
        <w:t>Diferitele sisteme software utilizate pentru a menține bazele de date relaționale sunt cunoscute ca Sisteme de Gestiune al Bazelor de Date Relaționale (SGBDR).</w:t>
      </w:r>
    </w:p>
    <w:p w:rsidR="003C07B8" w:rsidRPr="00AB1637" w:rsidRDefault="003C07B8" w:rsidP="00311AAA">
      <w:pPr>
        <w:ind w:firstLine="708"/>
        <w:jc w:val="both"/>
        <w:rPr>
          <w:rFonts w:ascii="Times New Roman" w:hAnsi="Times New Roman" w:cs="Times New Roman"/>
          <w:sz w:val="24"/>
          <w:szCs w:val="24"/>
        </w:rPr>
      </w:pPr>
      <w:r w:rsidRPr="00AB1637">
        <w:rPr>
          <w:rFonts w:ascii="Times New Roman" w:hAnsi="Times New Roman" w:cs="Times New Roman"/>
          <w:sz w:val="24"/>
          <w:szCs w:val="24"/>
        </w:rPr>
        <w:t>Practic toate sistemele de baze de date relaționale folosesc SQL (Structured Query Language) ca limbaj pentru interogar</w:t>
      </w:r>
      <w:r w:rsidR="00744F0C">
        <w:rPr>
          <w:rFonts w:ascii="Times New Roman" w:hAnsi="Times New Roman" w:cs="Times New Roman"/>
          <w:sz w:val="24"/>
          <w:szCs w:val="24"/>
        </w:rPr>
        <w:t>ea și menținerea bazei de date.</w:t>
      </w:r>
      <w:r w:rsidRPr="00AB1637">
        <w:rPr>
          <w:rFonts w:ascii="Times New Roman" w:hAnsi="Times New Roman" w:cs="Times New Roman"/>
          <w:sz w:val="24"/>
          <w:szCs w:val="24"/>
        </w:rPr>
        <w:t xml:space="preserve"> </w:t>
      </w:r>
      <w:r w:rsidRPr="00AB1637">
        <w:rPr>
          <w:rFonts w:ascii="Times New Roman" w:hAnsi="Times New Roman" w:cs="Times New Roman"/>
          <w:sz w:val="16"/>
          <w:szCs w:val="16"/>
        </w:rPr>
        <w:t>[11]</w:t>
      </w:r>
    </w:p>
    <w:p w:rsidR="003C07B8" w:rsidRPr="00AB1637" w:rsidRDefault="003C07B8" w:rsidP="00311AAA">
      <w:pPr>
        <w:ind w:firstLine="708"/>
        <w:jc w:val="both"/>
        <w:rPr>
          <w:rFonts w:ascii="Times New Roman" w:hAnsi="Times New Roman" w:cs="Times New Roman"/>
          <w:sz w:val="24"/>
          <w:szCs w:val="24"/>
        </w:rPr>
      </w:pPr>
    </w:p>
    <w:p w:rsidR="003C07B8" w:rsidRPr="00AB1637" w:rsidRDefault="003C07B8" w:rsidP="00311AAA">
      <w:pPr>
        <w:jc w:val="both"/>
        <w:rPr>
          <w:rFonts w:ascii="Times New Roman" w:hAnsi="Times New Roman" w:cs="Times New Roman"/>
          <w:b/>
          <w:sz w:val="24"/>
          <w:szCs w:val="24"/>
        </w:rPr>
      </w:pPr>
      <w:r w:rsidRPr="00AB1637">
        <w:rPr>
          <w:rFonts w:ascii="Times New Roman" w:hAnsi="Times New Roman" w:cs="Times New Roman"/>
          <w:b/>
          <w:sz w:val="24"/>
          <w:szCs w:val="24"/>
        </w:rPr>
        <w:tab/>
        <w:t>1.2.1. Prezentare generală</w:t>
      </w:r>
    </w:p>
    <w:p w:rsidR="003C07B8" w:rsidRPr="00AB1637" w:rsidRDefault="003C07B8" w:rsidP="00311AAA">
      <w:pPr>
        <w:ind w:firstLine="708"/>
        <w:jc w:val="both"/>
        <w:rPr>
          <w:rFonts w:ascii="Times New Roman" w:hAnsi="Times New Roman" w:cs="Times New Roman"/>
          <w:sz w:val="24"/>
          <w:szCs w:val="24"/>
        </w:rPr>
      </w:pPr>
      <w:r w:rsidRPr="00AB1637">
        <w:rPr>
          <w:rFonts w:ascii="Times New Roman" w:hAnsi="Times New Roman" w:cs="Times New Roman"/>
          <w:sz w:val="24"/>
          <w:szCs w:val="24"/>
        </w:rPr>
        <w:t>Fiecare bază de date este o colecție de tabele, care sunt numite „relații”, de unde și numele de "bază de date relațională". Fiecare tabel este o reprezentare metaforică a unei entități sau obiect care este reprezentat într-o formă tabelară, de coloane și rânduri. Coloanele sunt domeniile unei înregistrări sau atributele unei entități. Rândurile conțin valorile sau instanțele datelor; de asemenea, acestea sunt denumite înregistrări sau tupluri.</w:t>
      </w:r>
    </w:p>
    <w:p w:rsidR="003C07B8" w:rsidRPr="00AB1637" w:rsidRDefault="003C07B8" w:rsidP="00311AAA">
      <w:pPr>
        <w:ind w:firstLine="708"/>
        <w:jc w:val="both"/>
        <w:rPr>
          <w:rFonts w:ascii="Times New Roman" w:hAnsi="Times New Roman" w:cs="Times New Roman"/>
          <w:sz w:val="24"/>
          <w:szCs w:val="24"/>
        </w:rPr>
      </w:pPr>
      <w:r w:rsidRPr="00AB1637">
        <w:rPr>
          <w:rFonts w:ascii="Times New Roman" w:hAnsi="Times New Roman" w:cs="Times New Roman"/>
          <w:sz w:val="24"/>
          <w:szCs w:val="24"/>
        </w:rPr>
        <w:t>Există legături atât între coloanele unui tabel, cât și între tabele. Aceste relații iau trei forme logice: unu-la-unu, unu-la-mai multe sau mai multe-la-mai multe. Cele mai multe baze de date relaţionale sunt proiectate astfel încât să existe o singură valoare în fiecare celulă (o intersecție dintre o coloană și un rând); în această formă, într-un tabel există doar relații unu-la-unu. Fiecare tabel este numit în funcție de datele pe care le conțin</w:t>
      </w:r>
      <w:r w:rsidR="00744F0C">
        <w:rPr>
          <w:rFonts w:ascii="Times New Roman" w:hAnsi="Times New Roman" w:cs="Times New Roman"/>
          <w:sz w:val="24"/>
          <w:szCs w:val="24"/>
        </w:rPr>
        <w:t>e, cum ar fi oameni sau adrese.</w:t>
      </w:r>
      <w:r w:rsidRPr="00AB1637">
        <w:rPr>
          <w:rFonts w:ascii="Times New Roman" w:hAnsi="Times New Roman" w:cs="Times New Roman"/>
          <w:sz w:val="24"/>
          <w:szCs w:val="24"/>
        </w:rPr>
        <w:t xml:space="preserve"> </w:t>
      </w:r>
      <w:r w:rsidRPr="00AB1637">
        <w:rPr>
          <w:rFonts w:ascii="Times New Roman" w:hAnsi="Times New Roman" w:cs="Times New Roman"/>
          <w:sz w:val="16"/>
          <w:szCs w:val="16"/>
        </w:rPr>
        <w:t>[11]</w:t>
      </w:r>
    </w:p>
    <w:p w:rsidR="003C07B8" w:rsidRPr="00AB1637" w:rsidRDefault="003C07B8" w:rsidP="00311AAA">
      <w:pPr>
        <w:ind w:firstLine="708"/>
        <w:jc w:val="both"/>
        <w:rPr>
          <w:rFonts w:ascii="Times New Roman" w:hAnsi="Times New Roman" w:cs="Times New Roman"/>
          <w:sz w:val="24"/>
          <w:szCs w:val="24"/>
        </w:rPr>
      </w:pPr>
      <w:r w:rsidRPr="00AB1637">
        <w:rPr>
          <w:rFonts w:ascii="Times New Roman" w:hAnsi="Times New Roman" w:cs="Times New Roman"/>
          <w:sz w:val="24"/>
          <w:szCs w:val="24"/>
        </w:rPr>
        <w:t xml:space="preserve">Pentru ca un sistem de gestiune de baze de date (SGBD) să funcționeze eficient și precis, trebuie să aibă operaţiuni ACID. O parte din acest proces implică faptul că, în mod constant, există posibilitatea de a selecta sau de a modifica unul și doar un singur rând dintr-un tabel. Prin urmare, cele mai multe implementări fizice au un sistem atribuit, o cheie primară unică pentru fiecare tabel. Când un rând nou este scris în tabel, sistemul generează și scrie noua valoarea unică pentru cheia primară (PK); aceasta este cheia pe care sistemul o utilizează iniţial pentru accesarea tabelului. Performanța sistemului este optimizat pentru PK. Alte chei, mult mai explicabile, pot fi de asemenea identificate și definite drep chei alternative (AK). De multe ori, mai multe coloane pot fi necesare pentru a forma un AK (aceasta este unul din motivele pentru care o singură coloană formează de obicei un PK). Atât PK și AK au capacitatea de a identifica în mod unic un rând dintr-un tabel. Tehnologie suplimentară poate </w:t>
      </w:r>
      <w:r w:rsidRPr="00AB1637">
        <w:rPr>
          <w:rFonts w:ascii="Times New Roman" w:hAnsi="Times New Roman" w:cs="Times New Roman"/>
          <w:sz w:val="24"/>
          <w:szCs w:val="24"/>
        </w:rPr>
        <w:lastRenderedPageBreak/>
        <w:t>fi aplicată pentru a asigura un ID unic în lume, un identificator global unic; acestea sunt utilizate atunci când exi</w:t>
      </w:r>
      <w:r w:rsidR="00744F0C">
        <w:rPr>
          <w:rFonts w:ascii="Times New Roman" w:hAnsi="Times New Roman" w:cs="Times New Roman"/>
          <w:sz w:val="24"/>
          <w:szCs w:val="24"/>
        </w:rPr>
        <w:t>stă un sistem mai larg cerințe.</w:t>
      </w:r>
      <w:r w:rsidRPr="00AB1637">
        <w:rPr>
          <w:rFonts w:ascii="Times New Roman" w:hAnsi="Times New Roman" w:cs="Times New Roman"/>
          <w:sz w:val="24"/>
          <w:szCs w:val="24"/>
        </w:rPr>
        <w:t xml:space="preserve"> </w:t>
      </w:r>
      <w:r w:rsidRPr="00AB1637">
        <w:rPr>
          <w:rFonts w:ascii="Times New Roman" w:hAnsi="Times New Roman" w:cs="Times New Roman"/>
          <w:sz w:val="16"/>
          <w:szCs w:val="16"/>
        </w:rPr>
        <w:t>[10]</w:t>
      </w:r>
    </w:p>
    <w:p w:rsidR="003C07B8" w:rsidRPr="00AB1637" w:rsidRDefault="003C07B8" w:rsidP="00311AAA">
      <w:pPr>
        <w:ind w:firstLine="708"/>
        <w:jc w:val="both"/>
        <w:rPr>
          <w:rFonts w:ascii="Times New Roman" w:hAnsi="Times New Roman" w:cs="Times New Roman"/>
          <w:sz w:val="24"/>
          <w:szCs w:val="24"/>
        </w:rPr>
      </w:pPr>
      <w:r w:rsidRPr="00AB1637">
        <w:rPr>
          <w:rFonts w:ascii="Times New Roman" w:hAnsi="Times New Roman" w:cs="Times New Roman"/>
          <w:sz w:val="24"/>
          <w:szCs w:val="24"/>
        </w:rPr>
        <w:t>Cheile principale dintr-o bază de date sunt folosite pentru a defini relațiile dintre tabele. Atunci când PK migrează la un alt tabel, acesta devine o cheie străină în celălalt tabel. Intrucât fiecare celulă poate conține doar o valoare, iar PK migrează într-o entitate dintr-un alt tabel, acest format de  model poate reprezenta fie o relaţie de tip unu-la-unu, fie unu-la-mai multe. Cele mai multe modele de date relaționale rezolvă relaţii de tip mai multe-la-mai multe, prin crearea unui tabel suplimentar ce conține PK din tabelele celorlalte entităţi - această relaţie devine o entitate; apoi tabelul de rezoluție este numit în mod corespunzător și de obicei i se atribuie propria PK, în timp ce cele două FK sunt combinate pentru a forma un AK. Migrația PK la alte tabele este doilea motiv major pentru care sistemele desemnate de numere întregi sunt utilizate în mod normal ca PK; de obicei, nu prezintă nici eficienţă, nici claritate migrarea a mai</w:t>
      </w:r>
      <w:r w:rsidR="00744F0C">
        <w:rPr>
          <w:rFonts w:ascii="Times New Roman" w:hAnsi="Times New Roman" w:cs="Times New Roman"/>
          <w:sz w:val="24"/>
          <w:szCs w:val="24"/>
        </w:rPr>
        <w:t xml:space="preserve"> multor alte tipuri de coloane.</w:t>
      </w:r>
      <w:r w:rsidRPr="00AB1637">
        <w:rPr>
          <w:rFonts w:ascii="Times New Roman" w:hAnsi="Times New Roman" w:cs="Times New Roman"/>
          <w:sz w:val="16"/>
          <w:szCs w:val="16"/>
        </w:rPr>
        <w:t xml:space="preserve"> [10]</w:t>
      </w:r>
    </w:p>
    <w:p w:rsidR="003C07B8" w:rsidRPr="00AB1637" w:rsidRDefault="003C07B8" w:rsidP="00311AAA">
      <w:pPr>
        <w:ind w:firstLine="708"/>
        <w:jc w:val="both"/>
        <w:rPr>
          <w:rFonts w:ascii="Times New Roman" w:hAnsi="Times New Roman" w:cs="Times New Roman"/>
          <w:sz w:val="24"/>
          <w:szCs w:val="24"/>
        </w:rPr>
      </w:pPr>
      <w:r w:rsidRPr="00AB1637">
        <w:rPr>
          <w:rFonts w:ascii="Times New Roman" w:hAnsi="Times New Roman" w:cs="Times New Roman"/>
          <w:sz w:val="24"/>
          <w:szCs w:val="24"/>
        </w:rPr>
        <w:t>Cea mai mare parte din programarea SGBDR este realizată folosind proceduri de stocare. De multe ori pot fi folosite proceduri pentru a reduce semnificativ cantitatea de informație transferată în interiorul și în afara unui sistem. Pentru cresterea siguranţei, proiectarea sistemului poate acorda acces numai la procedurile de stocare și nu direct la tabele. Procedurile fundamentale de stocare conțin informaţiile necesare pentru a insera noi date și a le actualiza pe cele existente. Procedurile mai compleze pot fi create pentru a implementa noi norme şi o logică suplimentară legate de pre</w:t>
      </w:r>
      <w:r w:rsidR="00744F0C">
        <w:rPr>
          <w:rFonts w:ascii="Times New Roman" w:hAnsi="Times New Roman" w:cs="Times New Roman"/>
          <w:sz w:val="24"/>
          <w:szCs w:val="24"/>
        </w:rPr>
        <w:t>lucrarea sau selectarea datelor.</w:t>
      </w:r>
      <w:r w:rsidRPr="00AB1637">
        <w:rPr>
          <w:rFonts w:ascii="Times New Roman" w:hAnsi="Times New Roman" w:cs="Times New Roman"/>
          <w:sz w:val="24"/>
          <w:szCs w:val="24"/>
        </w:rPr>
        <w:t xml:space="preserve"> </w:t>
      </w:r>
      <w:r w:rsidRPr="00AB1637">
        <w:rPr>
          <w:rFonts w:ascii="Times New Roman" w:hAnsi="Times New Roman" w:cs="Times New Roman"/>
          <w:sz w:val="16"/>
          <w:szCs w:val="16"/>
        </w:rPr>
        <w:t>[10]</w:t>
      </w:r>
    </w:p>
    <w:p w:rsidR="003C07B8" w:rsidRPr="00AB1637" w:rsidRDefault="003C07B8" w:rsidP="00311AAA">
      <w:pPr>
        <w:pStyle w:val="NoSpacing"/>
        <w:jc w:val="both"/>
        <w:rPr>
          <w:rFonts w:ascii="Times New Roman" w:hAnsi="Times New Roman" w:cs="Times New Roman"/>
          <w:b/>
          <w:sz w:val="24"/>
          <w:szCs w:val="24"/>
        </w:rPr>
      </w:pPr>
      <w:r w:rsidRPr="00AB1637">
        <w:rPr>
          <w:rFonts w:ascii="Times New Roman" w:hAnsi="Times New Roman" w:cs="Times New Roman"/>
          <w:b/>
          <w:sz w:val="24"/>
          <w:szCs w:val="24"/>
        </w:rPr>
        <w:tab/>
        <w:t>1.2.2. Terminologii</w:t>
      </w:r>
    </w:p>
    <w:p w:rsidR="003C07B8" w:rsidRPr="00AB1637" w:rsidRDefault="003C07B8" w:rsidP="00311AAA">
      <w:pPr>
        <w:pStyle w:val="NoSpacing"/>
        <w:jc w:val="both"/>
        <w:rPr>
          <w:rFonts w:ascii="Times New Roman" w:hAnsi="Times New Roman" w:cs="Times New Roman"/>
          <w:b/>
          <w:sz w:val="24"/>
          <w:szCs w:val="24"/>
        </w:rPr>
      </w:pPr>
    </w:p>
    <w:tbl>
      <w:tblPr>
        <w:tblStyle w:val="MediumGrid1-Accent1"/>
        <w:tblW w:w="0" w:type="auto"/>
        <w:tblLook w:val="04A0" w:firstRow="1" w:lastRow="0" w:firstColumn="1" w:lastColumn="0" w:noHBand="0" w:noVBand="1"/>
      </w:tblPr>
      <w:tblGrid>
        <w:gridCol w:w="3091"/>
        <w:gridCol w:w="3105"/>
        <w:gridCol w:w="3092"/>
      </w:tblGrid>
      <w:tr w:rsidR="003C07B8" w:rsidRPr="00AB1637" w:rsidTr="0034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rPr>
                <w:rFonts w:ascii="Times New Roman" w:hAnsi="Times New Roman" w:cs="Times New Roman"/>
                <w:b w:val="0"/>
                <w:sz w:val="24"/>
                <w:szCs w:val="24"/>
              </w:rPr>
            </w:pPr>
            <w:r w:rsidRPr="00AB1637">
              <w:rPr>
                <w:rFonts w:ascii="Times New Roman" w:hAnsi="Times New Roman" w:cs="Times New Roman"/>
                <w:sz w:val="24"/>
                <w:szCs w:val="24"/>
              </w:rPr>
              <w:t>Termeni SQL</w:t>
            </w:r>
          </w:p>
        </w:tc>
        <w:tc>
          <w:tcPr>
            <w:tcW w:w="3105"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AB1637">
              <w:rPr>
                <w:rFonts w:ascii="Times New Roman" w:hAnsi="Times New Roman" w:cs="Times New Roman"/>
                <w:sz w:val="24"/>
                <w:szCs w:val="24"/>
                <w:lang w:val="fr-FR"/>
              </w:rPr>
              <w:t>Terminologie privind bazele de date relaţionale</w:t>
            </w:r>
          </w:p>
        </w:tc>
        <w:tc>
          <w:tcPr>
            <w:tcW w:w="3092"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637">
              <w:rPr>
                <w:rFonts w:ascii="Times New Roman" w:hAnsi="Times New Roman" w:cs="Times New Roman"/>
                <w:sz w:val="24"/>
                <w:szCs w:val="24"/>
              </w:rPr>
              <w:t>Descriere</w:t>
            </w:r>
          </w:p>
        </w:tc>
      </w:tr>
      <w:tr w:rsidR="003C07B8" w:rsidRPr="00AB1637" w:rsidTr="00346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rPr>
                <w:rFonts w:ascii="Times New Roman" w:hAnsi="Times New Roman" w:cs="Times New Roman"/>
                <w:b w:val="0"/>
                <w:sz w:val="24"/>
                <w:szCs w:val="24"/>
              </w:rPr>
            </w:pPr>
            <w:r w:rsidRPr="00AB1637">
              <w:rPr>
                <w:rFonts w:ascii="Times New Roman" w:hAnsi="Times New Roman" w:cs="Times New Roman"/>
                <w:b w:val="0"/>
                <w:bCs w:val="0"/>
                <w:iCs/>
                <w:sz w:val="24"/>
                <w:szCs w:val="24"/>
              </w:rPr>
              <w:t>Rând</w:t>
            </w:r>
          </w:p>
        </w:tc>
        <w:tc>
          <w:tcPr>
            <w:tcW w:w="3105"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637">
              <w:rPr>
                <w:rFonts w:ascii="Times New Roman" w:hAnsi="Times New Roman" w:cs="Times New Roman"/>
                <w:bCs/>
                <w:iCs/>
                <w:sz w:val="24"/>
                <w:szCs w:val="24"/>
              </w:rPr>
              <w:t>Tuplu sau înregistrare</w:t>
            </w:r>
          </w:p>
        </w:tc>
        <w:tc>
          <w:tcPr>
            <w:tcW w:w="3092"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AB1637">
              <w:rPr>
                <w:rFonts w:ascii="Times New Roman" w:hAnsi="Times New Roman" w:cs="Times New Roman"/>
                <w:sz w:val="24"/>
                <w:szCs w:val="24"/>
                <w:lang w:val="fr-FR"/>
              </w:rPr>
              <w:t>Un set de date reprezintă un singur element</w:t>
            </w:r>
          </w:p>
        </w:tc>
      </w:tr>
      <w:tr w:rsidR="003C07B8" w:rsidRPr="00AB1637" w:rsidTr="00346735">
        <w:tc>
          <w:tcPr>
            <w:cnfStyle w:val="001000000000" w:firstRow="0" w:lastRow="0" w:firstColumn="1" w:lastColumn="0" w:oddVBand="0" w:evenVBand="0" w:oddHBand="0" w:evenHBand="0" w:firstRowFirstColumn="0" w:firstRowLastColumn="0" w:lastRowFirstColumn="0" w:lastRowLastColumn="0"/>
            <w:tcW w:w="3091"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rPr>
                <w:rFonts w:ascii="Times New Roman" w:hAnsi="Times New Roman" w:cs="Times New Roman"/>
                <w:b w:val="0"/>
                <w:sz w:val="24"/>
                <w:szCs w:val="24"/>
              </w:rPr>
            </w:pPr>
            <w:r w:rsidRPr="00AB1637">
              <w:rPr>
                <w:rFonts w:ascii="Times New Roman" w:hAnsi="Times New Roman" w:cs="Times New Roman"/>
                <w:b w:val="0"/>
                <w:bCs w:val="0"/>
                <w:iCs/>
                <w:sz w:val="24"/>
                <w:szCs w:val="24"/>
              </w:rPr>
              <w:t>Coloană</w:t>
            </w:r>
          </w:p>
        </w:tc>
        <w:tc>
          <w:tcPr>
            <w:tcW w:w="3105"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637">
              <w:rPr>
                <w:rFonts w:ascii="Times New Roman" w:hAnsi="Times New Roman" w:cs="Times New Roman"/>
                <w:bCs/>
                <w:iCs/>
                <w:sz w:val="24"/>
                <w:szCs w:val="24"/>
              </w:rPr>
              <w:t>Atribut sau domeniu</w:t>
            </w:r>
          </w:p>
        </w:tc>
        <w:tc>
          <w:tcPr>
            <w:tcW w:w="3092"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AB1637">
              <w:rPr>
                <w:rFonts w:ascii="Times New Roman" w:hAnsi="Times New Roman" w:cs="Times New Roman"/>
                <w:sz w:val="24"/>
                <w:szCs w:val="24"/>
                <w:lang w:val="fr-FR"/>
              </w:rPr>
              <w:t>Un element etichetat de un tuplu, de exemplu, "Adresă" sau "Data nașterii"</w:t>
            </w:r>
          </w:p>
        </w:tc>
      </w:tr>
      <w:tr w:rsidR="003C07B8" w:rsidRPr="00AB1637" w:rsidTr="00346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rPr>
                <w:rFonts w:ascii="Times New Roman" w:hAnsi="Times New Roman" w:cs="Times New Roman"/>
                <w:b w:val="0"/>
                <w:sz w:val="24"/>
                <w:szCs w:val="24"/>
              </w:rPr>
            </w:pPr>
            <w:r w:rsidRPr="00AB1637">
              <w:rPr>
                <w:rFonts w:ascii="Times New Roman" w:hAnsi="Times New Roman" w:cs="Times New Roman"/>
                <w:b w:val="0"/>
                <w:bCs w:val="0"/>
                <w:iCs/>
                <w:sz w:val="24"/>
                <w:szCs w:val="24"/>
              </w:rPr>
              <w:t>Tabel</w:t>
            </w:r>
          </w:p>
        </w:tc>
        <w:tc>
          <w:tcPr>
            <w:tcW w:w="3105"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AB1637">
              <w:rPr>
                <w:rFonts w:ascii="Times New Roman" w:hAnsi="Times New Roman" w:cs="Times New Roman"/>
                <w:bCs/>
                <w:iCs/>
                <w:sz w:val="24"/>
                <w:szCs w:val="24"/>
                <w:lang w:val="fr-FR"/>
              </w:rPr>
              <w:t>Relaţie sau relaţie de variabile de bază</w:t>
            </w:r>
            <w:r w:rsidRPr="00AB1637">
              <w:rPr>
                <w:rFonts w:ascii="Times New Roman" w:hAnsi="Times New Roman" w:cs="Times New Roman"/>
                <w:sz w:val="24"/>
                <w:szCs w:val="24"/>
                <w:lang w:val="fr-FR"/>
              </w:rPr>
              <w:t> </w:t>
            </w:r>
          </w:p>
        </w:tc>
        <w:tc>
          <w:tcPr>
            <w:tcW w:w="3092"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AB1637">
              <w:rPr>
                <w:rFonts w:ascii="Times New Roman" w:hAnsi="Times New Roman" w:cs="Times New Roman"/>
                <w:sz w:val="24"/>
                <w:szCs w:val="24"/>
                <w:lang w:val="fr-FR"/>
              </w:rPr>
              <w:t>Un set de tupluri care împărtășesc aceleași atribute; un set de coloane și rânduri</w:t>
            </w:r>
          </w:p>
        </w:tc>
      </w:tr>
      <w:tr w:rsidR="003C07B8" w:rsidRPr="00AB1637" w:rsidTr="00346735">
        <w:tc>
          <w:tcPr>
            <w:cnfStyle w:val="001000000000" w:firstRow="0" w:lastRow="0" w:firstColumn="1" w:lastColumn="0" w:oddVBand="0" w:evenVBand="0" w:oddHBand="0" w:evenHBand="0" w:firstRowFirstColumn="0" w:firstRowLastColumn="0" w:lastRowFirstColumn="0" w:lastRowLastColumn="0"/>
            <w:tcW w:w="3091"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rPr>
                <w:rFonts w:ascii="Times New Roman" w:hAnsi="Times New Roman" w:cs="Times New Roman"/>
                <w:b w:val="0"/>
                <w:sz w:val="24"/>
                <w:szCs w:val="24"/>
                <w:lang w:val="fr-FR"/>
              </w:rPr>
            </w:pPr>
            <w:r w:rsidRPr="00AB1637">
              <w:rPr>
                <w:rFonts w:ascii="Times New Roman" w:hAnsi="Times New Roman" w:cs="Times New Roman"/>
                <w:b w:val="0"/>
                <w:bCs w:val="0"/>
                <w:iCs/>
                <w:sz w:val="24"/>
                <w:szCs w:val="24"/>
                <w:lang w:val="fr-FR"/>
              </w:rPr>
              <w:t>Vizualizare sau ansamblu de rezultate</w:t>
            </w:r>
          </w:p>
        </w:tc>
        <w:tc>
          <w:tcPr>
            <w:tcW w:w="3105"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637">
              <w:rPr>
                <w:rFonts w:ascii="Times New Roman" w:hAnsi="Times New Roman" w:cs="Times New Roman"/>
                <w:bCs/>
                <w:iCs/>
                <w:sz w:val="24"/>
                <w:szCs w:val="24"/>
              </w:rPr>
              <w:t>Relație variabilă derivată</w:t>
            </w:r>
          </w:p>
        </w:tc>
        <w:tc>
          <w:tcPr>
            <w:tcW w:w="3092"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AB1637">
              <w:rPr>
                <w:rFonts w:ascii="Times New Roman" w:hAnsi="Times New Roman" w:cs="Times New Roman"/>
                <w:sz w:val="24"/>
                <w:szCs w:val="24"/>
                <w:lang w:val="fr-FR"/>
              </w:rPr>
              <w:t>Orice set de tupluri; un raport din SGBDR, ca răspuns la o interogare.</w:t>
            </w:r>
          </w:p>
        </w:tc>
      </w:tr>
    </w:tbl>
    <w:p w:rsidR="003C07B8" w:rsidRPr="00AB1637" w:rsidRDefault="003C07B8" w:rsidP="003D2D24">
      <w:pPr>
        <w:jc w:val="center"/>
        <w:rPr>
          <w:rFonts w:ascii="Times New Roman" w:hAnsi="Times New Roman" w:cs="Times New Roman"/>
          <w:sz w:val="24"/>
          <w:szCs w:val="24"/>
        </w:rPr>
      </w:pPr>
      <w:r w:rsidRPr="00AB1637">
        <w:rPr>
          <w:rFonts w:ascii="Times New Roman" w:hAnsi="Times New Roman" w:cs="Times New Roman"/>
          <w:sz w:val="24"/>
          <w:szCs w:val="24"/>
        </w:rPr>
        <w:t>Tabel 1.1 Terminologii</w:t>
      </w:r>
      <w:r w:rsidR="00763595">
        <w:rPr>
          <w:rFonts w:ascii="Times New Roman" w:hAnsi="Times New Roman" w:cs="Times New Roman"/>
          <w:sz w:val="24"/>
          <w:szCs w:val="24"/>
        </w:rPr>
        <w:t xml:space="preserve"> </w:t>
      </w:r>
      <w:r w:rsidR="00763595" w:rsidRPr="00AB1637">
        <w:rPr>
          <w:rFonts w:ascii="Times New Roman" w:hAnsi="Times New Roman" w:cs="Times New Roman"/>
          <w:sz w:val="16"/>
          <w:szCs w:val="16"/>
        </w:rPr>
        <w:t>[10]</w:t>
      </w:r>
    </w:p>
    <w:p w:rsidR="003C07B8" w:rsidRPr="00AB1637" w:rsidRDefault="003C07B8" w:rsidP="00311AAA">
      <w:pPr>
        <w:jc w:val="both"/>
        <w:rPr>
          <w:rFonts w:ascii="Times New Roman" w:hAnsi="Times New Roman" w:cs="Times New Roman"/>
          <w:b/>
          <w:sz w:val="24"/>
          <w:szCs w:val="24"/>
        </w:rPr>
      </w:pPr>
      <w:r w:rsidRPr="00AB1637">
        <w:rPr>
          <w:rFonts w:ascii="Times New Roman" w:hAnsi="Times New Roman" w:cs="Times New Roman"/>
          <w:b/>
          <w:sz w:val="24"/>
          <w:szCs w:val="24"/>
        </w:rPr>
        <w:tab/>
      </w:r>
    </w:p>
    <w:p w:rsidR="003C07B8" w:rsidRPr="00AB1637" w:rsidRDefault="003C07B8" w:rsidP="00311AAA">
      <w:pPr>
        <w:jc w:val="both"/>
        <w:rPr>
          <w:rFonts w:ascii="Times New Roman" w:hAnsi="Times New Roman" w:cs="Times New Roman"/>
          <w:b/>
          <w:sz w:val="24"/>
          <w:szCs w:val="24"/>
        </w:rPr>
      </w:pPr>
    </w:p>
    <w:p w:rsidR="003C07B8" w:rsidRPr="00AB1637" w:rsidRDefault="003C07B8" w:rsidP="00311AAA">
      <w:pPr>
        <w:jc w:val="both"/>
        <w:rPr>
          <w:rFonts w:ascii="Times New Roman" w:hAnsi="Times New Roman" w:cs="Times New Roman"/>
          <w:b/>
          <w:sz w:val="24"/>
          <w:szCs w:val="24"/>
        </w:rPr>
      </w:pPr>
      <w:r w:rsidRPr="00AB1637">
        <w:rPr>
          <w:rFonts w:ascii="Times New Roman" w:hAnsi="Times New Roman" w:cs="Times New Roman"/>
          <w:b/>
          <w:sz w:val="24"/>
          <w:szCs w:val="24"/>
        </w:rPr>
        <w:tab/>
        <w:t>1.2.3. Relații sau tabele</w:t>
      </w:r>
    </w:p>
    <w:p w:rsidR="003C07B8" w:rsidRPr="00AB1637" w:rsidRDefault="00744F0C" w:rsidP="00311AAA">
      <w:pPr>
        <w:pStyle w:val="NoSpacing"/>
        <w:spacing w:after="240" w:line="276" w:lineRule="auto"/>
        <w:jc w:val="both"/>
        <w:rPr>
          <w:rFonts w:ascii="Times New Roman" w:hAnsi="Times New Roman" w:cs="Times New Roman"/>
          <w:sz w:val="24"/>
          <w:szCs w:val="24"/>
        </w:rPr>
      </w:pPr>
      <w:r>
        <w:rPr>
          <w:rFonts w:ascii="Times New Roman" w:hAnsi="Times New Roman" w:cs="Times New Roman"/>
          <w:sz w:val="24"/>
          <w:szCs w:val="24"/>
        </w:rPr>
        <w:tab/>
      </w:r>
      <w:r w:rsidR="003C07B8" w:rsidRPr="00AB1637">
        <w:rPr>
          <w:rFonts w:ascii="Times New Roman" w:hAnsi="Times New Roman" w:cs="Times New Roman"/>
          <w:i/>
          <w:sz w:val="24"/>
          <w:szCs w:val="24"/>
        </w:rPr>
        <w:t>O relație</w:t>
      </w:r>
      <w:r w:rsidR="003C07B8" w:rsidRPr="00AB1637">
        <w:rPr>
          <w:rFonts w:ascii="Times New Roman" w:hAnsi="Times New Roman" w:cs="Times New Roman"/>
          <w:sz w:val="24"/>
          <w:szCs w:val="24"/>
        </w:rPr>
        <w:t xml:space="preserve"> este definită ca un set de tupluri care au aceleași atribute. Un tuplu reprezintă de obicei un obiect și informația despre acel obiect. Obiectele sunt în general obiecte fizice sau concepte. </w:t>
      </w:r>
      <w:r w:rsidR="003C07B8" w:rsidRPr="00AB1637">
        <w:rPr>
          <w:rFonts w:ascii="Times New Roman" w:hAnsi="Times New Roman" w:cs="Times New Roman"/>
          <w:sz w:val="24"/>
          <w:szCs w:val="24"/>
        </w:rPr>
        <w:lastRenderedPageBreak/>
        <w:t>O relație este de obicei descrisă ca un tabel, organizat în rânduri și coloane. Toate datele care fac referire la un atribut sunt în același domeniu și sunt în conform</w:t>
      </w:r>
      <w:r>
        <w:rPr>
          <w:rFonts w:ascii="Times New Roman" w:hAnsi="Times New Roman" w:cs="Times New Roman"/>
          <w:sz w:val="24"/>
          <w:szCs w:val="24"/>
        </w:rPr>
        <w:t>itate cu aceleași constrângeri.</w:t>
      </w:r>
      <w:r w:rsidR="003C07B8" w:rsidRPr="00AB1637">
        <w:rPr>
          <w:rFonts w:ascii="Times New Roman" w:hAnsi="Times New Roman" w:cs="Times New Roman"/>
          <w:sz w:val="24"/>
          <w:szCs w:val="24"/>
        </w:rPr>
        <w:t xml:space="preserve"> </w:t>
      </w:r>
      <w:r w:rsidR="003C07B8" w:rsidRPr="00AB1637">
        <w:rPr>
          <w:rFonts w:ascii="Times New Roman" w:hAnsi="Times New Roman" w:cs="Times New Roman"/>
          <w:sz w:val="16"/>
          <w:szCs w:val="16"/>
          <w:lang w:val="en-US"/>
        </w:rPr>
        <w:t>[10]</w:t>
      </w:r>
    </w:p>
    <w:p w:rsidR="003C07B8" w:rsidRPr="00AB1637" w:rsidRDefault="00744F0C" w:rsidP="00311AAA">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3C07B8" w:rsidRPr="00AB1637">
        <w:rPr>
          <w:rFonts w:ascii="Times New Roman" w:hAnsi="Times New Roman" w:cs="Times New Roman"/>
          <w:sz w:val="24"/>
          <w:szCs w:val="24"/>
        </w:rPr>
        <w:t>Modelul relaţional specifică că tuplurile dintr-o relație nu au o ordine specifică și că tuplurile, la rândul lor, nu impun o anumită ordine atributelor. Aplicațiile accesează bazele de date specificând interogări care folosesc operaţiuni precum „select” pentru a identifica tuplurile, „proiect” pentru a identifica atributele sau „join” pentru a  realiza relaţii. Relațiile pot fi modificate folosind adăugare, ştergere şi operatori de actualizare. Noile tupluri pot furniza valori explicite sau pot fi derivate din interogări. În mod similar, interogările identifică tuplurile pentru actualizare sau ștergere.</w:t>
      </w:r>
    </w:p>
    <w:p w:rsidR="003C07B8" w:rsidRPr="00AB1637" w:rsidRDefault="003C07B8" w:rsidP="00311AAA">
      <w:pPr>
        <w:pStyle w:val="NoSpacing"/>
        <w:spacing w:line="276" w:lineRule="auto"/>
        <w:jc w:val="both"/>
        <w:rPr>
          <w:rFonts w:ascii="Times New Roman" w:hAnsi="Times New Roman" w:cs="Times New Roman"/>
          <w:sz w:val="24"/>
          <w:szCs w:val="24"/>
        </w:rPr>
      </w:pPr>
    </w:p>
    <w:p w:rsidR="003C07B8" w:rsidRPr="00AB1637" w:rsidRDefault="003C07B8" w:rsidP="00311AAA">
      <w:pPr>
        <w:pStyle w:val="NoSpacing"/>
        <w:spacing w:line="276" w:lineRule="auto"/>
        <w:jc w:val="both"/>
        <w:rPr>
          <w:rFonts w:ascii="Times New Roman" w:hAnsi="Times New Roman" w:cs="Times New Roman"/>
          <w:sz w:val="24"/>
          <w:szCs w:val="24"/>
        </w:rPr>
      </w:pPr>
      <w:r w:rsidRPr="00AB1637">
        <w:rPr>
          <w:rFonts w:ascii="Times New Roman" w:hAnsi="Times New Roman" w:cs="Times New Roman"/>
          <w:sz w:val="24"/>
          <w:szCs w:val="24"/>
        </w:rPr>
        <w:tab/>
        <w:t>Prin definiţie, tuplurile sunt unice. Dacă tuplul conține un candidat sau o cheie primară atunci în mod evident este unic; cu toate acestea, o cheie primară nu trebuie să fie definită de un rând sau o înregistrare pentru a fi un tuplu. Definiția unui tuplu impune ca aceasta să fie unic, dar nu are nevoie de o cheie primară pentru a defini acest lucru. Deoarece un tuplu este unic, atributele sale, prin defin</w:t>
      </w:r>
      <w:r w:rsidR="00744F0C">
        <w:rPr>
          <w:rFonts w:ascii="Times New Roman" w:hAnsi="Times New Roman" w:cs="Times New Roman"/>
          <w:sz w:val="24"/>
          <w:szCs w:val="24"/>
        </w:rPr>
        <w:t>iție, reprezintă o super-cheie.</w:t>
      </w:r>
      <w:r w:rsidRPr="00AB1637">
        <w:rPr>
          <w:rFonts w:ascii="Times New Roman" w:hAnsi="Times New Roman" w:cs="Times New Roman"/>
          <w:sz w:val="16"/>
          <w:szCs w:val="16"/>
          <w:lang w:val="en-US"/>
        </w:rPr>
        <w:t xml:space="preserve"> [10]</w:t>
      </w:r>
    </w:p>
    <w:p w:rsidR="003C07B8" w:rsidRPr="00AB1637" w:rsidRDefault="003C07B8" w:rsidP="00311AAA">
      <w:pPr>
        <w:pStyle w:val="NoSpacing"/>
        <w:spacing w:line="276" w:lineRule="auto"/>
        <w:jc w:val="both"/>
        <w:rPr>
          <w:rFonts w:ascii="Times New Roman" w:hAnsi="Times New Roman" w:cs="Times New Roman"/>
          <w:sz w:val="24"/>
          <w:szCs w:val="24"/>
        </w:rPr>
      </w:pPr>
    </w:p>
    <w:p w:rsidR="003C07B8" w:rsidRPr="00AB1637" w:rsidRDefault="003C07B8" w:rsidP="00311AAA">
      <w:pPr>
        <w:jc w:val="both"/>
        <w:rPr>
          <w:rFonts w:ascii="Times New Roman" w:hAnsi="Times New Roman" w:cs="Times New Roman"/>
          <w:b/>
          <w:sz w:val="24"/>
          <w:szCs w:val="24"/>
        </w:rPr>
      </w:pPr>
      <w:r w:rsidRPr="00AB1637">
        <w:rPr>
          <w:rFonts w:ascii="Times New Roman" w:hAnsi="Times New Roman" w:cs="Times New Roman"/>
          <w:b/>
          <w:sz w:val="24"/>
          <w:szCs w:val="24"/>
        </w:rPr>
        <w:tab/>
        <w:t>1.2.4. Relații de bază și derivate</w:t>
      </w:r>
    </w:p>
    <w:p w:rsidR="003C07B8" w:rsidRPr="00AB1637" w:rsidRDefault="00744F0C" w:rsidP="00311AAA">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3C07B8" w:rsidRPr="00AB1637">
        <w:rPr>
          <w:rFonts w:ascii="Times New Roman" w:hAnsi="Times New Roman" w:cs="Times New Roman"/>
          <w:sz w:val="24"/>
          <w:szCs w:val="24"/>
        </w:rPr>
        <w:t>Într-o bază de date relațională, toate datele sunt stocate și accesate prin intermediul relațiilor. Relațiile care stochează datele sunt numite "relații de bază", iar în implementări sunt numite "tabele". Alte relații nu stochează date, dar sunt calculate prin aplicarea operațiunilor relaționale altor relații. Uneori aceste relații sunt numite "relații derivate". În implementări acestea sunt numite "opinii" sau "interogări". Relațiile derivate sunt oportune în sensul că acestea acționează ca o singură relaţie, chiar dacă pot prelua informații din mai multe relații. De asemenea, relațiile derivate poate fi fol</w:t>
      </w:r>
      <w:r>
        <w:rPr>
          <w:rFonts w:ascii="Times New Roman" w:hAnsi="Times New Roman" w:cs="Times New Roman"/>
          <w:sz w:val="24"/>
          <w:szCs w:val="24"/>
        </w:rPr>
        <w:t>osit ca strat de abstractizare.</w:t>
      </w:r>
      <w:r w:rsidR="003C07B8" w:rsidRPr="00AB1637">
        <w:rPr>
          <w:rFonts w:ascii="Times New Roman" w:hAnsi="Times New Roman" w:cs="Times New Roman"/>
          <w:sz w:val="16"/>
          <w:szCs w:val="16"/>
          <w:lang w:val="en-US"/>
        </w:rPr>
        <w:t xml:space="preserve"> [10]</w:t>
      </w:r>
    </w:p>
    <w:p w:rsidR="003C07B8" w:rsidRPr="00AB1637" w:rsidRDefault="003C07B8" w:rsidP="00311AAA">
      <w:pPr>
        <w:pStyle w:val="NoSpacing"/>
        <w:spacing w:line="276" w:lineRule="auto"/>
        <w:jc w:val="both"/>
        <w:rPr>
          <w:rFonts w:ascii="Times New Roman" w:hAnsi="Times New Roman" w:cs="Times New Roman"/>
          <w:b/>
          <w:sz w:val="24"/>
          <w:szCs w:val="24"/>
        </w:rPr>
      </w:pPr>
    </w:p>
    <w:p w:rsidR="003C07B8" w:rsidRPr="00AB1637" w:rsidRDefault="003C07B8" w:rsidP="00311AAA">
      <w:pPr>
        <w:pStyle w:val="NoSpacing"/>
        <w:spacing w:line="276" w:lineRule="auto"/>
        <w:jc w:val="both"/>
        <w:rPr>
          <w:rFonts w:ascii="Times New Roman" w:hAnsi="Times New Roman" w:cs="Times New Roman"/>
          <w:b/>
          <w:sz w:val="24"/>
          <w:szCs w:val="24"/>
        </w:rPr>
      </w:pPr>
      <w:r w:rsidRPr="00AB1637">
        <w:rPr>
          <w:rFonts w:ascii="Times New Roman" w:hAnsi="Times New Roman" w:cs="Times New Roman"/>
          <w:b/>
          <w:sz w:val="24"/>
          <w:szCs w:val="24"/>
        </w:rPr>
        <w:tab/>
        <w:t>1.2.5. Domenii</w:t>
      </w:r>
    </w:p>
    <w:p w:rsidR="003C07B8" w:rsidRPr="00AB1637" w:rsidRDefault="003C07B8" w:rsidP="00311AAA">
      <w:pPr>
        <w:pStyle w:val="NoSpacing"/>
        <w:spacing w:line="276" w:lineRule="auto"/>
        <w:jc w:val="both"/>
        <w:rPr>
          <w:rFonts w:ascii="Times New Roman" w:hAnsi="Times New Roman" w:cs="Times New Roman"/>
          <w:b/>
          <w:sz w:val="24"/>
          <w:szCs w:val="24"/>
        </w:rPr>
      </w:pPr>
    </w:p>
    <w:p w:rsidR="003C07B8" w:rsidRPr="00AB1637" w:rsidRDefault="003C07B8" w:rsidP="00311AAA">
      <w:pPr>
        <w:pStyle w:val="NoSpacing"/>
        <w:spacing w:line="276" w:lineRule="auto"/>
        <w:jc w:val="both"/>
        <w:rPr>
          <w:rFonts w:ascii="Times New Roman" w:hAnsi="Times New Roman" w:cs="Times New Roman"/>
          <w:sz w:val="24"/>
          <w:szCs w:val="24"/>
        </w:rPr>
      </w:pPr>
      <w:r w:rsidRPr="00AB1637">
        <w:rPr>
          <w:rFonts w:ascii="Times New Roman" w:hAnsi="Times New Roman" w:cs="Times New Roman"/>
          <w:sz w:val="24"/>
          <w:szCs w:val="24"/>
        </w:rPr>
        <w:tab/>
        <w:t xml:space="preserve">Un domeniu descrie un set de valori posibile pentru un atribut dat și poate fi considerat o </w:t>
      </w:r>
      <w:hyperlink r:id="rId11" w:history="1">
        <w:r w:rsidRPr="00AB1637">
          <w:rPr>
            <w:rFonts w:ascii="Times New Roman" w:hAnsi="Times New Roman" w:cs="Times New Roman"/>
            <w:color w:val="000000" w:themeColor="text1"/>
            <w:sz w:val="24"/>
            <w:szCs w:val="24"/>
          </w:rPr>
          <w:t>restricţie</w:t>
        </w:r>
      </w:hyperlink>
      <w:r w:rsidRPr="00AB1637">
        <w:rPr>
          <w:rFonts w:ascii="Times New Roman" w:hAnsi="Times New Roman" w:cs="Times New Roman"/>
          <w:sz w:val="24"/>
          <w:szCs w:val="24"/>
        </w:rPr>
        <w:t xml:space="preserve"> a valorii atributului. Matematic, atașarea unui domeniu unui atribut înseamnă că orice valoare a atributului trebuie să fie un element al setului specificat. Șirul de caractere </w:t>
      </w:r>
      <w:r w:rsidRPr="00AB1637">
        <w:rPr>
          <w:rFonts w:ascii="Times New Roman" w:hAnsi="Times New Roman" w:cs="Times New Roman"/>
          <w:i/>
          <w:sz w:val="24"/>
          <w:szCs w:val="24"/>
        </w:rPr>
        <w:t>"ABC"</w:t>
      </w:r>
      <w:r w:rsidRPr="00AB1637">
        <w:rPr>
          <w:rFonts w:ascii="Times New Roman" w:hAnsi="Times New Roman" w:cs="Times New Roman"/>
          <w:sz w:val="24"/>
          <w:szCs w:val="24"/>
        </w:rPr>
        <w:t>, de exemplu, nu este în domeniul numerelor întregi, dar valoarea întregă 123 este. Un alt exemplu este domeniul ce descrie valorile posibile pentru câmpul "Sex" ca ("Bărbat" femeie "). Astfel, câmpul" Sex" nu va accepta valori de intrare, cum ar fi (0.1) sau (M, F).</w:t>
      </w:r>
    </w:p>
    <w:p w:rsidR="003C07B8" w:rsidRPr="00AB1637" w:rsidRDefault="003C07B8" w:rsidP="00311AAA">
      <w:pPr>
        <w:pStyle w:val="NoSpacing"/>
        <w:spacing w:line="276" w:lineRule="auto"/>
        <w:jc w:val="both"/>
        <w:rPr>
          <w:rFonts w:ascii="Times New Roman" w:hAnsi="Times New Roman" w:cs="Times New Roman"/>
          <w:sz w:val="24"/>
          <w:szCs w:val="24"/>
        </w:rPr>
      </w:pPr>
    </w:p>
    <w:p w:rsidR="003C07B8" w:rsidRPr="00AB1637" w:rsidRDefault="003C07B8" w:rsidP="00311AAA">
      <w:pPr>
        <w:pStyle w:val="NoSpacing"/>
        <w:spacing w:line="276" w:lineRule="auto"/>
        <w:jc w:val="both"/>
        <w:rPr>
          <w:rFonts w:ascii="Times New Roman" w:hAnsi="Times New Roman" w:cs="Times New Roman"/>
          <w:b/>
          <w:sz w:val="24"/>
          <w:szCs w:val="24"/>
        </w:rPr>
      </w:pPr>
      <w:r w:rsidRPr="00AB1637">
        <w:rPr>
          <w:rFonts w:ascii="Times New Roman" w:hAnsi="Times New Roman" w:cs="Times New Roman"/>
          <w:b/>
          <w:sz w:val="24"/>
          <w:szCs w:val="24"/>
        </w:rPr>
        <w:tab/>
        <w:t>1.2.6. Constrângeri</w:t>
      </w:r>
    </w:p>
    <w:p w:rsidR="003C07B8" w:rsidRPr="00AB1637" w:rsidRDefault="003C07B8" w:rsidP="00311AAA">
      <w:pPr>
        <w:pStyle w:val="NoSpacing"/>
        <w:spacing w:line="276" w:lineRule="auto"/>
        <w:jc w:val="both"/>
        <w:rPr>
          <w:rFonts w:ascii="Times New Roman" w:hAnsi="Times New Roman" w:cs="Times New Roman"/>
          <w:b/>
          <w:sz w:val="24"/>
          <w:szCs w:val="24"/>
        </w:rPr>
      </w:pPr>
    </w:p>
    <w:p w:rsidR="003C07B8" w:rsidRPr="00AB1637" w:rsidRDefault="00744F0C" w:rsidP="00311AAA">
      <w:pPr>
        <w:pStyle w:val="NoSpacing"/>
        <w:spacing w:after="240" w:line="276" w:lineRule="auto"/>
        <w:jc w:val="both"/>
        <w:rPr>
          <w:rFonts w:ascii="Times New Roman" w:hAnsi="Times New Roman" w:cs="Times New Roman"/>
          <w:sz w:val="24"/>
          <w:szCs w:val="24"/>
        </w:rPr>
      </w:pPr>
      <w:r>
        <w:rPr>
          <w:rFonts w:ascii="Times New Roman" w:hAnsi="Times New Roman" w:cs="Times New Roman"/>
          <w:sz w:val="24"/>
          <w:szCs w:val="24"/>
        </w:rPr>
        <w:tab/>
      </w:r>
      <w:r w:rsidR="003C07B8" w:rsidRPr="00AB1637">
        <w:rPr>
          <w:rFonts w:ascii="Times New Roman" w:hAnsi="Times New Roman" w:cs="Times New Roman"/>
          <w:b/>
          <w:sz w:val="24"/>
          <w:szCs w:val="24"/>
        </w:rPr>
        <w:t>O cheie primară</w:t>
      </w:r>
      <w:r w:rsidR="003C07B8" w:rsidRPr="00AB1637">
        <w:rPr>
          <w:rFonts w:ascii="Times New Roman" w:hAnsi="Times New Roman" w:cs="Times New Roman"/>
          <w:sz w:val="24"/>
          <w:szCs w:val="24"/>
        </w:rPr>
        <w:t xml:space="preserve"> specifică în mod unic o tuplu într-un tabel. Pentru ca un atribut să fie o bună cheie primară, acesta nu trebuie să se repete. În timp ce atributele fizice (atribute utilizate pentru a descrie datele ce au fost introduse) sunt uneori chei primare bune, cheile surogat sunt folosite adesea în locul lor. O cheie surogat este un atribut alocat în mod artificil unui obiect pentru a-l putea identifica în mod unic (de exemplu, într-un tabel cu elevii unei școli, poate fi atribuit fiecărui elev un anumit ID pentru a-i diferenția). Cheia surogat nu are nicio semnificaţie intrinsecă (inerentă), ci mai degrabă este </w:t>
      </w:r>
      <w:r w:rsidR="003C07B8" w:rsidRPr="00AB1637">
        <w:rPr>
          <w:rFonts w:ascii="Times New Roman" w:hAnsi="Times New Roman" w:cs="Times New Roman"/>
          <w:sz w:val="24"/>
          <w:szCs w:val="24"/>
        </w:rPr>
        <w:lastRenderedPageBreak/>
        <w:t>un mijloc util dat de abilitatea acesteia de a identifica în mod unic un tuplu. Un alt fenomen comun, mai ales în ceea ce privește cardinalitatea N:M este cheia compozit. O cheie compozit este o cheie formată din două sau mai multe atribute dintr-un tabel care (împreună) identifică în mod unic o înregistrare. (De exemplu, într-o bază de date ce cuprinde studenții, profesorii și orele: orele ar putea fi identificate în mod unic printr-o cheie compozit reprezentând numărul sălii și interval orar alocat, deoarece nici o altă oră nu ar putea avea exact aceeași combinație de atribute). De fapt, utilizarea unei astfel de cheie compozit poate reprezenta o formă de verificare</w:t>
      </w:r>
      <w:r>
        <w:rPr>
          <w:rFonts w:ascii="Times New Roman" w:hAnsi="Times New Roman" w:cs="Times New Roman"/>
          <w:sz w:val="24"/>
          <w:szCs w:val="24"/>
        </w:rPr>
        <w:t xml:space="preserve"> a datelor, deși o formă slabă.</w:t>
      </w:r>
      <w:r w:rsidR="003C07B8" w:rsidRPr="00AB1637">
        <w:rPr>
          <w:rFonts w:ascii="Times New Roman" w:hAnsi="Times New Roman" w:cs="Times New Roman"/>
          <w:sz w:val="16"/>
          <w:szCs w:val="16"/>
          <w:lang w:val="en-US"/>
        </w:rPr>
        <w:t xml:space="preserve"> [10]</w:t>
      </w:r>
    </w:p>
    <w:p w:rsidR="003C07B8" w:rsidRPr="00AB1637" w:rsidRDefault="00744F0C" w:rsidP="00311AAA">
      <w:pPr>
        <w:pStyle w:val="NoSpacing"/>
        <w:spacing w:after="240" w:line="276" w:lineRule="auto"/>
        <w:jc w:val="both"/>
        <w:rPr>
          <w:rFonts w:ascii="Times New Roman" w:hAnsi="Times New Roman" w:cs="Times New Roman"/>
          <w:sz w:val="24"/>
          <w:szCs w:val="24"/>
        </w:rPr>
      </w:pPr>
      <w:r>
        <w:rPr>
          <w:rFonts w:ascii="Times New Roman" w:hAnsi="Times New Roman" w:cs="Times New Roman"/>
          <w:sz w:val="24"/>
          <w:szCs w:val="24"/>
        </w:rPr>
        <w:tab/>
      </w:r>
      <w:r w:rsidR="003C07B8" w:rsidRPr="00AB1637">
        <w:rPr>
          <w:rFonts w:ascii="Times New Roman" w:hAnsi="Times New Roman" w:cs="Times New Roman"/>
          <w:b/>
          <w:sz w:val="24"/>
          <w:szCs w:val="24"/>
        </w:rPr>
        <w:t>O cheie externă</w:t>
      </w:r>
      <w:r w:rsidR="003C07B8" w:rsidRPr="00AB1637">
        <w:rPr>
          <w:rFonts w:ascii="Times New Roman" w:hAnsi="Times New Roman" w:cs="Times New Roman"/>
          <w:sz w:val="24"/>
          <w:szCs w:val="24"/>
        </w:rPr>
        <w:t xml:space="preserve"> este un domeniu dintr-un tabel relaţional care se potrivește coloanei cheii primare dintr-un alt tabel. Cheia străină poate fi utilizată la tabele cu referinţe încrucișate. Chei străine nu presuun valori unice în relațiile de afiliere. Cheile externe utilizează în mod eficient valorile atributelor în relația menționată pentru a restricționa domeniul unuia sau mai multor atribute în relația referință. O cheie externă poate fi descrisă în mod oficial ca: "Pentru toate tupluri din relația de referință, proiectate peste atributele la care fac trimitere, trebuie să existe un tuplu în relația de referință proiectat peste aceleași atribute, astfel încât valorile din fiecare atribut de referinţă să se potrivească cu valorile corespunzătoare în at</w:t>
      </w:r>
      <w:r>
        <w:rPr>
          <w:rFonts w:ascii="Times New Roman" w:hAnsi="Times New Roman" w:cs="Times New Roman"/>
          <w:sz w:val="24"/>
          <w:szCs w:val="24"/>
        </w:rPr>
        <w:t>ributele la care fac trimitere.</w:t>
      </w:r>
      <w:r w:rsidR="003C07B8" w:rsidRPr="00AB1637">
        <w:rPr>
          <w:rFonts w:ascii="Times New Roman" w:hAnsi="Times New Roman" w:cs="Times New Roman"/>
          <w:sz w:val="16"/>
          <w:szCs w:val="16"/>
          <w:lang w:val="en-US"/>
        </w:rPr>
        <w:t xml:space="preserve"> [10]</w:t>
      </w:r>
    </w:p>
    <w:p w:rsidR="003C07B8" w:rsidRPr="00AB1637" w:rsidRDefault="00744F0C" w:rsidP="00311AAA">
      <w:pPr>
        <w:pStyle w:val="NoSpacing"/>
        <w:spacing w:after="240" w:line="276" w:lineRule="auto"/>
        <w:jc w:val="both"/>
        <w:rPr>
          <w:rFonts w:ascii="Times New Roman" w:hAnsi="Times New Roman" w:cs="Times New Roman"/>
          <w:sz w:val="24"/>
          <w:szCs w:val="24"/>
        </w:rPr>
      </w:pPr>
      <w:r>
        <w:rPr>
          <w:rFonts w:ascii="Times New Roman" w:hAnsi="Times New Roman" w:cs="Times New Roman"/>
          <w:sz w:val="24"/>
          <w:szCs w:val="24"/>
        </w:rPr>
        <w:tab/>
      </w:r>
      <w:r w:rsidR="003C07B8" w:rsidRPr="00AB1637">
        <w:rPr>
          <w:rFonts w:ascii="Times New Roman" w:hAnsi="Times New Roman" w:cs="Times New Roman"/>
          <w:b/>
          <w:sz w:val="24"/>
          <w:szCs w:val="24"/>
        </w:rPr>
        <w:t>O procedură de stocare</w:t>
      </w:r>
      <w:r w:rsidR="003C07B8" w:rsidRPr="00AB1637">
        <w:rPr>
          <w:rFonts w:ascii="Times New Roman" w:hAnsi="Times New Roman" w:cs="Times New Roman"/>
          <w:sz w:val="24"/>
          <w:szCs w:val="24"/>
        </w:rPr>
        <w:t xml:space="preserve"> este cod executabil care este asociat cu baza de date, și în general stocat în baza de date. De obicei, procedurile de stocare colectează și personalizează operațiunile comune, cum ar fi introducerea unui tuplu într-o relație, colectarea informaţiilor statistice despre paternurile de utilizare sau încapsularea calculelor şi a metodologiei complexe. Frecvent, acestea sunt folosite ca o interfață de programare a aplicațiilor (API) pentru seguranţă sau pentru simplitate. Implementarile procedurilor de stocare în SQL SGBDR permit adesea dezvoltatorilor să profite de extensiile procedurale (de multe ori specifice furnizorilor) în ceea ce priveşte sintaxa standard SQL declarativă. Procedurile stocate nu sunt parte a modelului baze de date relationale, dar toate implem</w:t>
      </w:r>
      <w:r>
        <w:rPr>
          <w:rFonts w:ascii="Times New Roman" w:hAnsi="Times New Roman" w:cs="Times New Roman"/>
          <w:sz w:val="24"/>
          <w:szCs w:val="24"/>
        </w:rPr>
        <w:t>entările comerciale le include.</w:t>
      </w:r>
      <w:r w:rsidR="003C07B8" w:rsidRPr="00AB1637">
        <w:rPr>
          <w:rFonts w:ascii="Times New Roman" w:hAnsi="Times New Roman" w:cs="Times New Roman"/>
          <w:sz w:val="16"/>
          <w:szCs w:val="16"/>
          <w:lang w:val="en-US"/>
        </w:rPr>
        <w:t xml:space="preserve"> [10]</w:t>
      </w:r>
    </w:p>
    <w:p w:rsidR="003C07B8" w:rsidRPr="00AB1637" w:rsidRDefault="00744F0C" w:rsidP="00311AAA">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3C07B8" w:rsidRPr="00AB1637">
        <w:rPr>
          <w:rFonts w:ascii="Times New Roman" w:hAnsi="Times New Roman" w:cs="Times New Roman"/>
          <w:b/>
          <w:sz w:val="24"/>
          <w:szCs w:val="24"/>
        </w:rPr>
        <w:t>Un index</w:t>
      </w:r>
      <w:r w:rsidR="003C07B8" w:rsidRPr="00AB1637">
        <w:rPr>
          <w:rFonts w:ascii="Times New Roman" w:hAnsi="Times New Roman" w:cs="Times New Roman"/>
          <w:sz w:val="24"/>
          <w:szCs w:val="24"/>
        </w:rPr>
        <w:t xml:space="preserve"> este o modalitate de a oferi acces mai rapid la date. Indicii pot fi creaţi prin orice combinație de atribute dintr-o relație. Interogările care fac filtrarea folosind acele atribute pot găsi în mod aleatoriu tupluri potrivite folosind indicele, fără să fie necesar să se verifice fiecare tuplu, la rândul său. Acest lucru este analog cu folosirea cuprinsului unei cărţi pentru a merge direct la pagina în care se găseşte informatia pe care o cauţi, astfel încât să nu fie necesar să citeşti întreaga carte pentru a găsi informaţia căutată. In mod curent, bazele de date relaționale furnizează tehnici multiple de indexare, fiecare dintre aceste tehnici fiind optimă pentru o anumită combinație privind distribuția datelor, dimensiunea relației și modelul tipic de acces. De obicei, indicii sunt puşi în aplicare prin dezvoltări de tip B+, R-trees și bitmap. Indicii nu sunt de obicei consideraţi parte a bazei de date, ci sunt consideraţi un detaliu de implementare, chiar dacă indicii sunt susţinuţi de obicei de către același grup care susține şi celelalte părți ale bazei de date. Trebuie precizat faptul că utilizarea indicilor eficienţi atât prin chei primare, cât și chei străine pot îmbunătăţi în mod semnificativ performanța interogării. Acest lucru se datorează faptului că indicii B-tree conduc la proporţionale ca timp cu log(n), unde n este numărul rândului dintr-un tabel și indicii zvon conduc la interogări în timp constant (nu depind de dimensiune, atâta timp cât partea relevantă a indic</w:t>
      </w:r>
      <w:r>
        <w:rPr>
          <w:rFonts w:ascii="Times New Roman" w:hAnsi="Times New Roman" w:cs="Times New Roman"/>
          <w:sz w:val="24"/>
          <w:szCs w:val="24"/>
        </w:rPr>
        <w:t>elui se potrivește în memorie).</w:t>
      </w:r>
      <w:r w:rsidR="003C07B8" w:rsidRPr="00AB1637">
        <w:rPr>
          <w:rFonts w:ascii="Times New Roman" w:hAnsi="Times New Roman" w:cs="Times New Roman"/>
          <w:sz w:val="16"/>
          <w:szCs w:val="16"/>
          <w:lang w:val="en-US"/>
        </w:rPr>
        <w:t xml:space="preserve"> [10]</w:t>
      </w:r>
    </w:p>
    <w:p w:rsidR="003C07B8" w:rsidRPr="00AB1637" w:rsidRDefault="003C07B8" w:rsidP="00311AAA">
      <w:pPr>
        <w:pStyle w:val="NoSpacing"/>
        <w:spacing w:line="276" w:lineRule="auto"/>
        <w:jc w:val="both"/>
        <w:rPr>
          <w:rFonts w:ascii="Times New Roman" w:hAnsi="Times New Roman" w:cs="Times New Roman"/>
          <w:sz w:val="24"/>
          <w:szCs w:val="24"/>
        </w:rPr>
      </w:pPr>
    </w:p>
    <w:p w:rsidR="00B92546" w:rsidRDefault="003C07B8" w:rsidP="00311AAA">
      <w:pPr>
        <w:pStyle w:val="NoSpacing"/>
        <w:spacing w:line="276" w:lineRule="auto"/>
        <w:jc w:val="both"/>
        <w:rPr>
          <w:rFonts w:ascii="Times New Roman" w:hAnsi="Times New Roman" w:cs="Times New Roman"/>
          <w:b/>
          <w:sz w:val="24"/>
          <w:szCs w:val="24"/>
        </w:rPr>
      </w:pPr>
      <w:r w:rsidRPr="00AB1637">
        <w:rPr>
          <w:rFonts w:ascii="Times New Roman" w:hAnsi="Times New Roman" w:cs="Times New Roman"/>
          <w:b/>
          <w:sz w:val="24"/>
          <w:szCs w:val="24"/>
        </w:rPr>
        <w:lastRenderedPageBreak/>
        <w:tab/>
      </w:r>
    </w:p>
    <w:p w:rsidR="00B92546" w:rsidRDefault="00B92546" w:rsidP="00311AAA">
      <w:pPr>
        <w:pStyle w:val="NoSpacing"/>
        <w:spacing w:line="276" w:lineRule="auto"/>
        <w:jc w:val="both"/>
        <w:rPr>
          <w:rFonts w:ascii="Times New Roman" w:hAnsi="Times New Roman" w:cs="Times New Roman"/>
          <w:b/>
          <w:sz w:val="24"/>
          <w:szCs w:val="24"/>
        </w:rPr>
      </w:pPr>
    </w:p>
    <w:p w:rsidR="00B92546" w:rsidRDefault="00B92546" w:rsidP="00311AAA">
      <w:pPr>
        <w:pStyle w:val="NoSpacing"/>
        <w:spacing w:line="276" w:lineRule="auto"/>
        <w:jc w:val="both"/>
        <w:rPr>
          <w:rFonts w:ascii="Times New Roman" w:hAnsi="Times New Roman" w:cs="Times New Roman"/>
          <w:b/>
          <w:sz w:val="24"/>
          <w:szCs w:val="24"/>
        </w:rPr>
      </w:pPr>
    </w:p>
    <w:p w:rsidR="003C07B8" w:rsidRPr="00AB1637" w:rsidRDefault="00B92546" w:rsidP="00311AAA">
      <w:pPr>
        <w:pStyle w:val="NoSpacing"/>
        <w:spacing w:line="276" w:lineRule="auto"/>
        <w:jc w:val="both"/>
        <w:rPr>
          <w:rFonts w:ascii="Times New Roman" w:hAnsi="Times New Roman" w:cs="Times New Roman"/>
          <w:b/>
          <w:sz w:val="24"/>
          <w:szCs w:val="24"/>
        </w:rPr>
      </w:pPr>
      <w:r>
        <w:rPr>
          <w:rFonts w:ascii="Times New Roman" w:hAnsi="Times New Roman" w:cs="Times New Roman"/>
          <w:b/>
          <w:sz w:val="24"/>
          <w:szCs w:val="24"/>
        </w:rPr>
        <w:tab/>
      </w:r>
      <w:r w:rsidR="003C07B8" w:rsidRPr="00AB1637">
        <w:rPr>
          <w:rFonts w:ascii="Times New Roman" w:hAnsi="Times New Roman" w:cs="Times New Roman"/>
          <w:b/>
          <w:sz w:val="24"/>
          <w:szCs w:val="24"/>
        </w:rPr>
        <w:t>1.2.7. Operații relaționale</w:t>
      </w:r>
    </w:p>
    <w:p w:rsidR="003C07B8" w:rsidRPr="00AB1637" w:rsidRDefault="003C07B8" w:rsidP="00311AAA">
      <w:pPr>
        <w:pStyle w:val="NoSpacing"/>
        <w:spacing w:line="276" w:lineRule="auto"/>
        <w:jc w:val="both"/>
        <w:rPr>
          <w:rFonts w:ascii="Times New Roman" w:hAnsi="Times New Roman" w:cs="Times New Roman"/>
          <w:b/>
          <w:sz w:val="24"/>
          <w:szCs w:val="24"/>
        </w:rPr>
      </w:pPr>
    </w:p>
    <w:p w:rsidR="003C07B8" w:rsidRPr="00AB1637" w:rsidRDefault="00744F0C" w:rsidP="00311AAA">
      <w:pPr>
        <w:pStyle w:val="NoSpacing"/>
        <w:spacing w:after="240" w:line="276" w:lineRule="auto"/>
        <w:jc w:val="both"/>
        <w:rPr>
          <w:rFonts w:ascii="Times New Roman" w:hAnsi="Times New Roman" w:cs="Times New Roman"/>
          <w:sz w:val="24"/>
          <w:szCs w:val="24"/>
        </w:rPr>
      </w:pPr>
      <w:r>
        <w:rPr>
          <w:rFonts w:ascii="Times New Roman" w:hAnsi="Times New Roman" w:cs="Times New Roman"/>
          <w:sz w:val="24"/>
          <w:szCs w:val="24"/>
        </w:rPr>
        <w:tab/>
      </w:r>
      <w:r w:rsidR="003C07B8" w:rsidRPr="00AB1637">
        <w:rPr>
          <w:rFonts w:ascii="Times New Roman" w:hAnsi="Times New Roman" w:cs="Times New Roman"/>
          <w:sz w:val="24"/>
          <w:szCs w:val="24"/>
        </w:rPr>
        <w:t>Interogările efectuate în baza de date relațională și derivările în baza de date sunt exprimate în calcul relațional sau în relaţii algebriale. În algebra originală relațională, Codd a introdus opt operatori relaționali, grupaţi în două grupe de patru operatori fiecare. Primii patru operatori au fost bazaţi pe bazaţi operațiunile matematice tradiționale:</w:t>
      </w:r>
    </w:p>
    <w:p w:rsidR="003C07B8" w:rsidRPr="00AB1637" w:rsidRDefault="003C07B8" w:rsidP="00311AAA">
      <w:pPr>
        <w:pStyle w:val="NoSpacing"/>
        <w:numPr>
          <w:ilvl w:val="0"/>
          <w:numId w:val="4"/>
        </w:numPr>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Operatorul reuniune combină tuplurile din două relații și elimină toate tupluri duplicat din rezultat. Operatorul reuniune relațional este echivalent cu operatorul SQL UNION.</w:t>
      </w:r>
    </w:p>
    <w:p w:rsidR="003C07B8" w:rsidRPr="00AB1637" w:rsidRDefault="003C07B8" w:rsidP="00311AAA">
      <w:pPr>
        <w:pStyle w:val="NoSpacing"/>
        <w:numPr>
          <w:ilvl w:val="0"/>
          <w:numId w:val="4"/>
        </w:numPr>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Operatorul intersecție indică un set de tupluri pe care două relaţii le au în comun. Intersecție este implementată în SQL sub forma operatorului INTERSECT.</w:t>
      </w:r>
    </w:p>
    <w:p w:rsidR="003C07B8" w:rsidRPr="00AB1637" w:rsidRDefault="003C07B8" w:rsidP="00311AAA">
      <w:pPr>
        <w:pStyle w:val="NoSpacing"/>
        <w:numPr>
          <w:ilvl w:val="0"/>
          <w:numId w:val="4"/>
        </w:numPr>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Operatorul diferență acționează pe două relații și indică un set de tupluri din prima relație care nu există în a doua relație. Operatorul diferenţă este implementat în SQL sub forma operatorului EXCEPT sau MINUS.</w:t>
      </w:r>
    </w:p>
    <w:p w:rsidR="003C07B8" w:rsidRPr="00AB1637" w:rsidRDefault="003C07B8" w:rsidP="00311AAA">
      <w:pPr>
        <w:pStyle w:val="NoSpacing"/>
        <w:numPr>
          <w:ilvl w:val="0"/>
          <w:numId w:val="4"/>
        </w:numPr>
        <w:spacing w:line="276" w:lineRule="auto"/>
        <w:jc w:val="both"/>
        <w:rPr>
          <w:rFonts w:ascii="Times New Roman" w:hAnsi="Times New Roman" w:cs="Times New Roman"/>
          <w:sz w:val="24"/>
          <w:szCs w:val="24"/>
        </w:rPr>
      </w:pPr>
      <w:r w:rsidRPr="00AB1637">
        <w:rPr>
          <w:rFonts w:ascii="Times New Roman" w:hAnsi="Times New Roman" w:cs="Times New Roman"/>
          <w:sz w:val="24"/>
          <w:szCs w:val="24"/>
        </w:rPr>
        <w:t>Produsul cartezian a două relații este o îmbinare care nu este limitată de nici un criteriu, rezultând în unirea fiecărui tuplu al primei relației cu fiecare tuplu a celei de-a doua relație. Produsul cartezian este implementat în SQL prin interm</w:t>
      </w:r>
      <w:r w:rsidR="00744F0C">
        <w:rPr>
          <w:rFonts w:ascii="Times New Roman" w:hAnsi="Times New Roman" w:cs="Times New Roman"/>
          <w:sz w:val="24"/>
          <w:szCs w:val="24"/>
        </w:rPr>
        <w:t>ediul operatorului  CROSS JOIN.</w:t>
      </w:r>
      <w:r w:rsidRPr="00AB1637">
        <w:rPr>
          <w:rFonts w:ascii="Times New Roman" w:hAnsi="Times New Roman" w:cs="Times New Roman"/>
          <w:sz w:val="24"/>
          <w:szCs w:val="24"/>
        </w:rPr>
        <w:t xml:space="preserve"> </w:t>
      </w:r>
      <w:r w:rsidRPr="00AB1637">
        <w:rPr>
          <w:rFonts w:ascii="Times New Roman" w:hAnsi="Times New Roman" w:cs="Times New Roman"/>
          <w:sz w:val="16"/>
          <w:szCs w:val="16"/>
          <w:lang w:val="en-US"/>
        </w:rPr>
        <w:t>[10]</w:t>
      </w:r>
    </w:p>
    <w:p w:rsidR="003C07B8" w:rsidRPr="00AB1637" w:rsidRDefault="003C07B8" w:rsidP="00311AAA">
      <w:pPr>
        <w:pStyle w:val="NoSpacing"/>
        <w:ind w:left="720"/>
        <w:jc w:val="both"/>
        <w:rPr>
          <w:rFonts w:ascii="Times New Roman" w:hAnsi="Times New Roman" w:cs="Times New Roman"/>
          <w:sz w:val="24"/>
          <w:szCs w:val="24"/>
        </w:rPr>
      </w:pPr>
    </w:p>
    <w:p w:rsidR="003C07B8" w:rsidRPr="00AB1637" w:rsidRDefault="00744F0C" w:rsidP="00311AAA">
      <w:pPr>
        <w:pStyle w:val="NoSpacing"/>
        <w:spacing w:after="240" w:line="276" w:lineRule="auto"/>
        <w:jc w:val="both"/>
        <w:rPr>
          <w:rFonts w:ascii="Times New Roman" w:hAnsi="Times New Roman" w:cs="Times New Roman"/>
          <w:sz w:val="24"/>
          <w:szCs w:val="24"/>
        </w:rPr>
      </w:pPr>
      <w:r>
        <w:rPr>
          <w:rFonts w:ascii="Times New Roman" w:hAnsi="Times New Roman" w:cs="Times New Roman"/>
          <w:sz w:val="24"/>
          <w:szCs w:val="24"/>
        </w:rPr>
        <w:tab/>
      </w:r>
      <w:r w:rsidR="003C07B8" w:rsidRPr="00AB1637">
        <w:rPr>
          <w:rFonts w:ascii="Times New Roman" w:hAnsi="Times New Roman" w:cs="Times New Roman"/>
          <w:sz w:val="24"/>
          <w:szCs w:val="24"/>
        </w:rPr>
        <w:t>Restul operatorilor propuşi de Codd implică operațiuni speciale specifice bazelor de date relaționale:</w:t>
      </w:r>
    </w:p>
    <w:p w:rsidR="003C07B8" w:rsidRPr="00AB1637" w:rsidRDefault="003C07B8" w:rsidP="00311AAA">
      <w:pPr>
        <w:pStyle w:val="NoSpacing"/>
        <w:numPr>
          <w:ilvl w:val="0"/>
          <w:numId w:val="5"/>
        </w:numPr>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Selecţia sau restricţia, operațiune ce preia tupluri dintr-o relaţie, limitând rezultatele la acelea care îndeplinesc un criteriu specific, de exemplu, un subansamblu al seriei teoretice. Echivalentul în SQL este SELECT cu o clauză WHERE.</w:t>
      </w:r>
    </w:p>
    <w:p w:rsidR="003C07B8" w:rsidRPr="00AB1637" w:rsidRDefault="003C07B8" w:rsidP="00311AAA">
      <w:pPr>
        <w:pStyle w:val="NoSpacing"/>
        <w:numPr>
          <w:ilvl w:val="0"/>
          <w:numId w:val="5"/>
        </w:numPr>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Operațiunea de proiecție - extrage doar atributele specificate dintr-un tuplu sau un set de tupluri.</w:t>
      </w:r>
    </w:p>
    <w:p w:rsidR="003C07B8" w:rsidRPr="00AB1637" w:rsidRDefault="003C07B8" w:rsidP="00311AAA">
      <w:pPr>
        <w:pStyle w:val="NoSpacing"/>
        <w:numPr>
          <w:ilvl w:val="0"/>
          <w:numId w:val="5"/>
        </w:numPr>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 xml:space="preserve">Operațiunea de îmbinare definită pentru bazele de date relaționale face referire adesea la o îmbinare naturală. În acest tip de alăturare, două relații sunt legate prin atributelele lor comune. În SQL, INNER JOIN împiedică apariţia produsului cartezian atunci când există două tabele într-o interogare. Pentru fiecare tabel adaugat la o interogare SQL, un INNER JOIN suplimentar este adăugat pentru a preveni produsul cartezian. Astfel, pentru N tabele într-o interogare SQL, trebuie să existe N-1 operatori INNER JOIN pentru a preveni un produs cartezian. </w:t>
      </w:r>
    </w:p>
    <w:p w:rsidR="003C07B8" w:rsidRPr="00AB1637" w:rsidRDefault="003C07B8" w:rsidP="00311AAA">
      <w:pPr>
        <w:pStyle w:val="NoSpacing"/>
        <w:numPr>
          <w:ilvl w:val="0"/>
          <w:numId w:val="5"/>
        </w:numPr>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Operația de împărțire relaţională este o operațiune ceva mai complexă, care în esenţă implică folosirea tuplurilor unei relații (dividendul) pentru a împărţii a doua relație (divizorul). Operatorul de împărţire relațională este efectiv opusul operatorului produsului</w:t>
      </w:r>
      <w:r w:rsidR="00744F0C">
        <w:rPr>
          <w:rFonts w:ascii="Times New Roman" w:hAnsi="Times New Roman" w:cs="Times New Roman"/>
          <w:sz w:val="24"/>
          <w:szCs w:val="24"/>
        </w:rPr>
        <w:t xml:space="preserve"> cartezian (de unde și numele).</w:t>
      </w:r>
      <w:r w:rsidRPr="00AB1637">
        <w:rPr>
          <w:rFonts w:ascii="Times New Roman" w:hAnsi="Times New Roman" w:cs="Times New Roman"/>
          <w:sz w:val="24"/>
          <w:szCs w:val="24"/>
        </w:rPr>
        <w:t xml:space="preserve"> </w:t>
      </w:r>
      <w:r w:rsidRPr="00AB1637">
        <w:rPr>
          <w:rFonts w:ascii="Times New Roman" w:hAnsi="Times New Roman" w:cs="Times New Roman"/>
          <w:sz w:val="16"/>
          <w:szCs w:val="16"/>
          <w:lang w:val="en-US"/>
        </w:rPr>
        <w:t>[10]</w:t>
      </w:r>
    </w:p>
    <w:p w:rsidR="003C07B8" w:rsidRPr="00AB1637" w:rsidRDefault="003C07B8" w:rsidP="00311AAA">
      <w:pPr>
        <w:pStyle w:val="NoSpacing"/>
        <w:spacing w:line="276" w:lineRule="auto"/>
        <w:jc w:val="both"/>
        <w:rPr>
          <w:rFonts w:ascii="Times New Roman" w:hAnsi="Times New Roman" w:cs="Times New Roman"/>
          <w:sz w:val="24"/>
          <w:szCs w:val="24"/>
        </w:rPr>
      </w:pPr>
      <w:r w:rsidRPr="00AB1637">
        <w:rPr>
          <w:rFonts w:ascii="Times New Roman" w:hAnsi="Times New Roman" w:cs="Times New Roman"/>
          <w:sz w:val="24"/>
          <w:szCs w:val="24"/>
        </w:rPr>
        <w:lastRenderedPageBreak/>
        <w:tab/>
        <w:t>Au fost introduşi sau propuşi ulterior şi alţi operatori în afara celor opt originali introduşi de Codd, printre alţii, inclusiv operatorii de comparație relațională și extensii care oferă suport pentru a clusteriza și ierarhiza datele.</w:t>
      </w:r>
    </w:p>
    <w:p w:rsidR="004B511A" w:rsidRPr="00AB1637" w:rsidRDefault="004B511A" w:rsidP="00311AAA">
      <w:pPr>
        <w:jc w:val="both"/>
        <w:rPr>
          <w:rFonts w:ascii="Times New Roman" w:hAnsi="Times New Roman" w:cs="Times New Roman"/>
          <w:b/>
          <w:sz w:val="24"/>
          <w:szCs w:val="24"/>
        </w:rPr>
      </w:pPr>
    </w:p>
    <w:p w:rsidR="004B511A" w:rsidRPr="00AB1637" w:rsidRDefault="004B511A" w:rsidP="00311AAA">
      <w:pPr>
        <w:jc w:val="both"/>
        <w:rPr>
          <w:rFonts w:ascii="Times New Roman" w:hAnsi="Times New Roman" w:cs="Times New Roman"/>
          <w:b/>
          <w:sz w:val="24"/>
          <w:szCs w:val="24"/>
        </w:rPr>
      </w:pPr>
    </w:p>
    <w:p w:rsidR="003C07B8" w:rsidRPr="00AB1637" w:rsidRDefault="004B511A" w:rsidP="00311AAA">
      <w:pPr>
        <w:jc w:val="both"/>
        <w:rPr>
          <w:rFonts w:ascii="Times New Roman" w:hAnsi="Times New Roman" w:cs="Times New Roman"/>
          <w:b/>
          <w:sz w:val="24"/>
          <w:szCs w:val="24"/>
        </w:rPr>
      </w:pPr>
      <w:r w:rsidRPr="00AB1637">
        <w:rPr>
          <w:rFonts w:ascii="Times New Roman" w:hAnsi="Times New Roman" w:cs="Times New Roman"/>
          <w:b/>
          <w:sz w:val="24"/>
          <w:szCs w:val="24"/>
        </w:rPr>
        <w:tab/>
      </w:r>
      <w:r w:rsidR="003C07B8" w:rsidRPr="00AB1637">
        <w:rPr>
          <w:rFonts w:ascii="Times New Roman" w:hAnsi="Times New Roman" w:cs="Times New Roman"/>
          <w:b/>
          <w:sz w:val="24"/>
          <w:szCs w:val="24"/>
        </w:rPr>
        <w:t>1.3. Baze de date distribuite</w:t>
      </w:r>
    </w:p>
    <w:p w:rsidR="003C07B8" w:rsidRPr="00AB1637" w:rsidRDefault="003C07B8" w:rsidP="00311AAA">
      <w:pPr>
        <w:pStyle w:val="NoSpacing"/>
        <w:spacing w:after="240" w:line="276" w:lineRule="auto"/>
        <w:jc w:val="both"/>
        <w:rPr>
          <w:rFonts w:ascii="Times New Roman" w:hAnsi="Times New Roman" w:cs="Times New Roman"/>
          <w:b/>
          <w:sz w:val="24"/>
          <w:szCs w:val="24"/>
        </w:rPr>
      </w:pPr>
      <w:r w:rsidRPr="00AB1637">
        <w:rPr>
          <w:rFonts w:ascii="Times New Roman" w:hAnsi="Times New Roman" w:cs="Times New Roman"/>
          <w:b/>
          <w:sz w:val="24"/>
          <w:szCs w:val="24"/>
        </w:rPr>
        <w:tab/>
        <w:t>1.3.1. Definiții</w:t>
      </w:r>
    </w:p>
    <w:p w:rsidR="003C07B8" w:rsidRPr="00AB1637" w:rsidRDefault="003C07B8" w:rsidP="00311AAA">
      <w:pPr>
        <w:pStyle w:val="NoSpacing"/>
        <w:spacing w:after="240" w:line="276" w:lineRule="auto"/>
        <w:ind w:firstLine="708"/>
        <w:jc w:val="both"/>
        <w:rPr>
          <w:rFonts w:ascii="Times New Roman" w:hAnsi="Times New Roman" w:cs="Times New Roman"/>
          <w:sz w:val="24"/>
          <w:szCs w:val="24"/>
        </w:rPr>
      </w:pPr>
      <w:r w:rsidRPr="00AB1637">
        <w:rPr>
          <w:rFonts w:ascii="Times New Roman" w:hAnsi="Times New Roman" w:cs="Times New Roman"/>
          <w:sz w:val="24"/>
          <w:szCs w:val="24"/>
        </w:rPr>
        <w:t>Putem defini o bază de date de distribuţie (DDB) ca o colecție de mai multe baze de date interdependente, logic distribuite, într-o rețea de calculatoare și un sistem de gestiune de baze de date distribuite (SGBDD) ca un sistem software care gestionează o bază de date distribuită făcând transparentă</w:t>
      </w:r>
      <w:r w:rsidR="00344804">
        <w:rPr>
          <w:rFonts w:ascii="Times New Roman" w:hAnsi="Times New Roman" w:cs="Times New Roman"/>
          <w:sz w:val="24"/>
          <w:szCs w:val="24"/>
        </w:rPr>
        <w:t xml:space="preserve"> distribuţia pentru utilizator.</w:t>
      </w:r>
      <w:r w:rsidRPr="00AB1637">
        <w:rPr>
          <w:rFonts w:ascii="Times New Roman" w:hAnsi="Times New Roman" w:cs="Times New Roman"/>
          <w:sz w:val="16"/>
          <w:szCs w:val="16"/>
          <w:lang w:val="en-US"/>
        </w:rPr>
        <w:t xml:space="preserve"> [7]</w:t>
      </w:r>
    </w:p>
    <w:p w:rsidR="003C07B8" w:rsidRPr="00AB1637" w:rsidRDefault="003C07B8" w:rsidP="00311AAA">
      <w:pPr>
        <w:pStyle w:val="NoSpacing"/>
        <w:spacing w:after="240" w:line="276" w:lineRule="auto"/>
        <w:ind w:firstLine="708"/>
        <w:jc w:val="both"/>
        <w:rPr>
          <w:rFonts w:ascii="Times New Roman" w:hAnsi="Times New Roman" w:cs="Times New Roman"/>
          <w:sz w:val="24"/>
          <w:szCs w:val="24"/>
        </w:rPr>
      </w:pPr>
      <w:r w:rsidRPr="00AB1637">
        <w:rPr>
          <w:rFonts w:ascii="Times New Roman" w:hAnsi="Times New Roman" w:cs="Times New Roman"/>
          <w:sz w:val="24"/>
          <w:szCs w:val="24"/>
        </w:rPr>
        <w:t>Pentru ca o bază de date să fie numită distribuită, trebuie să fie trebuie să fie îndeplinite cel puţin următoarele condiţii:</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 xml:space="preserve">- </w:t>
      </w:r>
      <w:r w:rsidRPr="00AB1637">
        <w:rPr>
          <w:rFonts w:ascii="Times New Roman" w:hAnsi="Times New Roman" w:cs="Times New Roman"/>
          <w:b/>
          <w:sz w:val="24"/>
          <w:szCs w:val="24"/>
        </w:rPr>
        <w:t>Conectarea nodurilor bazei de date în rețeaua de calculatoare</w:t>
      </w:r>
      <w:r w:rsidRPr="00AB1637">
        <w:rPr>
          <w:rFonts w:ascii="Times New Roman" w:hAnsi="Times New Roman" w:cs="Times New Roman"/>
          <w:sz w:val="24"/>
          <w:szCs w:val="24"/>
        </w:rPr>
        <w:t xml:space="preserve">. Există mai multe computere, numite </w:t>
      </w:r>
      <w:r w:rsidRPr="00AB1637">
        <w:rPr>
          <w:rFonts w:ascii="Times New Roman" w:hAnsi="Times New Roman" w:cs="Times New Roman"/>
          <w:b/>
          <w:sz w:val="24"/>
          <w:szCs w:val="24"/>
        </w:rPr>
        <w:t>situri</w:t>
      </w:r>
      <w:r w:rsidRPr="00AB1637">
        <w:rPr>
          <w:rFonts w:ascii="Times New Roman" w:hAnsi="Times New Roman" w:cs="Times New Roman"/>
          <w:sz w:val="24"/>
          <w:szCs w:val="24"/>
        </w:rPr>
        <w:t xml:space="preserve"> sau </w:t>
      </w:r>
      <w:r w:rsidRPr="00AB1637">
        <w:rPr>
          <w:rFonts w:ascii="Times New Roman" w:hAnsi="Times New Roman" w:cs="Times New Roman"/>
          <w:b/>
          <w:sz w:val="24"/>
          <w:szCs w:val="24"/>
        </w:rPr>
        <w:t>noduri</w:t>
      </w:r>
      <w:r w:rsidRPr="00AB1637">
        <w:rPr>
          <w:rFonts w:ascii="Times New Roman" w:hAnsi="Times New Roman" w:cs="Times New Roman"/>
          <w:sz w:val="24"/>
          <w:szCs w:val="24"/>
        </w:rPr>
        <w:t xml:space="preserve">. Aceste situri trebuie să fie conectate printr-o </w:t>
      </w:r>
      <w:r w:rsidRPr="00AB1637">
        <w:rPr>
          <w:rFonts w:ascii="Times New Roman" w:hAnsi="Times New Roman" w:cs="Times New Roman"/>
          <w:b/>
          <w:sz w:val="24"/>
          <w:szCs w:val="24"/>
        </w:rPr>
        <w:t>rețea de comunicaţie</w:t>
      </w:r>
      <w:r w:rsidRPr="00AB1637">
        <w:rPr>
          <w:rFonts w:ascii="Times New Roman" w:hAnsi="Times New Roman" w:cs="Times New Roman"/>
          <w:sz w:val="24"/>
          <w:szCs w:val="24"/>
        </w:rPr>
        <w:t xml:space="preserve"> adiacentă pentru a transmite date și comenzi între situri;</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 xml:space="preserve">- </w:t>
      </w:r>
      <w:r w:rsidRPr="00AB1637">
        <w:rPr>
          <w:rFonts w:ascii="Times New Roman" w:hAnsi="Times New Roman" w:cs="Times New Roman"/>
          <w:b/>
          <w:sz w:val="24"/>
          <w:szCs w:val="24"/>
        </w:rPr>
        <w:t>Asocieri logice ale bazelor de date conectate</w:t>
      </w:r>
      <w:r w:rsidRPr="00AB1637">
        <w:rPr>
          <w:rFonts w:ascii="Times New Roman" w:hAnsi="Times New Roman" w:cs="Times New Roman"/>
          <w:sz w:val="24"/>
          <w:szCs w:val="24"/>
        </w:rPr>
        <w:t>. Este esențial ca informațiile din bazele de date să fie conectate în mod logic;</w:t>
      </w:r>
    </w:p>
    <w:p w:rsidR="003C07B8" w:rsidRPr="00AB1637" w:rsidRDefault="003C07B8" w:rsidP="00311AAA">
      <w:pPr>
        <w:pStyle w:val="NoSpacing"/>
        <w:spacing w:line="276" w:lineRule="auto"/>
        <w:jc w:val="both"/>
        <w:rPr>
          <w:rFonts w:ascii="Times New Roman" w:hAnsi="Times New Roman" w:cs="Times New Roman"/>
          <w:sz w:val="24"/>
          <w:szCs w:val="24"/>
        </w:rPr>
      </w:pPr>
      <w:r w:rsidRPr="00AB1637">
        <w:rPr>
          <w:rFonts w:ascii="Times New Roman" w:hAnsi="Times New Roman" w:cs="Times New Roman"/>
          <w:sz w:val="24"/>
          <w:szCs w:val="24"/>
        </w:rPr>
        <w:t xml:space="preserve">- </w:t>
      </w:r>
      <w:r w:rsidRPr="00AB1637">
        <w:rPr>
          <w:rFonts w:ascii="Times New Roman" w:hAnsi="Times New Roman" w:cs="Times New Roman"/>
          <w:b/>
          <w:sz w:val="24"/>
          <w:szCs w:val="24"/>
        </w:rPr>
        <w:t>Lipsa restricţilor omogene între nodurile conectate</w:t>
      </w:r>
      <w:r w:rsidRPr="00AB1637">
        <w:rPr>
          <w:rFonts w:ascii="Times New Roman" w:hAnsi="Times New Roman" w:cs="Times New Roman"/>
          <w:sz w:val="24"/>
          <w:szCs w:val="24"/>
        </w:rPr>
        <w:t>. Nu este necesar ca toate nodurile să fie identice din punct de vedere al</w:t>
      </w:r>
      <w:r w:rsidR="00344804">
        <w:rPr>
          <w:rFonts w:ascii="Times New Roman" w:hAnsi="Times New Roman" w:cs="Times New Roman"/>
          <w:sz w:val="24"/>
          <w:szCs w:val="24"/>
        </w:rPr>
        <w:t xml:space="preserve"> datelor, hardware și software;</w:t>
      </w:r>
      <w:r w:rsidRPr="00AB1637">
        <w:rPr>
          <w:rFonts w:ascii="Times New Roman" w:hAnsi="Times New Roman" w:cs="Times New Roman"/>
          <w:sz w:val="24"/>
          <w:szCs w:val="24"/>
        </w:rPr>
        <w:t xml:space="preserve"> </w:t>
      </w:r>
      <w:r w:rsidRPr="00AB1637">
        <w:rPr>
          <w:rFonts w:ascii="Times New Roman" w:hAnsi="Times New Roman" w:cs="Times New Roman"/>
          <w:sz w:val="16"/>
          <w:szCs w:val="16"/>
          <w:lang w:val="en-US"/>
        </w:rPr>
        <w:t>[7]</w:t>
      </w:r>
    </w:p>
    <w:p w:rsidR="003C07B8" w:rsidRPr="00AB1637" w:rsidRDefault="003C07B8" w:rsidP="00311AAA">
      <w:pPr>
        <w:pStyle w:val="NoSpacing"/>
        <w:spacing w:line="276" w:lineRule="auto"/>
        <w:jc w:val="both"/>
        <w:rPr>
          <w:rFonts w:ascii="Times New Roman" w:hAnsi="Times New Roman" w:cs="Times New Roman"/>
          <w:sz w:val="24"/>
          <w:szCs w:val="24"/>
        </w:rPr>
      </w:pPr>
    </w:p>
    <w:p w:rsidR="003C07B8" w:rsidRPr="00AB1637" w:rsidRDefault="003C07B8" w:rsidP="00311AAA">
      <w:pPr>
        <w:jc w:val="both"/>
        <w:rPr>
          <w:rFonts w:ascii="Times New Roman" w:hAnsi="Times New Roman" w:cs="Times New Roman"/>
          <w:b/>
          <w:sz w:val="24"/>
          <w:szCs w:val="24"/>
        </w:rPr>
      </w:pPr>
      <w:r w:rsidRPr="00AB1637">
        <w:rPr>
          <w:rFonts w:ascii="Times New Roman" w:hAnsi="Times New Roman" w:cs="Times New Roman"/>
          <w:b/>
          <w:sz w:val="24"/>
          <w:szCs w:val="24"/>
        </w:rPr>
        <w:tab/>
        <w:t>1.3.2. Avantaje</w:t>
      </w:r>
    </w:p>
    <w:p w:rsidR="003C07B8" w:rsidRPr="00AB1637" w:rsidRDefault="003C07B8" w:rsidP="00311AAA">
      <w:pPr>
        <w:pStyle w:val="NoSpacing"/>
        <w:spacing w:after="240" w:line="276" w:lineRule="auto"/>
        <w:ind w:firstLine="708"/>
        <w:jc w:val="both"/>
        <w:rPr>
          <w:rFonts w:ascii="Times New Roman" w:hAnsi="Times New Roman" w:cs="Times New Roman"/>
          <w:sz w:val="24"/>
          <w:szCs w:val="24"/>
        </w:rPr>
      </w:pPr>
      <w:r w:rsidRPr="00AB1637">
        <w:rPr>
          <w:rFonts w:ascii="Times New Roman" w:hAnsi="Times New Roman" w:cs="Times New Roman"/>
          <w:sz w:val="24"/>
          <w:szCs w:val="24"/>
        </w:rPr>
        <w:t>Unele dintre avantajele importante sunt enumerate mai jos:</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1. Facilităţi îmbunătățite și flexibilitate în dezvoltarea aplicației. Dezvoltarea și menținerea aplicațiilor pe siturile distribuite geografic ale unei organizații este facilitată datorită transparenței distribuției bazei de date și controlului.</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 xml:space="preserve">2. Fiabilitate ridicată și disponibilitate. Acest lucru este obţinut prin izolarea erorilor în locul lor de origine, fără a afecta celelalte baze de date conectate la rețea. În cazul în care datele și software-ul SGBDD sunt distribuite pe mai multe situri, unul dintre situri poate eșua, în timp ce celelalte situri vor continua să funcționeze. Numai datele și software-ul care se află în situl în care a avut loc eroarea nu poate fi accesat. Acest lucru îmbunătățește atât fiabilitatea, cât și disponibilitatea. O îmbunătățire suplimentară este realizată prin replicarea în mod judicios a datelor și software-ul în mai multe situri. Într-un sistem centralizat, o eroare într-un singur singur sit face ca întregul sistem să nu mai fie disponibil tuturor utilizatorilor. Într-o bază de date distribuită, chiar dacă unele date nu pot fi accesate, utilizatorii pot avea în continuare posibilitatea de a accesa alte părți ale bazei de date. În cazul în care </w:t>
      </w:r>
      <w:r w:rsidRPr="00AB1637">
        <w:rPr>
          <w:rFonts w:ascii="Times New Roman" w:hAnsi="Times New Roman" w:cs="Times New Roman"/>
          <w:sz w:val="24"/>
          <w:szCs w:val="24"/>
        </w:rPr>
        <w:lastRenderedPageBreak/>
        <w:t>datele din situl care a eşuat au fost replicate într-un alt sit înainte de eroare, atunci utilizatorul nu va fi afectat deloc.</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3. Performanță îmbunătățită. Un SGBD distribuit fragmentează datele prin menținerea acestora mai aproape de locul unde este nevoie cel mai mult de ele. Localizarea datelor reduce disputa pentru CPU și I / O și  în mod simultan reduce întârzierile de acces apărute în zona de reţelele largi. Dacă o bază de date mare este distribuit pe mai multe situri, atunci baze de date mai mici exista în fiecare sit. Prin urmare, interogările locale și tranzacțiile care accesează datele dintr-un singur sit au o performanță mai bună, determinată de bazele de date locale mai mici. În plus, fiecare sit are un număr mai mic de tranzacții în executare, decât dacă toate tranzacțiile ar fi transmise către o singură bază de date centralizată. În plus, paralelismul inter şi intra-interogări poate fi realizat prin executarea mai multor interogări în diferitele situri, sau prin splitarea unei interogări într-un număr de subinterogări care se execută în paralel. Acest fapt contribuie la îmbunătățirea performanţei.</w:t>
      </w:r>
    </w:p>
    <w:p w:rsidR="003C07B8" w:rsidRPr="00AB1637" w:rsidRDefault="003C07B8" w:rsidP="00311AAA">
      <w:pPr>
        <w:pStyle w:val="NoSpacing"/>
        <w:spacing w:line="276" w:lineRule="auto"/>
        <w:jc w:val="both"/>
        <w:rPr>
          <w:rFonts w:ascii="Times New Roman" w:hAnsi="Times New Roman" w:cs="Times New Roman"/>
          <w:sz w:val="24"/>
          <w:szCs w:val="24"/>
        </w:rPr>
      </w:pPr>
      <w:r w:rsidRPr="00AB1637">
        <w:rPr>
          <w:rFonts w:ascii="Times New Roman" w:hAnsi="Times New Roman" w:cs="Times New Roman"/>
          <w:sz w:val="24"/>
          <w:szCs w:val="24"/>
        </w:rPr>
        <w:t>4. Dezvoltarea mai ușoară. Într-un mediu distribuit, este permisă extinderea sistemului în ceea ce privește adăugarea de noi date, crescând dimensiunea bazei de date, iar adăugarea mai multor p</w:t>
      </w:r>
      <w:r w:rsidR="00344804">
        <w:rPr>
          <w:rFonts w:ascii="Times New Roman" w:hAnsi="Times New Roman" w:cs="Times New Roman"/>
          <w:sz w:val="24"/>
          <w:szCs w:val="24"/>
        </w:rPr>
        <w:t xml:space="preserve">rocesoare este mult mai ușoară. </w:t>
      </w:r>
      <w:r w:rsidRPr="00AB1637">
        <w:rPr>
          <w:rFonts w:ascii="Times New Roman" w:hAnsi="Times New Roman" w:cs="Times New Roman"/>
          <w:sz w:val="16"/>
          <w:szCs w:val="16"/>
          <w:lang w:val="en-US"/>
        </w:rPr>
        <w:t>[7]</w:t>
      </w:r>
    </w:p>
    <w:p w:rsidR="003C07B8" w:rsidRPr="00AB1637" w:rsidRDefault="003C07B8" w:rsidP="00311AAA">
      <w:pPr>
        <w:pStyle w:val="NoSpacing"/>
        <w:spacing w:line="276" w:lineRule="auto"/>
        <w:jc w:val="both"/>
        <w:rPr>
          <w:rFonts w:ascii="Times New Roman" w:hAnsi="Times New Roman" w:cs="Times New Roman"/>
          <w:sz w:val="24"/>
          <w:szCs w:val="24"/>
        </w:rPr>
      </w:pPr>
    </w:p>
    <w:p w:rsidR="003C07B8" w:rsidRPr="00AB1637" w:rsidRDefault="003C07B8" w:rsidP="00311AAA">
      <w:pPr>
        <w:pStyle w:val="NoSpacing"/>
        <w:spacing w:after="240"/>
        <w:ind w:firstLine="708"/>
        <w:jc w:val="both"/>
        <w:rPr>
          <w:rFonts w:ascii="Times New Roman" w:hAnsi="Times New Roman" w:cs="Times New Roman"/>
          <w:sz w:val="24"/>
          <w:szCs w:val="24"/>
        </w:rPr>
      </w:pPr>
      <w:r w:rsidRPr="00AB1637">
        <w:rPr>
          <w:rFonts w:ascii="Times New Roman" w:hAnsi="Times New Roman" w:cs="Times New Roman"/>
          <w:b/>
          <w:sz w:val="24"/>
          <w:szCs w:val="24"/>
        </w:rPr>
        <w:t>1.3.3. Funcții adiționale</w:t>
      </w:r>
      <w:r w:rsidRPr="00AB1637">
        <w:rPr>
          <w:rFonts w:ascii="Times New Roman" w:hAnsi="Times New Roman" w:cs="Times New Roman"/>
          <w:sz w:val="24"/>
          <w:szCs w:val="24"/>
        </w:rPr>
        <w:t xml:space="preserve"> </w:t>
      </w:r>
    </w:p>
    <w:p w:rsidR="003C07B8" w:rsidRPr="00AB1637" w:rsidRDefault="003C07B8" w:rsidP="00311AAA">
      <w:pPr>
        <w:pStyle w:val="NoSpacing"/>
        <w:spacing w:after="240" w:line="276" w:lineRule="auto"/>
        <w:ind w:firstLine="708"/>
        <w:jc w:val="both"/>
        <w:rPr>
          <w:rFonts w:ascii="Times New Roman" w:hAnsi="Times New Roman" w:cs="Times New Roman"/>
          <w:sz w:val="24"/>
          <w:szCs w:val="24"/>
        </w:rPr>
      </w:pPr>
      <w:r w:rsidRPr="00AB1637">
        <w:rPr>
          <w:rFonts w:ascii="Times New Roman" w:hAnsi="Times New Roman" w:cs="Times New Roman"/>
          <w:sz w:val="24"/>
          <w:szCs w:val="24"/>
        </w:rPr>
        <w:t>Distribuția conduce la complexitate crescută în ceea ce priveşte designul şi punerea în aplicare a sistemului. Pentru a obţine avantajele potențiale enumerate anterior, software-ul SGBDD trebuie să poată furniza următoarele funcții, în plus față de cele ale unui SGBD centralizat:</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 xml:space="preserve">- </w:t>
      </w:r>
      <w:r w:rsidRPr="00AB1637">
        <w:rPr>
          <w:rFonts w:ascii="Times New Roman" w:hAnsi="Times New Roman" w:cs="Times New Roman"/>
          <w:b/>
          <w:sz w:val="24"/>
          <w:szCs w:val="24"/>
        </w:rPr>
        <w:t>Urmărirea distribuției datelor</w:t>
      </w:r>
      <w:r w:rsidRPr="00AB1637">
        <w:rPr>
          <w:rFonts w:ascii="Times New Roman" w:hAnsi="Times New Roman" w:cs="Times New Roman"/>
          <w:sz w:val="24"/>
          <w:szCs w:val="24"/>
        </w:rPr>
        <w:t>. Capacitatea de a urmări distribuția datelor, fragmentarea și replicarea prin extinderea catalogului SGBDD.</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 xml:space="preserve">- </w:t>
      </w:r>
      <w:r w:rsidRPr="00AB1637">
        <w:rPr>
          <w:rFonts w:ascii="Times New Roman" w:hAnsi="Times New Roman" w:cs="Times New Roman"/>
          <w:b/>
          <w:sz w:val="24"/>
          <w:szCs w:val="24"/>
        </w:rPr>
        <w:t>Procesarea distribuită a interogării</w:t>
      </w:r>
      <w:r w:rsidRPr="00AB1637">
        <w:rPr>
          <w:rFonts w:ascii="Times New Roman" w:hAnsi="Times New Roman" w:cs="Times New Roman"/>
          <w:sz w:val="24"/>
          <w:szCs w:val="24"/>
        </w:rPr>
        <w:t>. Capacitatea de a accesa situri izolate și de a transmite interogări și date între diferitele situri printr-o rețea de comunicații.</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 xml:space="preserve">- </w:t>
      </w:r>
      <w:r w:rsidRPr="00AB1637">
        <w:rPr>
          <w:rFonts w:ascii="Times New Roman" w:hAnsi="Times New Roman" w:cs="Times New Roman"/>
          <w:b/>
          <w:sz w:val="24"/>
          <w:szCs w:val="24"/>
        </w:rPr>
        <w:t>Gestiunea tranzacțiilor distribuite</w:t>
      </w:r>
      <w:r w:rsidRPr="00AB1637">
        <w:rPr>
          <w:rFonts w:ascii="Times New Roman" w:hAnsi="Times New Roman" w:cs="Times New Roman"/>
          <w:sz w:val="24"/>
          <w:szCs w:val="24"/>
        </w:rPr>
        <w:t>. Capacitatea de a elabora strategii de execuție pentru interogările și tranzacțiile care accesează date din mai multe situri si de a sincroniza accesul la datele distribuite, menținând integritatea bazei de date globale.</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 xml:space="preserve">- </w:t>
      </w:r>
      <w:r w:rsidRPr="00AB1637">
        <w:rPr>
          <w:rFonts w:ascii="Times New Roman" w:hAnsi="Times New Roman" w:cs="Times New Roman"/>
          <w:b/>
          <w:sz w:val="24"/>
          <w:szCs w:val="24"/>
        </w:rPr>
        <w:t>Gestiunea multiplicării datelor</w:t>
      </w:r>
      <w:r w:rsidRPr="00AB1637">
        <w:rPr>
          <w:rFonts w:ascii="Times New Roman" w:hAnsi="Times New Roman" w:cs="Times New Roman"/>
          <w:sz w:val="24"/>
          <w:szCs w:val="24"/>
        </w:rPr>
        <w:t>. Capacitatea de a decide pe care copie al unui element din datele multiplicate să îl acceseze și abilitatea de a menține coerenţa copiilor obţinute prin multiplicarea unui element.</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 xml:space="preserve">- </w:t>
      </w:r>
      <w:r w:rsidRPr="00AB1637">
        <w:rPr>
          <w:rFonts w:ascii="Times New Roman" w:hAnsi="Times New Roman" w:cs="Times New Roman"/>
          <w:b/>
          <w:sz w:val="24"/>
          <w:szCs w:val="24"/>
        </w:rPr>
        <w:t>Recuperarea bazei de date distribuite</w:t>
      </w:r>
      <w:r w:rsidRPr="00AB1637">
        <w:rPr>
          <w:rFonts w:ascii="Times New Roman" w:hAnsi="Times New Roman" w:cs="Times New Roman"/>
          <w:sz w:val="24"/>
          <w:szCs w:val="24"/>
        </w:rPr>
        <w:t>. Capacitatea de recuperare după accidentele individuale ale sitului și de noile tipuri de erori, cum ar fi eroarea  legăturilor de comunicare.</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t xml:space="preserve">- </w:t>
      </w:r>
      <w:r w:rsidRPr="00AB1637">
        <w:rPr>
          <w:rFonts w:ascii="Times New Roman" w:hAnsi="Times New Roman" w:cs="Times New Roman"/>
          <w:b/>
          <w:sz w:val="24"/>
          <w:szCs w:val="24"/>
        </w:rPr>
        <w:t>Securitate</w:t>
      </w:r>
      <w:r w:rsidRPr="00AB1637">
        <w:rPr>
          <w:rFonts w:ascii="Times New Roman" w:hAnsi="Times New Roman" w:cs="Times New Roman"/>
          <w:sz w:val="24"/>
          <w:szCs w:val="24"/>
        </w:rPr>
        <w:t>. Tranzacțiile distribuite trebuie să fie executate cu buna gestionare a securității datelor și autorizarea / dreptul de acces ale utilizatorilor.</w:t>
      </w:r>
    </w:p>
    <w:p w:rsidR="003C07B8" w:rsidRPr="00AB1637" w:rsidRDefault="003C07B8" w:rsidP="00311AAA">
      <w:pPr>
        <w:pStyle w:val="NoSpacing"/>
        <w:spacing w:after="240" w:line="276" w:lineRule="auto"/>
        <w:jc w:val="both"/>
        <w:rPr>
          <w:rFonts w:ascii="Times New Roman" w:hAnsi="Times New Roman" w:cs="Times New Roman"/>
          <w:sz w:val="24"/>
          <w:szCs w:val="24"/>
        </w:rPr>
      </w:pPr>
      <w:r w:rsidRPr="00AB1637">
        <w:rPr>
          <w:rFonts w:ascii="Times New Roman" w:hAnsi="Times New Roman" w:cs="Times New Roman"/>
          <w:sz w:val="24"/>
          <w:szCs w:val="24"/>
        </w:rPr>
        <w:lastRenderedPageBreak/>
        <w:t xml:space="preserve">- </w:t>
      </w:r>
      <w:r w:rsidRPr="00AB1637">
        <w:rPr>
          <w:rFonts w:ascii="Times New Roman" w:hAnsi="Times New Roman" w:cs="Times New Roman"/>
          <w:b/>
          <w:sz w:val="24"/>
          <w:szCs w:val="24"/>
        </w:rPr>
        <w:t>Gestiunea registrului (catalogului) distribuit</w:t>
      </w:r>
      <w:r w:rsidRPr="00AB1637">
        <w:rPr>
          <w:rFonts w:ascii="Times New Roman" w:hAnsi="Times New Roman" w:cs="Times New Roman"/>
          <w:sz w:val="24"/>
          <w:szCs w:val="24"/>
        </w:rPr>
        <w:t>. Un director conține informații (metadate) despre datele incluse în baza de date. Directorul poate fi global pentru întregul DDB sau local pentru fiecare sit în parte. Plasarea și distribuirea directorul reprezintă proble</w:t>
      </w:r>
      <w:r w:rsidR="00344804">
        <w:rPr>
          <w:rFonts w:ascii="Times New Roman" w:hAnsi="Times New Roman" w:cs="Times New Roman"/>
          <w:sz w:val="24"/>
          <w:szCs w:val="24"/>
        </w:rPr>
        <w:t>me de proiectare și de tehnică.</w:t>
      </w:r>
      <w:r w:rsidRPr="00AB1637">
        <w:rPr>
          <w:rFonts w:ascii="Times New Roman" w:hAnsi="Times New Roman" w:cs="Times New Roman"/>
          <w:sz w:val="24"/>
          <w:szCs w:val="24"/>
        </w:rPr>
        <w:t xml:space="preserve"> </w:t>
      </w:r>
      <w:r w:rsidRPr="00AB1637">
        <w:rPr>
          <w:rFonts w:ascii="Times New Roman" w:hAnsi="Times New Roman" w:cs="Times New Roman"/>
          <w:sz w:val="16"/>
          <w:szCs w:val="16"/>
          <w:lang w:val="en-US"/>
        </w:rPr>
        <w:t>[7]</w:t>
      </w:r>
    </w:p>
    <w:p w:rsidR="003C07B8" w:rsidRPr="00AB1637" w:rsidRDefault="003C07B8" w:rsidP="00311AAA">
      <w:pPr>
        <w:pStyle w:val="NoSpacing"/>
        <w:spacing w:line="276" w:lineRule="auto"/>
        <w:ind w:firstLine="708"/>
        <w:jc w:val="both"/>
        <w:rPr>
          <w:rFonts w:ascii="Times New Roman" w:hAnsi="Times New Roman" w:cs="Times New Roman"/>
          <w:sz w:val="24"/>
          <w:szCs w:val="24"/>
        </w:rPr>
      </w:pPr>
      <w:r w:rsidRPr="00AB1637">
        <w:rPr>
          <w:rFonts w:ascii="Times New Roman" w:hAnsi="Times New Roman" w:cs="Times New Roman"/>
          <w:sz w:val="24"/>
          <w:szCs w:val="24"/>
        </w:rPr>
        <w:t>Aceste funcții cresc prin ele însele complexitatea unui SGBDD în raport cu un SGBD centralizat. Înainte de a putea înţelege pe deplin avantajele potențiale ale distribuției, trebuie să găsim soluții satisfăcătoare pentru aceste controverse și probleme de proiectare. Incluzând toate aceste aspecte suplimentare, funcționalitatea este dificil de realizat, iar găsirea unei soluț</w:t>
      </w:r>
      <w:r w:rsidR="00344804">
        <w:rPr>
          <w:rFonts w:ascii="Times New Roman" w:hAnsi="Times New Roman" w:cs="Times New Roman"/>
          <w:sz w:val="24"/>
          <w:szCs w:val="24"/>
        </w:rPr>
        <w:t>ii optime este un pas înainte.</w:t>
      </w:r>
      <w:r w:rsidRPr="00AB1637">
        <w:rPr>
          <w:rFonts w:ascii="Times New Roman" w:hAnsi="Times New Roman" w:cs="Times New Roman"/>
          <w:sz w:val="24"/>
          <w:szCs w:val="24"/>
        </w:rPr>
        <w:t xml:space="preserve"> </w:t>
      </w:r>
      <w:r w:rsidRPr="00AB1637">
        <w:rPr>
          <w:rFonts w:ascii="Times New Roman" w:hAnsi="Times New Roman" w:cs="Times New Roman"/>
          <w:sz w:val="16"/>
          <w:szCs w:val="16"/>
          <w:lang w:val="en-US"/>
        </w:rPr>
        <w:t>[7]</w:t>
      </w:r>
    </w:p>
    <w:p w:rsidR="003C07B8" w:rsidRPr="00AB1637" w:rsidRDefault="003C07B8" w:rsidP="00311AAA">
      <w:pPr>
        <w:pStyle w:val="NoSpacing"/>
        <w:spacing w:line="276" w:lineRule="auto"/>
        <w:ind w:firstLine="708"/>
        <w:jc w:val="both"/>
        <w:rPr>
          <w:rFonts w:ascii="Times New Roman" w:hAnsi="Times New Roman" w:cs="Times New Roman"/>
          <w:sz w:val="24"/>
          <w:szCs w:val="24"/>
        </w:rPr>
      </w:pPr>
    </w:p>
    <w:p w:rsidR="003C07B8" w:rsidRPr="00AB1637" w:rsidRDefault="003C07B8" w:rsidP="00311AAA">
      <w:pPr>
        <w:pStyle w:val="NoSpacing"/>
        <w:jc w:val="both"/>
        <w:rPr>
          <w:rFonts w:ascii="Times New Roman" w:hAnsi="Times New Roman" w:cs="Times New Roman"/>
          <w:b/>
          <w:color w:val="000000" w:themeColor="text1"/>
          <w:sz w:val="24"/>
          <w:szCs w:val="24"/>
        </w:rPr>
      </w:pPr>
      <w:r w:rsidRPr="00AB1637">
        <w:rPr>
          <w:rFonts w:ascii="Times New Roman" w:hAnsi="Times New Roman" w:cs="Times New Roman"/>
          <w:b/>
          <w:color w:val="000000" w:themeColor="text1"/>
          <w:sz w:val="24"/>
          <w:szCs w:val="24"/>
        </w:rPr>
        <w:tab/>
        <w:t>1.4. Baze de date NoSQL</w:t>
      </w:r>
    </w:p>
    <w:p w:rsidR="003C07B8" w:rsidRPr="00AB1637" w:rsidRDefault="003C07B8" w:rsidP="00311AAA">
      <w:pPr>
        <w:pStyle w:val="NoSpacing"/>
        <w:jc w:val="both"/>
        <w:rPr>
          <w:rFonts w:ascii="Times New Roman" w:hAnsi="Times New Roman" w:cs="Times New Roman"/>
          <w:b/>
          <w:color w:val="000000" w:themeColor="text1"/>
          <w:sz w:val="24"/>
          <w:szCs w:val="24"/>
        </w:rPr>
      </w:pPr>
    </w:p>
    <w:p w:rsidR="003C07B8" w:rsidRPr="00AB1637" w:rsidRDefault="003C07B8" w:rsidP="00311AAA">
      <w:pPr>
        <w:pStyle w:val="NoSpacing"/>
        <w:spacing w:after="240" w:line="276" w:lineRule="auto"/>
        <w:ind w:firstLine="708"/>
        <w:jc w:val="both"/>
        <w:rPr>
          <w:rFonts w:ascii="Times New Roman" w:hAnsi="Times New Roman" w:cs="Times New Roman"/>
          <w:sz w:val="24"/>
          <w:szCs w:val="24"/>
        </w:rPr>
      </w:pPr>
      <w:r w:rsidRPr="00AB1637">
        <w:rPr>
          <w:rFonts w:ascii="Times New Roman" w:hAnsi="Times New Roman" w:cs="Times New Roman"/>
          <w:sz w:val="24"/>
          <w:szCs w:val="24"/>
        </w:rPr>
        <w:t xml:space="preserve">NoSQL cuprinde o varietate largă de tehnici de baze de date care au fost dezvoltate ca răspuns la creşterea volumului de informaţii stocate despre beneficiari, obiecte şi produse, a frecvenţei cu care aceste date sunt accesate, performanţa şi procesarea necesităţilor. Pe de altă parte, bazele de date relaționale nu au fost concepute pentru a face față provocărilor în ceea ce priveşte dimensiunea și agilitatea cu care se confruntă aplicațiile moderne, nici nu au fost create pentru a profita de stocarea ieftină și puterea de procesare disponibile astăzi. </w:t>
      </w:r>
    </w:p>
    <w:p w:rsidR="003C07B8" w:rsidRPr="00AB1637" w:rsidRDefault="003C07B8" w:rsidP="00311AAA">
      <w:pPr>
        <w:pStyle w:val="NoSpacing"/>
        <w:tabs>
          <w:tab w:val="left" w:pos="4935"/>
        </w:tabs>
        <w:spacing w:line="276" w:lineRule="auto"/>
        <w:ind w:firstLine="708"/>
        <w:jc w:val="both"/>
        <w:rPr>
          <w:rFonts w:ascii="Times New Roman" w:hAnsi="Times New Roman" w:cs="Times New Roman"/>
          <w:b/>
          <w:sz w:val="24"/>
          <w:szCs w:val="24"/>
        </w:rPr>
      </w:pPr>
      <w:r w:rsidRPr="00AB1637">
        <w:rPr>
          <w:rFonts w:ascii="Times New Roman" w:hAnsi="Times New Roman" w:cs="Times New Roman"/>
          <w:b/>
          <w:sz w:val="24"/>
          <w:szCs w:val="24"/>
        </w:rPr>
        <w:t>1.4.1. Tipuri de baze de date NoSQL</w:t>
      </w:r>
      <w:r w:rsidRPr="00AB1637">
        <w:rPr>
          <w:rFonts w:ascii="Times New Roman" w:hAnsi="Times New Roman" w:cs="Times New Roman"/>
          <w:b/>
          <w:sz w:val="24"/>
          <w:szCs w:val="24"/>
        </w:rPr>
        <w:tab/>
      </w:r>
    </w:p>
    <w:p w:rsidR="003C07B8" w:rsidRPr="00AB1637" w:rsidRDefault="003C07B8" w:rsidP="00311AAA">
      <w:pPr>
        <w:pStyle w:val="NoSpacing"/>
        <w:tabs>
          <w:tab w:val="left" w:pos="4935"/>
        </w:tabs>
        <w:spacing w:line="276" w:lineRule="auto"/>
        <w:ind w:firstLine="708"/>
        <w:jc w:val="both"/>
        <w:rPr>
          <w:rFonts w:ascii="Times New Roman" w:hAnsi="Times New Roman" w:cs="Times New Roman"/>
          <w:b/>
          <w:sz w:val="24"/>
          <w:szCs w:val="24"/>
        </w:rPr>
      </w:pPr>
    </w:p>
    <w:p w:rsidR="003C07B8" w:rsidRPr="00AB1637" w:rsidRDefault="003C07B8" w:rsidP="00311AAA">
      <w:pPr>
        <w:pStyle w:val="ListParagraph"/>
        <w:numPr>
          <w:ilvl w:val="0"/>
          <w:numId w:val="6"/>
        </w:numPr>
        <w:jc w:val="both"/>
        <w:rPr>
          <w:rFonts w:ascii="Times New Roman" w:hAnsi="Times New Roman" w:cs="Times New Roman"/>
          <w:sz w:val="24"/>
          <w:szCs w:val="24"/>
        </w:rPr>
      </w:pPr>
      <w:r w:rsidRPr="00AB1637">
        <w:rPr>
          <w:rFonts w:ascii="Times New Roman" w:hAnsi="Times New Roman" w:cs="Times New Roman"/>
          <w:b/>
          <w:sz w:val="24"/>
          <w:szCs w:val="24"/>
        </w:rPr>
        <w:t>Bazele de date document</w:t>
      </w:r>
      <w:r w:rsidRPr="00AB1637">
        <w:rPr>
          <w:rFonts w:ascii="Times New Roman" w:hAnsi="Times New Roman" w:cs="Times New Roman"/>
          <w:sz w:val="24"/>
          <w:szCs w:val="24"/>
        </w:rPr>
        <w:t xml:space="preserve"> cuplează fiecare cheie cu o structură de date complexă, cunoscută sub denumirea de document. Documentele pot conține mai multe perechi de cheie-valoare diferite sau perechi de cheie-matrice sau chiar documente în serie.</w:t>
      </w:r>
    </w:p>
    <w:p w:rsidR="003C07B8" w:rsidRPr="00AB1637" w:rsidRDefault="003C07B8" w:rsidP="00311AAA">
      <w:pPr>
        <w:pStyle w:val="ListParagraph"/>
        <w:jc w:val="both"/>
        <w:rPr>
          <w:rFonts w:ascii="Times New Roman" w:hAnsi="Times New Roman" w:cs="Times New Roman"/>
          <w:sz w:val="24"/>
          <w:szCs w:val="24"/>
        </w:rPr>
      </w:pPr>
    </w:p>
    <w:p w:rsidR="003C07B8" w:rsidRPr="00AB1637" w:rsidRDefault="003C07B8" w:rsidP="00311AAA">
      <w:pPr>
        <w:pStyle w:val="ListParagraph"/>
        <w:numPr>
          <w:ilvl w:val="0"/>
          <w:numId w:val="6"/>
        </w:numPr>
        <w:spacing w:before="240"/>
        <w:jc w:val="both"/>
        <w:rPr>
          <w:rFonts w:ascii="Times New Roman" w:hAnsi="Times New Roman" w:cs="Times New Roman"/>
          <w:sz w:val="24"/>
          <w:szCs w:val="24"/>
        </w:rPr>
      </w:pPr>
      <w:r w:rsidRPr="00AB1637">
        <w:rPr>
          <w:rFonts w:ascii="Times New Roman" w:hAnsi="Times New Roman" w:cs="Times New Roman"/>
          <w:b/>
          <w:sz w:val="24"/>
          <w:szCs w:val="24"/>
        </w:rPr>
        <w:t>Depozite de grafice</w:t>
      </w:r>
      <w:r w:rsidRPr="00AB1637">
        <w:rPr>
          <w:rFonts w:ascii="Times New Roman" w:hAnsi="Times New Roman" w:cs="Times New Roman"/>
          <w:sz w:val="24"/>
          <w:szCs w:val="24"/>
        </w:rPr>
        <w:t xml:space="preserve"> sunt utilizate pentru a stoca informații despre rețele, cum ar fi conexiunile sociale. Magazinele de grafice includ Neo4J şi HyperGraphDB.</w:t>
      </w:r>
    </w:p>
    <w:p w:rsidR="003C07B8" w:rsidRPr="00AB1637" w:rsidRDefault="003C07B8" w:rsidP="00311AAA">
      <w:pPr>
        <w:pStyle w:val="ListParagraph"/>
        <w:spacing w:before="240"/>
        <w:jc w:val="both"/>
        <w:rPr>
          <w:rFonts w:ascii="Times New Roman" w:hAnsi="Times New Roman" w:cs="Times New Roman"/>
          <w:sz w:val="24"/>
          <w:szCs w:val="24"/>
        </w:rPr>
      </w:pPr>
    </w:p>
    <w:p w:rsidR="003C07B8" w:rsidRPr="00AB1637" w:rsidRDefault="003C07B8" w:rsidP="00311AAA">
      <w:pPr>
        <w:pStyle w:val="ListParagraph"/>
        <w:numPr>
          <w:ilvl w:val="0"/>
          <w:numId w:val="6"/>
        </w:numPr>
        <w:jc w:val="both"/>
        <w:rPr>
          <w:rFonts w:ascii="Times New Roman" w:hAnsi="Times New Roman" w:cs="Times New Roman"/>
          <w:sz w:val="24"/>
          <w:szCs w:val="24"/>
        </w:rPr>
      </w:pPr>
      <w:r w:rsidRPr="00AB1637">
        <w:rPr>
          <w:rFonts w:ascii="Times New Roman" w:hAnsi="Times New Roman" w:cs="Times New Roman"/>
          <w:b/>
          <w:sz w:val="24"/>
          <w:szCs w:val="24"/>
        </w:rPr>
        <w:t>Depozite cheie-valoare</w:t>
      </w:r>
      <w:r w:rsidRPr="00AB1637">
        <w:rPr>
          <w:rFonts w:ascii="Times New Roman" w:hAnsi="Times New Roman" w:cs="Times New Roman"/>
          <w:sz w:val="24"/>
          <w:szCs w:val="24"/>
        </w:rPr>
        <w:t xml:space="preserve"> sunt cele mai simple baze de date NoSQL. Fiecare element unic din baza de date este stocat ca un nume atribut (sau "cheie"), împreună cu valoarea sa. Exemple de magazine cheie-valoare sunt Riak și Voldemort. Unele magazine cheie-valoare, cum ar fi Redis, permite fiecărei valori să aibă o formă, cum ar fi "întreg", ceea ce adaugă funcționalitate.</w:t>
      </w:r>
    </w:p>
    <w:p w:rsidR="003C07B8" w:rsidRPr="00AB1637" w:rsidRDefault="003C07B8" w:rsidP="00311AAA">
      <w:pPr>
        <w:pStyle w:val="ListParagraph"/>
        <w:jc w:val="both"/>
        <w:rPr>
          <w:rFonts w:ascii="Times New Roman" w:hAnsi="Times New Roman" w:cs="Times New Roman"/>
          <w:sz w:val="24"/>
          <w:szCs w:val="24"/>
        </w:rPr>
      </w:pPr>
    </w:p>
    <w:p w:rsidR="003C07B8" w:rsidRPr="00AB1637" w:rsidRDefault="003C07B8" w:rsidP="00311AAA">
      <w:pPr>
        <w:pStyle w:val="ListParagraph"/>
        <w:numPr>
          <w:ilvl w:val="0"/>
          <w:numId w:val="6"/>
        </w:numPr>
        <w:jc w:val="both"/>
        <w:rPr>
          <w:rFonts w:ascii="Times New Roman" w:hAnsi="Times New Roman" w:cs="Times New Roman"/>
          <w:sz w:val="24"/>
          <w:szCs w:val="24"/>
        </w:rPr>
      </w:pPr>
      <w:r w:rsidRPr="00AB1637">
        <w:rPr>
          <w:rFonts w:ascii="Times New Roman" w:hAnsi="Times New Roman" w:cs="Times New Roman"/>
          <w:b/>
          <w:sz w:val="24"/>
          <w:szCs w:val="24"/>
        </w:rPr>
        <w:t>Depozite Wide-column</w:t>
      </w:r>
      <w:r w:rsidRPr="00AB1637">
        <w:rPr>
          <w:rFonts w:ascii="Times New Roman" w:hAnsi="Times New Roman" w:cs="Times New Roman"/>
          <w:sz w:val="24"/>
          <w:szCs w:val="24"/>
        </w:rPr>
        <w:t>, cum ar fi Cassandra și HBase sunt optimizate pentru interogări asupra seturilor de date de mari dimensiuni și magazinelor de date coloan</w:t>
      </w:r>
      <w:r w:rsidR="00344804">
        <w:rPr>
          <w:rFonts w:ascii="Times New Roman" w:hAnsi="Times New Roman" w:cs="Times New Roman"/>
          <w:sz w:val="24"/>
          <w:szCs w:val="24"/>
        </w:rPr>
        <w:t xml:space="preserve">e la un loc, în loc de rânduri. </w:t>
      </w:r>
      <w:r w:rsidRPr="00AB1637">
        <w:rPr>
          <w:rFonts w:ascii="Times New Roman" w:hAnsi="Times New Roman" w:cs="Times New Roman"/>
          <w:sz w:val="16"/>
          <w:szCs w:val="16"/>
        </w:rPr>
        <w:t>[12]</w:t>
      </w:r>
    </w:p>
    <w:p w:rsidR="003C07B8" w:rsidRPr="00AB1637" w:rsidRDefault="003C07B8" w:rsidP="00311AAA">
      <w:pPr>
        <w:pStyle w:val="ListParagraph"/>
        <w:jc w:val="both"/>
        <w:rPr>
          <w:rFonts w:ascii="Times New Roman" w:hAnsi="Times New Roman" w:cs="Times New Roman"/>
          <w:b/>
          <w:sz w:val="24"/>
          <w:szCs w:val="24"/>
        </w:rPr>
      </w:pPr>
    </w:p>
    <w:p w:rsidR="003C07B8" w:rsidRPr="00AB1637" w:rsidRDefault="003C07B8" w:rsidP="00311AAA">
      <w:pPr>
        <w:pStyle w:val="ListParagraph"/>
        <w:jc w:val="both"/>
        <w:rPr>
          <w:rFonts w:ascii="Times New Roman" w:hAnsi="Times New Roman" w:cs="Times New Roman"/>
          <w:b/>
          <w:sz w:val="24"/>
          <w:szCs w:val="24"/>
        </w:rPr>
      </w:pPr>
    </w:p>
    <w:p w:rsidR="003C07B8" w:rsidRPr="00AB1637" w:rsidRDefault="003C07B8" w:rsidP="00311AAA">
      <w:pPr>
        <w:pStyle w:val="ListParagraph"/>
        <w:jc w:val="both"/>
        <w:rPr>
          <w:rFonts w:ascii="Times New Roman" w:hAnsi="Times New Roman" w:cs="Times New Roman"/>
          <w:b/>
          <w:sz w:val="24"/>
          <w:szCs w:val="24"/>
        </w:rPr>
      </w:pPr>
    </w:p>
    <w:p w:rsidR="00573A4F" w:rsidRDefault="003C07B8" w:rsidP="00311AAA">
      <w:pPr>
        <w:jc w:val="both"/>
        <w:rPr>
          <w:rFonts w:ascii="Times New Roman" w:hAnsi="Times New Roman" w:cs="Times New Roman"/>
          <w:b/>
          <w:sz w:val="24"/>
          <w:szCs w:val="24"/>
        </w:rPr>
      </w:pPr>
      <w:r w:rsidRPr="00AB1637">
        <w:rPr>
          <w:rFonts w:ascii="Times New Roman" w:hAnsi="Times New Roman" w:cs="Times New Roman"/>
          <w:b/>
          <w:sz w:val="24"/>
          <w:szCs w:val="24"/>
        </w:rPr>
        <w:tab/>
      </w:r>
    </w:p>
    <w:p w:rsidR="00573A4F" w:rsidRDefault="00573A4F" w:rsidP="00311AAA">
      <w:pPr>
        <w:jc w:val="both"/>
        <w:rPr>
          <w:rFonts w:ascii="Times New Roman" w:hAnsi="Times New Roman" w:cs="Times New Roman"/>
          <w:b/>
          <w:sz w:val="24"/>
          <w:szCs w:val="24"/>
        </w:rPr>
      </w:pPr>
    </w:p>
    <w:p w:rsidR="00573A4F" w:rsidRDefault="00573A4F" w:rsidP="00311AAA">
      <w:pPr>
        <w:jc w:val="both"/>
        <w:rPr>
          <w:rFonts w:ascii="Times New Roman" w:hAnsi="Times New Roman" w:cs="Times New Roman"/>
          <w:b/>
          <w:sz w:val="24"/>
          <w:szCs w:val="24"/>
        </w:rPr>
      </w:pPr>
    </w:p>
    <w:p w:rsidR="003C07B8" w:rsidRPr="00AB1637" w:rsidRDefault="00573A4F" w:rsidP="00311AAA">
      <w:pPr>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3C07B8" w:rsidRPr="00AB1637">
        <w:rPr>
          <w:rFonts w:ascii="Times New Roman" w:hAnsi="Times New Roman" w:cs="Times New Roman"/>
          <w:b/>
          <w:sz w:val="24"/>
          <w:szCs w:val="24"/>
        </w:rPr>
        <w:t>1.4.2. Avantaje</w:t>
      </w:r>
    </w:p>
    <w:p w:rsidR="003C07B8" w:rsidRPr="00AB1637" w:rsidRDefault="00344804" w:rsidP="00311AAA">
      <w:pPr>
        <w:pStyle w:val="ListParagraph"/>
        <w:ind w:left="0"/>
        <w:jc w:val="both"/>
        <w:rPr>
          <w:rFonts w:ascii="Times New Roman" w:hAnsi="Times New Roman" w:cs="Times New Roman"/>
          <w:sz w:val="24"/>
          <w:szCs w:val="24"/>
        </w:rPr>
      </w:pPr>
      <w:r>
        <w:rPr>
          <w:rFonts w:ascii="Times New Roman" w:hAnsi="Times New Roman" w:cs="Times New Roman"/>
          <w:sz w:val="24"/>
          <w:szCs w:val="24"/>
        </w:rPr>
        <w:tab/>
      </w:r>
      <w:r w:rsidR="003C07B8" w:rsidRPr="00AB1637">
        <w:rPr>
          <w:rFonts w:ascii="Times New Roman" w:hAnsi="Times New Roman" w:cs="Times New Roman"/>
          <w:sz w:val="24"/>
          <w:szCs w:val="24"/>
        </w:rPr>
        <w:t>În comparație cu bazele de date relaţionale, bazele de date NoSQL sunt mai accesibile și oferă performanțe superioare, iar modelul lor de date abordează o serie de aspecte pe care modelul relațional nu este conceput pentru a le aborda:</w:t>
      </w:r>
    </w:p>
    <w:p w:rsidR="003C07B8" w:rsidRPr="00AB1637" w:rsidRDefault="003C07B8" w:rsidP="00311AAA">
      <w:pPr>
        <w:pStyle w:val="ListParagraph"/>
        <w:numPr>
          <w:ilvl w:val="0"/>
          <w:numId w:val="7"/>
        </w:numPr>
        <w:spacing w:line="360" w:lineRule="auto"/>
        <w:jc w:val="both"/>
        <w:rPr>
          <w:rFonts w:ascii="Times New Roman" w:hAnsi="Times New Roman" w:cs="Times New Roman"/>
          <w:sz w:val="24"/>
          <w:szCs w:val="24"/>
        </w:rPr>
      </w:pPr>
      <w:r w:rsidRPr="00AB1637">
        <w:rPr>
          <w:rFonts w:ascii="Times New Roman" w:hAnsi="Times New Roman" w:cs="Times New Roman"/>
          <w:sz w:val="24"/>
          <w:szCs w:val="24"/>
        </w:rPr>
        <w:t>volume mari de date structurate, semi-structurate şi nestructurate</w:t>
      </w:r>
    </w:p>
    <w:p w:rsidR="003C07B8" w:rsidRPr="00AB1637" w:rsidRDefault="003C07B8" w:rsidP="00311AAA">
      <w:pPr>
        <w:pStyle w:val="ListParagraph"/>
        <w:numPr>
          <w:ilvl w:val="0"/>
          <w:numId w:val="7"/>
        </w:numPr>
        <w:spacing w:line="360" w:lineRule="auto"/>
        <w:jc w:val="both"/>
        <w:rPr>
          <w:rFonts w:ascii="Times New Roman" w:hAnsi="Times New Roman" w:cs="Times New Roman"/>
          <w:sz w:val="24"/>
          <w:szCs w:val="24"/>
        </w:rPr>
      </w:pPr>
      <w:r w:rsidRPr="00AB1637">
        <w:rPr>
          <w:rFonts w:ascii="Times New Roman" w:hAnsi="Times New Roman" w:cs="Times New Roman"/>
          <w:sz w:val="24"/>
          <w:szCs w:val="24"/>
        </w:rPr>
        <w:t>sprinturi agile, repetare rapidă</w:t>
      </w:r>
    </w:p>
    <w:p w:rsidR="003C07B8" w:rsidRPr="00AB1637" w:rsidRDefault="003C07B8" w:rsidP="00311AAA">
      <w:pPr>
        <w:pStyle w:val="ListParagraph"/>
        <w:numPr>
          <w:ilvl w:val="0"/>
          <w:numId w:val="7"/>
        </w:numPr>
        <w:spacing w:line="360" w:lineRule="auto"/>
        <w:jc w:val="both"/>
        <w:rPr>
          <w:rFonts w:ascii="Times New Roman" w:hAnsi="Times New Roman" w:cs="Times New Roman"/>
          <w:sz w:val="24"/>
          <w:szCs w:val="24"/>
        </w:rPr>
      </w:pPr>
      <w:r w:rsidRPr="00AB1637">
        <w:rPr>
          <w:rFonts w:ascii="Times New Roman" w:hAnsi="Times New Roman" w:cs="Times New Roman"/>
          <w:sz w:val="24"/>
          <w:szCs w:val="24"/>
        </w:rPr>
        <w:t>programare orientată-obiect, care este ușor de utilizat și flexibilă</w:t>
      </w:r>
    </w:p>
    <w:p w:rsidR="003C07B8" w:rsidRPr="00AB1637" w:rsidRDefault="003C07B8" w:rsidP="00311AAA">
      <w:pPr>
        <w:pStyle w:val="ListParagraph"/>
        <w:numPr>
          <w:ilvl w:val="0"/>
          <w:numId w:val="7"/>
        </w:numPr>
        <w:spacing w:line="360" w:lineRule="auto"/>
        <w:jc w:val="both"/>
        <w:rPr>
          <w:rFonts w:ascii="Times New Roman" w:hAnsi="Times New Roman" w:cs="Times New Roman"/>
          <w:sz w:val="24"/>
          <w:szCs w:val="24"/>
        </w:rPr>
      </w:pPr>
      <w:r w:rsidRPr="00AB1637">
        <w:rPr>
          <w:rFonts w:ascii="Times New Roman" w:hAnsi="Times New Roman" w:cs="Times New Roman"/>
          <w:sz w:val="24"/>
          <w:szCs w:val="24"/>
        </w:rPr>
        <w:t>arhitectura eficientă, orientată spre exterior, în locul</w:t>
      </w:r>
      <w:r w:rsidR="00344804">
        <w:rPr>
          <w:rFonts w:ascii="Times New Roman" w:hAnsi="Times New Roman" w:cs="Times New Roman"/>
          <w:sz w:val="24"/>
          <w:szCs w:val="24"/>
        </w:rPr>
        <w:t xml:space="preserve"> arhitecturii scumpe, monolite. </w:t>
      </w:r>
      <w:r w:rsidRPr="00AB1637">
        <w:rPr>
          <w:rFonts w:ascii="Times New Roman" w:hAnsi="Times New Roman" w:cs="Times New Roman"/>
          <w:sz w:val="16"/>
          <w:szCs w:val="16"/>
        </w:rPr>
        <w:t>[12]</w:t>
      </w:r>
    </w:p>
    <w:p w:rsidR="003C07B8" w:rsidRPr="00AB1637" w:rsidRDefault="003C07B8" w:rsidP="00311AAA">
      <w:pPr>
        <w:pStyle w:val="NoSpacing"/>
        <w:spacing w:after="240" w:line="276" w:lineRule="auto"/>
        <w:ind w:firstLine="708"/>
        <w:jc w:val="both"/>
        <w:rPr>
          <w:rFonts w:ascii="Times New Roman" w:hAnsi="Times New Roman" w:cs="Times New Roman"/>
          <w:b/>
          <w:sz w:val="24"/>
          <w:szCs w:val="24"/>
        </w:rPr>
      </w:pPr>
      <w:r w:rsidRPr="00AB1637">
        <w:rPr>
          <w:rFonts w:ascii="Times New Roman" w:hAnsi="Times New Roman" w:cs="Times New Roman"/>
          <w:b/>
          <w:sz w:val="24"/>
          <w:szCs w:val="24"/>
        </w:rPr>
        <w:t>Scheme dinamice</w:t>
      </w:r>
    </w:p>
    <w:p w:rsidR="003C07B8" w:rsidRPr="00AB1637" w:rsidRDefault="003C07B8" w:rsidP="00311AAA">
      <w:pPr>
        <w:pStyle w:val="NoSpacing"/>
        <w:spacing w:after="240" w:line="276" w:lineRule="auto"/>
        <w:ind w:firstLine="708"/>
        <w:jc w:val="both"/>
        <w:rPr>
          <w:rFonts w:ascii="Times New Roman" w:hAnsi="Times New Roman" w:cs="Times New Roman"/>
          <w:sz w:val="24"/>
          <w:szCs w:val="24"/>
        </w:rPr>
      </w:pPr>
      <w:r w:rsidRPr="00AB1637">
        <w:rPr>
          <w:rFonts w:ascii="Times New Roman" w:hAnsi="Times New Roman" w:cs="Times New Roman"/>
          <w:sz w:val="24"/>
          <w:szCs w:val="24"/>
        </w:rPr>
        <w:t>Bazele de date relaționale cer ca schemele să fie definite înainte de a putea adăuga date. De exemplu, ați putea dori să stocaţi date despre clienţii dumneavoastra, cum ar fi numerele de telefon, numele și prenumele, adresa, localitatea și ţara- o bază de date SQL trebuie să știe în prealabil ceea ce stocaţi.</w:t>
      </w:r>
    </w:p>
    <w:p w:rsidR="003C07B8" w:rsidRPr="00AB1637" w:rsidRDefault="003C07B8" w:rsidP="00311AAA">
      <w:pPr>
        <w:pStyle w:val="NoSpacing"/>
        <w:spacing w:after="240" w:line="276" w:lineRule="auto"/>
        <w:ind w:firstLine="708"/>
        <w:jc w:val="both"/>
        <w:rPr>
          <w:rFonts w:ascii="Times New Roman" w:hAnsi="Times New Roman" w:cs="Times New Roman"/>
          <w:sz w:val="24"/>
          <w:szCs w:val="24"/>
        </w:rPr>
      </w:pPr>
      <w:r w:rsidRPr="00AB1637">
        <w:rPr>
          <w:rFonts w:ascii="Times New Roman" w:hAnsi="Times New Roman" w:cs="Times New Roman"/>
          <w:sz w:val="24"/>
          <w:szCs w:val="24"/>
        </w:rPr>
        <w:t>Acest lucru nu se potrivește bine cu abordările de dezvoltare rapide întrucât de fiecare dată când completezi noi caracteristici, de multe ori, schema bazei trebuie să se schimbe. Aşadar dacă decideți în privinţa iterațiilor în dezvoltare că doriți să stocați şi elementele preferate ale clienților în plus față adresele și numerele de telefon, va trebui să adăugați acea coloană la baza de date și apoi migrați întrea</w:t>
      </w:r>
      <w:r w:rsidR="00344804">
        <w:rPr>
          <w:rFonts w:ascii="Times New Roman" w:hAnsi="Times New Roman" w:cs="Times New Roman"/>
          <w:sz w:val="24"/>
          <w:szCs w:val="24"/>
        </w:rPr>
        <w:t>ga bază de date pe noua schemă.</w:t>
      </w:r>
      <w:r w:rsidRPr="00AB1637">
        <w:rPr>
          <w:rFonts w:ascii="Times New Roman" w:hAnsi="Times New Roman" w:cs="Times New Roman"/>
          <w:sz w:val="16"/>
          <w:szCs w:val="16"/>
          <w:lang w:val="en-US"/>
        </w:rPr>
        <w:t xml:space="preserve"> [12]</w:t>
      </w:r>
    </w:p>
    <w:p w:rsidR="003C07B8" w:rsidRPr="00AB1637" w:rsidRDefault="003C07B8" w:rsidP="00311AAA">
      <w:pPr>
        <w:pStyle w:val="NoSpacing"/>
        <w:spacing w:after="240" w:line="276" w:lineRule="auto"/>
        <w:ind w:firstLine="708"/>
        <w:jc w:val="both"/>
        <w:rPr>
          <w:rFonts w:ascii="Times New Roman" w:hAnsi="Times New Roman" w:cs="Times New Roman"/>
          <w:sz w:val="24"/>
          <w:szCs w:val="24"/>
        </w:rPr>
      </w:pPr>
      <w:r w:rsidRPr="00AB1637">
        <w:rPr>
          <w:rFonts w:ascii="Times New Roman" w:hAnsi="Times New Roman" w:cs="Times New Roman"/>
          <w:sz w:val="24"/>
          <w:szCs w:val="24"/>
        </w:rPr>
        <w:t xml:space="preserve">Dacă baza de date este mare, acesta este un proces foarte lent ceea ce implică nefuncționalităţi semnificative. Dacă schimbați frecvent datele aplicaţiile stocate- pentru a face iterări rapide – aceaste </w:t>
      </w:r>
      <w:hyperlink r:id="rId12" w:history="1">
        <w:r w:rsidRPr="00AB1637">
          <w:rPr>
            <w:rFonts w:ascii="Times New Roman" w:hAnsi="Times New Roman" w:cs="Times New Roman"/>
            <w:color w:val="000000" w:themeColor="text1"/>
            <w:sz w:val="24"/>
            <w:szCs w:val="24"/>
          </w:rPr>
          <w:t>perioade</w:t>
        </w:r>
      </w:hyperlink>
      <w:r w:rsidRPr="00AB1637">
        <w:rPr>
          <w:rFonts w:ascii="Times New Roman" w:hAnsi="Times New Roman" w:cs="Times New Roman"/>
          <w:color w:val="000000" w:themeColor="text1"/>
          <w:sz w:val="24"/>
          <w:szCs w:val="24"/>
        </w:rPr>
        <w:t xml:space="preserve"> </w:t>
      </w:r>
      <w:hyperlink r:id="rId13" w:history="1">
        <w:r w:rsidRPr="00AB1637">
          <w:rPr>
            <w:rFonts w:ascii="Times New Roman" w:hAnsi="Times New Roman" w:cs="Times New Roman"/>
            <w:color w:val="000000" w:themeColor="text1"/>
            <w:sz w:val="24"/>
            <w:szCs w:val="24"/>
          </w:rPr>
          <w:t>de</w:t>
        </w:r>
      </w:hyperlink>
      <w:r w:rsidRPr="00AB1637">
        <w:rPr>
          <w:rFonts w:ascii="Times New Roman" w:hAnsi="Times New Roman" w:cs="Times New Roman"/>
          <w:color w:val="000000" w:themeColor="text1"/>
          <w:sz w:val="24"/>
          <w:szCs w:val="24"/>
        </w:rPr>
        <w:t xml:space="preserve"> </w:t>
      </w:r>
      <w:hyperlink r:id="rId14" w:history="1">
        <w:r w:rsidRPr="00AB1637">
          <w:rPr>
            <w:rFonts w:ascii="Times New Roman" w:hAnsi="Times New Roman" w:cs="Times New Roman"/>
            <w:color w:val="000000" w:themeColor="text1"/>
            <w:sz w:val="24"/>
            <w:szCs w:val="24"/>
          </w:rPr>
          <w:t>oprire</w:t>
        </w:r>
      </w:hyperlink>
      <w:r w:rsidRPr="00AB1637">
        <w:rPr>
          <w:rFonts w:ascii="Times New Roman" w:hAnsi="Times New Roman" w:cs="Times New Roman"/>
          <w:sz w:val="24"/>
          <w:szCs w:val="24"/>
        </w:rPr>
        <w:t xml:space="preserve"> poate fi, de asemenea, frecvente. De asemenea, nu există nicio modalitate de a accesa în mod eficient date care sunt complet nestructurate sau necunoscute în prealabil, folosind o bază de date relațională.</w:t>
      </w:r>
    </w:p>
    <w:p w:rsidR="003C07B8" w:rsidRPr="00AB1637" w:rsidRDefault="003C07B8" w:rsidP="00311AAA">
      <w:pPr>
        <w:pStyle w:val="NoSpacing"/>
        <w:spacing w:line="276" w:lineRule="auto"/>
        <w:ind w:firstLine="708"/>
        <w:jc w:val="both"/>
        <w:rPr>
          <w:rFonts w:ascii="Times New Roman" w:hAnsi="Times New Roman" w:cs="Times New Roman"/>
          <w:sz w:val="24"/>
          <w:szCs w:val="24"/>
        </w:rPr>
      </w:pPr>
      <w:r w:rsidRPr="00AB1637">
        <w:rPr>
          <w:rFonts w:ascii="Times New Roman" w:hAnsi="Times New Roman" w:cs="Times New Roman"/>
          <w:sz w:val="24"/>
          <w:szCs w:val="24"/>
        </w:rPr>
        <w:t>Bazele de date NoSQL sunt construite pentru a permite inserţia de date fără o schemă predefinită. Acest fapt determină ușurinţa de a face schimbări semnificative în aplicații în timp real, fără preocupări privind întreruperile - ceea ce înseamnă că dezvoltarea este mai rapidă, integrarea codurilor oferă mai multă încredere și este nevoie de un timp mai scurt pentru</w:t>
      </w:r>
      <w:r w:rsidR="00344804">
        <w:rPr>
          <w:rFonts w:ascii="Times New Roman" w:hAnsi="Times New Roman" w:cs="Times New Roman"/>
          <w:sz w:val="24"/>
          <w:szCs w:val="24"/>
        </w:rPr>
        <w:t xml:space="preserve"> administrarea bazelor de date.</w:t>
      </w:r>
      <w:r w:rsidRPr="00AB1637">
        <w:rPr>
          <w:rFonts w:ascii="Times New Roman" w:hAnsi="Times New Roman" w:cs="Times New Roman"/>
          <w:sz w:val="16"/>
          <w:szCs w:val="16"/>
          <w:lang w:val="en-US"/>
        </w:rPr>
        <w:t xml:space="preserve"> [12]</w:t>
      </w:r>
    </w:p>
    <w:p w:rsidR="003C07B8" w:rsidRPr="00AB1637" w:rsidRDefault="003C07B8" w:rsidP="00311AAA">
      <w:pPr>
        <w:pStyle w:val="NoSpacing"/>
        <w:spacing w:line="276" w:lineRule="auto"/>
        <w:ind w:firstLine="708"/>
        <w:jc w:val="both"/>
        <w:rPr>
          <w:rFonts w:ascii="Times New Roman" w:hAnsi="Times New Roman" w:cs="Times New Roman"/>
          <w:sz w:val="24"/>
          <w:szCs w:val="24"/>
        </w:rPr>
      </w:pPr>
    </w:p>
    <w:p w:rsidR="003C07B8" w:rsidRPr="00AB1637" w:rsidRDefault="003C07B8" w:rsidP="00311AAA">
      <w:pPr>
        <w:pStyle w:val="NoSpacing"/>
        <w:spacing w:line="276" w:lineRule="auto"/>
        <w:ind w:firstLine="708"/>
        <w:jc w:val="both"/>
        <w:rPr>
          <w:rFonts w:ascii="Times New Roman" w:hAnsi="Times New Roman" w:cs="Times New Roman"/>
          <w:sz w:val="24"/>
          <w:szCs w:val="24"/>
        </w:rPr>
      </w:pPr>
    </w:p>
    <w:p w:rsidR="003C07B8" w:rsidRPr="00AB1637" w:rsidRDefault="003C07B8" w:rsidP="00311AAA">
      <w:pPr>
        <w:pStyle w:val="NoSpacing"/>
        <w:spacing w:line="276" w:lineRule="auto"/>
        <w:ind w:firstLine="708"/>
        <w:jc w:val="both"/>
        <w:rPr>
          <w:rFonts w:ascii="Times New Roman" w:hAnsi="Times New Roman" w:cs="Times New Roman"/>
          <w:sz w:val="24"/>
          <w:szCs w:val="24"/>
        </w:rPr>
      </w:pPr>
    </w:p>
    <w:p w:rsidR="003C07B8" w:rsidRPr="00AB1637" w:rsidRDefault="003C07B8" w:rsidP="00311AAA">
      <w:pPr>
        <w:pStyle w:val="NoSpacing"/>
        <w:spacing w:line="276" w:lineRule="auto"/>
        <w:ind w:firstLine="708"/>
        <w:jc w:val="both"/>
        <w:rPr>
          <w:rFonts w:ascii="Times New Roman" w:hAnsi="Times New Roman" w:cs="Times New Roman"/>
          <w:sz w:val="24"/>
          <w:szCs w:val="24"/>
        </w:rPr>
      </w:pPr>
    </w:p>
    <w:p w:rsidR="003C07B8" w:rsidRPr="00AB1637" w:rsidRDefault="003C07B8" w:rsidP="00311AAA">
      <w:pPr>
        <w:pStyle w:val="NoSpacing"/>
        <w:spacing w:line="276" w:lineRule="auto"/>
        <w:ind w:firstLine="708"/>
        <w:jc w:val="both"/>
        <w:rPr>
          <w:rFonts w:ascii="Times New Roman" w:hAnsi="Times New Roman" w:cs="Times New Roman"/>
          <w:sz w:val="24"/>
          <w:szCs w:val="24"/>
        </w:rPr>
      </w:pPr>
    </w:p>
    <w:p w:rsidR="003C07B8" w:rsidRPr="00AB1637" w:rsidRDefault="003C07B8" w:rsidP="00311AAA">
      <w:pPr>
        <w:pStyle w:val="NoSpacing"/>
        <w:spacing w:line="276" w:lineRule="auto"/>
        <w:ind w:firstLine="708"/>
        <w:jc w:val="both"/>
        <w:rPr>
          <w:rFonts w:ascii="Times New Roman" w:hAnsi="Times New Roman" w:cs="Times New Roman"/>
          <w:sz w:val="24"/>
          <w:szCs w:val="24"/>
        </w:rPr>
      </w:pPr>
    </w:p>
    <w:p w:rsidR="00EB5B51" w:rsidRPr="00AB1637" w:rsidRDefault="00EB5B51" w:rsidP="00311AAA">
      <w:pPr>
        <w:pStyle w:val="NoSpacing"/>
        <w:spacing w:line="276" w:lineRule="auto"/>
        <w:jc w:val="both"/>
        <w:rPr>
          <w:rFonts w:ascii="Times New Roman" w:hAnsi="Times New Roman" w:cs="Times New Roman"/>
          <w:b/>
        </w:rPr>
      </w:pPr>
    </w:p>
    <w:p w:rsidR="00EB5B51" w:rsidRPr="00AB1637" w:rsidRDefault="00EB5B51" w:rsidP="00311AAA">
      <w:pPr>
        <w:pStyle w:val="NoSpacing"/>
        <w:spacing w:line="276" w:lineRule="auto"/>
        <w:jc w:val="both"/>
        <w:rPr>
          <w:rFonts w:ascii="Times New Roman" w:hAnsi="Times New Roman" w:cs="Times New Roman"/>
          <w:b/>
        </w:rPr>
      </w:pPr>
    </w:p>
    <w:p w:rsidR="00EB5B51" w:rsidRPr="00AB1637" w:rsidRDefault="00EB5B51" w:rsidP="00311AAA">
      <w:pPr>
        <w:pStyle w:val="NoSpacing"/>
        <w:spacing w:line="276" w:lineRule="auto"/>
        <w:jc w:val="both"/>
        <w:rPr>
          <w:rFonts w:ascii="Times New Roman" w:hAnsi="Times New Roman" w:cs="Times New Roman"/>
          <w:b/>
        </w:rPr>
      </w:pPr>
    </w:p>
    <w:p w:rsidR="00EB5B51" w:rsidRPr="00AB1637" w:rsidRDefault="00EB5B51" w:rsidP="00311AAA">
      <w:pPr>
        <w:pStyle w:val="NoSpacing"/>
        <w:spacing w:line="276" w:lineRule="auto"/>
        <w:jc w:val="both"/>
        <w:rPr>
          <w:rFonts w:ascii="Times New Roman" w:hAnsi="Times New Roman" w:cs="Times New Roman"/>
          <w:b/>
        </w:rPr>
      </w:pPr>
    </w:p>
    <w:p w:rsidR="003C07B8" w:rsidRPr="00AB1637" w:rsidRDefault="003C07B8" w:rsidP="00311AAA">
      <w:pPr>
        <w:pStyle w:val="NoSpacing"/>
        <w:spacing w:line="276" w:lineRule="auto"/>
        <w:jc w:val="both"/>
        <w:rPr>
          <w:rFonts w:ascii="Times New Roman" w:hAnsi="Times New Roman" w:cs="Times New Roman"/>
          <w:b/>
        </w:rPr>
      </w:pPr>
      <w:r w:rsidRPr="00AB1637">
        <w:rPr>
          <w:rFonts w:ascii="Times New Roman" w:hAnsi="Times New Roman" w:cs="Times New Roman"/>
          <w:b/>
        </w:rPr>
        <w:t>1.4.3. NoSQL vs SQL</w:t>
      </w:r>
    </w:p>
    <w:tbl>
      <w:tblPr>
        <w:tblStyle w:val="ColorfulList"/>
        <w:tblpPr w:leftFromText="180" w:rightFromText="180" w:vertAnchor="text" w:horzAnchor="margin" w:tblpY="210"/>
        <w:tblW w:w="0" w:type="auto"/>
        <w:tblLook w:val="04A0" w:firstRow="1" w:lastRow="0" w:firstColumn="1" w:lastColumn="0" w:noHBand="0" w:noVBand="1"/>
      </w:tblPr>
      <w:tblGrid>
        <w:gridCol w:w="3093"/>
        <w:gridCol w:w="3099"/>
        <w:gridCol w:w="3096"/>
      </w:tblGrid>
      <w:tr w:rsidR="003C07B8" w:rsidRPr="00AB1637" w:rsidTr="0034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3C07B8" w:rsidRPr="00AB1637" w:rsidRDefault="003C07B8" w:rsidP="00311AAA">
            <w:pPr>
              <w:jc w:val="both"/>
              <w:rPr>
                <w:rFonts w:ascii="Times New Roman" w:hAnsi="Times New Roman" w:cs="Times New Roman"/>
                <w:b w:val="0"/>
                <w:sz w:val="24"/>
                <w:szCs w:val="24"/>
              </w:rPr>
            </w:pPr>
          </w:p>
        </w:tc>
        <w:tc>
          <w:tcPr>
            <w:tcW w:w="3099" w:type="dxa"/>
          </w:tcPr>
          <w:p w:rsidR="003C07B8" w:rsidRPr="00AB1637" w:rsidRDefault="003C07B8" w:rsidP="00311AA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B1637">
              <w:rPr>
                <w:rFonts w:ascii="Times New Roman" w:hAnsi="Times New Roman" w:cs="Times New Roman"/>
                <w:b w:val="0"/>
                <w:sz w:val="24"/>
                <w:szCs w:val="24"/>
              </w:rPr>
              <w:t xml:space="preserve">Baze de date SQL </w:t>
            </w:r>
          </w:p>
        </w:tc>
        <w:tc>
          <w:tcPr>
            <w:tcW w:w="3096" w:type="dxa"/>
          </w:tcPr>
          <w:p w:rsidR="003C07B8" w:rsidRPr="00AB1637" w:rsidRDefault="003C07B8" w:rsidP="00311AA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B1637">
              <w:rPr>
                <w:rFonts w:ascii="Times New Roman" w:hAnsi="Times New Roman" w:cs="Times New Roman"/>
                <w:b w:val="0"/>
                <w:sz w:val="24"/>
                <w:szCs w:val="24"/>
              </w:rPr>
              <w:t xml:space="preserve">Baze de date NOSQL </w:t>
            </w:r>
          </w:p>
        </w:tc>
      </w:tr>
      <w:tr w:rsidR="003C07B8" w:rsidRPr="00AB1637" w:rsidTr="00346735">
        <w:trPr>
          <w:cnfStyle w:val="000000100000" w:firstRow="0" w:lastRow="0" w:firstColumn="0" w:lastColumn="0" w:oddVBand="0" w:evenVBand="0" w:oddHBand="1"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3093" w:type="dxa"/>
          </w:tcPr>
          <w:p w:rsidR="003C07B8" w:rsidRPr="00AB1637" w:rsidRDefault="003C07B8" w:rsidP="00311AAA">
            <w:pPr>
              <w:jc w:val="both"/>
              <w:rPr>
                <w:rFonts w:ascii="Times New Roman" w:hAnsi="Times New Roman" w:cs="Times New Roman"/>
                <w:b w:val="0"/>
              </w:rPr>
            </w:pPr>
            <w:r w:rsidRPr="00AB1637">
              <w:rPr>
                <w:rFonts w:ascii="Times New Roman" w:hAnsi="Times New Roman" w:cs="Times New Roman"/>
                <w:b w:val="0"/>
              </w:rPr>
              <w:t>Tipuri</w:t>
            </w:r>
          </w:p>
        </w:tc>
        <w:tc>
          <w:tcPr>
            <w:tcW w:w="3099" w:type="dxa"/>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AB1637">
              <w:rPr>
                <w:rFonts w:ascii="Times New Roman" w:hAnsi="Times New Roman" w:cs="Times New Roman"/>
                <w:lang w:val="fr-FR"/>
              </w:rPr>
              <w:t>Un singur tip (baze de date SQL) cu variații minore</w:t>
            </w:r>
          </w:p>
        </w:tc>
        <w:tc>
          <w:tcPr>
            <w:tcW w:w="3096" w:type="dxa"/>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AB1637">
              <w:rPr>
                <w:rFonts w:ascii="Times New Roman" w:hAnsi="Times New Roman" w:cs="Times New Roman"/>
                <w:lang w:val="fr-FR"/>
              </w:rPr>
              <w:t>Mai multe tipuri diferite, incluzând depozite de  cheie-valoare, baze de date de documente, depozite  coloane largi și baze de date grafice.</w:t>
            </w:r>
          </w:p>
        </w:tc>
      </w:tr>
      <w:tr w:rsidR="003C07B8" w:rsidRPr="00AB1637" w:rsidTr="00346735">
        <w:trPr>
          <w:trHeight w:val="1440"/>
        </w:trPr>
        <w:tc>
          <w:tcPr>
            <w:cnfStyle w:val="001000000000" w:firstRow="0" w:lastRow="0" w:firstColumn="1" w:lastColumn="0" w:oddVBand="0" w:evenVBand="0" w:oddHBand="0" w:evenHBand="0" w:firstRowFirstColumn="0" w:firstRowLastColumn="0" w:lastRowFirstColumn="0" w:lastRowLastColumn="0"/>
            <w:tcW w:w="3093" w:type="dxa"/>
          </w:tcPr>
          <w:p w:rsidR="003C07B8" w:rsidRPr="00AB1637" w:rsidRDefault="003C07B8" w:rsidP="00311AAA">
            <w:pPr>
              <w:jc w:val="both"/>
              <w:rPr>
                <w:rFonts w:ascii="Times New Roman" w:hAnsi="Times New Roman" w:cs="Times New Roman"/>
                <w:b w:val="0"/>
              </w:rPr>
            </w:pPr>
            <w:r w:rsidRPr="00AB1637">
              <w:rPr>
                <w:rFonts w:ascii="Times New Roman" w:hAnsi="Times New Roman" w:cs="Times New Roman"/>
                <w:b w:val="0"/>
              </w:rPr>
              <w:t>Dezvoltarea cronologică</w:t>
            </w:r>
          </w:p>
        </w:tc>
        <w:tc>
          <w:tcPr>
            <w:tcW w:w="3099" w:type="dxa"/>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AB1637">
              <w:rPr>
                <w:rFonts w:ascii="Times New Roman" w:hAnsi="Times New Roman" w:cs="Times New Roman"/>
                <w:lang w:val="fr-FR"/>
              </w:rPr>
              <w:t>Dezvoltate în 1970 cu scopul de  a face față primul val de aplicații de stocare a datelor.</w:t>
            </w:r>
          </w:p>
        </w:tc>
        <w:tc>
          <w:tcPr>
            <w:tcW w:w="3096" w:type="dxa"/>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AB1637">
              <w:rPr>
                <w:rFonts w:ascii="Times New Roman" w:hAnsi="Times New Roman" w:cs="Times New Roman"/>
                <w:lang w:val="fr-FR"/>
              </w:rPr>
              <w:t>Dezvoltate în anii 2000 pentru a face față cu neajunsurilor bazelor de date SQL, în special cu privire la dimensiunea, replicarea și stocarea  datelor nestructurate.</w:t>
            </w:r>
          </w:p>
        </w:tc>
      </w:tr>
      <w:tr w:rsidR="003C07B8" w:rsidRPr="00AB1637" w:rsidTr="0034673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3093" w:type="dxa"/>
          </w:tcPr>
          <w:p w:rsidR="003C07B8" w:rsidRPr="00AB1637" w:rsidRDefault="003C07B8" w:rsidP="00311AAA">
            <w:pPr>
              <w:jc w:val="both"/>
              <w:rPr>
                <w:rFonts w:ascii="Times New Roman" w:hAnsi="Times New Roman" w:cs="Times New Roman"/>
                <w:b w:val="0"/>
              </w:rPr>
            </w:pPr>
            <w:r w:rsidRPr="00AB1637">
              <w:rPr>
                <w:rFonts w:ascii="Times New Roman" w:hAnsi="Times New Roman" w:cs="Times New Roman"/>
                <w:b w:val="0"/>
              </w:rPr>
              <w:t>Exemple</w:t>
            </w:r>
          </w:p>
        </w:tc>
        <w:tc>
          <w:tcPr>
            <w:tcW w:w="3099" w:type="dxa"/>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B1637">
              <w:rPr>
                <w:rFonts w:ascii="Times New Roman" w:hAnsi="Times New Roman" w:cs="Times New Roman"/>
              </w:rPr>
              <w:t>MySQL, Postgres, Oracle Database</w:t>
            </w:r>
          </w:p>
        </w:tc>
        <w:tc>
          <w:tcPr>
            <w:tcW w:w="3096" w:type="dxa"/>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B1637">
              <w:rPr>
                <w:rFonts w:ascii="Times New Roman" w:hAnsi="Times New Roman" w:cs="Times New Roman"/>
              </w:rPr>
              <w:t>MariaDB, MongoDB, Cassandra, HBase, Neo4j</w:t>
            </w:r>
          </w:p>
        </w:tc>
      </w:tr>
      <w:tr w:rsidR="003C07B8" w:rsidRPr="00AB1637" w:rsidTr="00346735">
        <w:trPr>
          <w:trHeight w:val="2520"/>
        </w:trPr>
        <w:tc>
          <w:tcPr>
            <w:cnfStyle w:val="001000000000" w:firstRow="0" w:lastRow="0" w:firstColumn="1" w:lastColumn="0" w:oddVBand="0" w:evenVBand="0" w:oddHBand="0" w:evenHBand="0" w:firstRowFirstColumn="0" w:firstRowLastColumn="0" w:lastRowFirstColumn="0" w:lastRowLastColumn="0"/>
            <w:tcW w:w="3093" w:type="dxa"/>
          </w:tcPr>
          <w:p w:rsidR="003C07B8" w:rsidRPr="00AB1637" w:rsidRDefault="003C07B8" w:rsidP="00311AAA">
            <w:pPr>
              <w:jc w:val="both"/>
              <w:rPr>
                <w:rFonts w:ascii="Times New Roman" w:hAnsi="Times New Roman" w:cs="Times New Roman"/>
                <w:b w:val="0"/>
              </w:rPr>
            </w:pPr>
            <w:r w:rsidRPr="00AB1637">
              <w:rPr>
                <w:rFonts w:ascii="Times New Roman" w:hAnsi="Times New Roman" w:cs="Times New Roman"/>
                <w:b w:val="0"/>
              </w:rPr>
              <w:t>Scheme</w:t>
            </w:r>
          </w:p>
        </w:tc>
        <w:tc>
          <w:tcPr>
            <w:tcW w:w="3099" w:type="dxa"/>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B1637">
              <w:rPr>
                <w:rFonts w:ascii="Times New Roman" w:hAnsi="Times New Roman" w:cs="Times New Roman"/>
              </w:rPr>
              <w:t>Structura şi tipul datelor sunt stabilite în prealabil. Pentru a stoca informații despre o nouă caracteristică a datelor, întreaga bază de date trebuie să fie modificată, timp în care baza de date trebuie să fie deconectată.</w:t>
            </w:r>
          </w:p>
        </w:tc>
        <w:tc>
          <w:tcPr>
            <w:tcW w:w="3096" w:type="dxa"/>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AB1637">
              <w:rPr>
                <w:rFonts w:ascii="Times New Roman" w:hAnsi="Times New Roman" w:cs="Times New Roman"/>
              </w:rPr>
              <w:t xml:space="preserve">De obicei dinamice. Se pot adăuga înregistrări privind noi informații din mers și spre deosebire de rândurile tabelelor SQL,  dacă este necesar,  pot fi stocate împreună date diferite. </w:t>
            </w:r>
            <w:r w:rsidRPr="00AB1637">
              <w:rPr>
                <w:rFonts w:ascii="Times New Roman" w:hAnsi="Times New Roman" w:cs="Times New Roman"/>
                <w:lang w:val="fr-FR"/>
              </w:rPr>
              <w:t>Pentru anumite baze de date (de exemplu, stocările de coloane largi), este oarecum mai important să adăugi noi domenii în mod dinamic.</w:t>
            </w:r>
          </w:p>
        </w:tc>
      </w:tr>
      <w:tr w:rsidR="003C07B8" w:rsidRPr="00AB1637" w:rsidTr="00346735">
        <w:trPr>
          <w:cnfStyle w:val="000000100000" w:firstRow="0" w:lastRow="0" w:firstColumn="0" w:lastColumn="0" w:oddVBand="0" w:evenVBand="0" w:oddHBand="1" w:evenHBand="0" w:firstRowFirstColumn="0" w:firstRowLastColumn="0" w:lastRowFirstColumn="0" w:lastRowLastColumn="0"/>
          <w:trHeight w:val="2250"/>
        </w:trPr>
        <w:tc>
          <w:tcPr>
            <w:cnfStyle w:val="001000000000" w:firstRow="0" w:lastRow="0" w:firstColumn="1" w:lastColumn="0" w:oddVBand="0" w:evenVBand="0" w:oddHBand="0" w:evenHBand="0" w:firstRowFirstColumn="0" w:firstRowLastColumn="0" w:lastRowFirstColumn="0" w:lastRowLastColumn="0"/>
            <w:tcW w:w="3093" w:type="dxa"/>
          </w:tcPr>
          <w:p w:rsidR="003C07B8" w:rsidRPr="00AB1637" w:rsidRDefault="003C07B8" w:rsidP="00311AAA">
            <w:pPr>
              <w:jc w:val="both"/>
              <w:rPr>
                <w:rFonts w:ascii="Times New Roman" w:hAnsi="Times New Roman" w:cs="Times New Roman"/>
                <w:b w:val="0"/>
              </w:rPr>
            </w:pPr>
            <w:r w:rsidRPr="00AB1637">
              <w:rPr>
                <w:rFonts w:ascii="Times New Roman" w:hAnsi="Times New Roman" w:cs="Times New Roman"/>
                <w:b w:val="0"/>
              </w:rPr>
              <w:t>Scalare</w:t>
            </w:r>
          </w:p>
        </w:tc>
        <w:tc>
          <w:tcPr>
            <w:tcW w:w="3099" w:type="dxa"/>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AB1637">
              <w:rPr>
                <w:rFonts w:ascii="Times New Roman" w:hAnsi="Times New Roman" w:cs="Times New Roman"/>
                <w:lang w:val="fr-FR"/>
              </w:rPr>
              <w:t>Verticală, ceea ce înseamnă că un singur server trebuie să fie făcut din ce în ce mai puternic pentru a face față cerinţelor în creștere. Este posibilă răspândirea bazele de date SQL de-a lungul a mai multor servere, dar , în general, este necesară tehnică suplimentară semnificativă.</w:t>
            </w:r>
          </w:p>
        </w:tc>
        <w:tc>
          <w:tcPr>
            <w:tcW w:w="3096" w:type="dxa"/>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AB1637">
              <w:rPr>
                <w:rFonts w:ascii="Times New Roman" w:hAnsi="Times New Roman" w:cs="Times New Roman"/>
                <w:lang w:val="fr-FR"/>
              </w:rPr>
              <w:t>Orizontală, ceea ce înseamnă că pentru a adăuga obiecte, un administrator de baze de date poate pur și simplu să adăuge mai multe servere sau instanțe cloud. Baza de date extinde automat datele peste toate serverele, după cum este necesar.</w:t>
            </w:r>
          </w:p>
        </w:tc>
      </w:tr>
      <w:tr w:rsidR="003C07B8" w:rsidRPr="00AB1637" w:rsidTr="00346735">
        <w:trPr>
          <w:trHeight w:val="900"/>
        </w:trPr>
        <w:tc>
          <w:tcPr>
            <w:cnfStyle w:val="001000000000" w:firstRow="0" w:lastRow="0" w:firstColumn="1" w:lastColumn="0" w:oddVBand="0" w:evenVBand="0" w:oddHBand="0" w:evenHBand="0" w:firstRowFirstColumn="0" w:firstRowLastColumn="0" w:lastRowFirstColumn="0" w:lastRowLastColumn="0"/>
            <w:tcW w:w="3093" w:type="dxa"/>
          </w:tcPr>
          <w:p w:rsidR="003C07B8" w:rsidRPr="00AB1637" w:rsidRDefault="003C07B8" w:rsidP="00311AAA">
            <w:pPr>
              <w:jc w:val="both"/>
              <w:rPr>
                <w:rFonts w:ascii="Times New Roman" w:hAnsi="Times New Roman" w:cs="Times New Roman"/>
                <w:b w:val="0"/>
              </w:rPr>
            </w:pPr>
            <w:r w:rsidRPr="00AB1637">
              <w:rPr>
                <w:rFonts w:ascii="Times New Roman" w:hAnsi="Times New Roman" w:cs="Times New Roman"/>
                <w:b w:val="0"/>
              </w:rPr>
              <w:t>Dezvoltarea Modelului</w:t>
            </w:r>
          </w:p>
        </w:tc>
        <w:tc>
          <w:tcPr>
            <w:tcW w:w="3099" w:type="dxa"/>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AB1637">
              <w:rPr>
                <w:rFonts w:ascii="Times New Roman" w:hAnsi="Times New Roman" w:cs="Times New Roman"/>
                <w:lang w:val="fr-FR"/>
              </w:rPr>
              <w:t>Mix de surse deschise (de exemplu, Postgres, MySQL) și surse închise (de exemplu, Oracle Database)</w:t>
            </w:r>
          </w:p>
        </w:tc>
        <w:tc>
          <w:tcPr>
            <w:tcW w:w="3096" w:type="dxa"/>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B1637">
              <w:rPr>
                <w:rFonts w:ascii="Times New Roman" w:hAnsi="Times New Roman" w:cs="Times New Roman"/>
              </w:rPr>
              <w:t>Open-source</w:t>
            </w:r>
          </w:p>
        </w:tc>
      </w:tr>
      <w:tr w:rsidR="003C07B8" w:rsidRPr="00AB1637" w:rsidTr="00346735">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093" w:type="dxa"/>
          </w:tcPr>
          <w:p w:rsidR="003C07B8" w:rsidRPr="00AB1637" w:rsidRDefault="003C07B8" w:rsidP="00311AAA">
            <w:pPr>
              <w:jc w:val="both"/>
              <w:rPr>
                <w:rFonts w:ascii="Times New Roman" w:hAnsi="Times New Roman" w:cs="Times New Roman"/>
                <w:b w:val="0"/>
              </w:rPr>
            </w:pPr>
            <w:r w:rsidRPr="00AB1637">
              <w:rPr>
                <w:rFonts w:ascii="Times New Roman" w:hAnsi="Times New Roman" w:cs="Times New Roman"/>
                <w:b w:val="0"/>
              </w:rPr>
              <w:t>Susţinerea operaţiunilor</w:t>
            </w:r>
          </w:p>
        </w:tc>
        <w:tc>
          <w:tcPr>
            <w:tcW w:w="3099" w:type="dxa"/>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B1637">
              <w:rPr>
                <w:rFonts w:ascii="Times New Roman" w:hAnsi="Times New Roman" w:cs="Times New Roman"/>
              </w:rPr>
              <w:t>Da, actualizările pot fi configurate pentru a se completa în întregime sau deloc</w:t>
            </w:r>
          </w:p>
        </w:tc>
        <w:tc>
          <w:tcPr>
            <w:tcW w:w="3096" w:type="dxa"/>
          </w:tcPr>
          <w:p w:rsidR="003C07B8" w:rsidRPr="00AB1637" w:rsidRDefault="003C07B8" w:rsidP="00311A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AB1637">
              <w:rPr>
                <w:rFonts w:ascii="Times New Roman" w:hAnsi="Times New Roman" w:cs="Times New Roman"/>
                <w:lang w:val="fr-FR"/>
              </w:rPr>
              <w:t>În anumite circumstanțe și la anumite niveluri (de exemplu, nivelul document vs. nivelul bază de date)</w:t>
            </w:r>
          </w:p>
        </w:tc>
      </w:tr>
      <w:tr w:rsidR="003C07B8" w:rsidRPr="00AB1637" w:rsidTr="00346735">
        <w:trPr>
          <w:trHeight w:val="1260"/>
        </w:trPr>
        <w:tc>
          <w:tcPr>
            <w:cnfStyle w:val="001000000000" w:firstRow="0" w:lastRow="0" w:firstColumn="1" w:lastColumn="0" w:oddVBand="0" w:evenVBand="0" w:oddHBand="0" w:evenHBand="0" w:firstRowFirstColumn="0" w:firstRowLastColumn="0" w:lastRowFirstColumn="0" w:lastRowLastColumn="0"/>
            <w:tcW w:w="3093" w:type="dxa"/>
          </w:tcPr>
          <w:p w:rsidR="003C07B8" w:rsidRPr="00AB1637" w:rsidRDefault="003C07B8" w:rsidP="00311AAA">
            <w:pPr>
              <w:jc w:val="both"/>
              <w:rPr>
                <w:rFonts w:ascii="Times New Roman" w:hAnsi="Times New Roman" w:cs="Times New Roman"/>
                <w:b w:val="0"/>
              </w:rPr>
            </w:pPr>
            <w:r w:rsidRPr="00AB1637">
              <w:rPr>
                <w:rFonts w:ascii="Times New Roman" w:hAnsi="Times New Roman" w:cs="Times New Roman"/>
                <w:b w:val="0"/>
              </w:rPr>
              <w:t>Manipularea datelor</w:t>
            </w:r>
          </w:p>
        </w:tc>
        <w:tc>
          <w:tcPr>
            <w:tcW w:w="3099" w:type="dxa"/>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B1637">
              <w:rPr>
                <w:rFonts w:ascii="Times New Roman" w:hAnsi="Times New Roman" w:cs="Times New Roman"/>
              </w:rPr>
              <w:t>Limbaj specific, folosind Select, Insert, și situaţii de actualizare, de exemplu,  SELECT fields FROM table WHERE…</w:t>
            </w:r>
          </w:p>
        </w:tc>
        <w:tc>
          <w:tcPr>
            <w:tcW w:w="3096" w:type="dxa"/>
          </w:tcPr>
          <w:p w:rsidR="003C07B8" w:rsidRPr="00AB1637" w:rsidRDefault="003C07B8" w:rsidP="00311A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B1637">
              <w:rPr>
                <w:rFonts w:ascii="Times New Roman" w:hAnsi="Times New Roman" w:cs="Times New Roman"/>
              </w:rPr>
              <w:t>Prin API-uri obiect-orientate.</w:t>
            </w:r>
          </w:p>
        </w:tc>
      </w:tr>
    </w:tbl>
    <w:p w:rsidR="00EB5B51" w:rsidRPr="00AB1637" w:rsidRDefault="00436424" w:rsidP="00311AAA">
      <w:pPr>
        <w:spacing w:after="0" w:line="240" w:lineRule="auto"/>
        <w:jc w:val="both"/>
        <w:rPr>
          <w:rFonts w:ascii="Times New Roman" w:eastAsia="Times New Roman" w:hAnsi="Times New Roman" w:cs="Times New Roman"/>
          <w:sz w:val="24"/>
          <w:szCs w:val="24"/>
          <w:lang w:val="ro-RO" w:eastAsia="ro-RO"/>
        </w:rPr>
      </w:pPr>
      <w:r w:rsidRPr="00AB1637">
        <w:rPr>
          <w:rFonts w:ascii="Times New Roman" w:eastAsia="Times New Roman" w:hAnsi="Times New Roman" w:cs="Times New Roman"/>
          <w:sz w:val="24"/>
          <w:szCs w:val="24"/>
          <w:lang w:val="ro-RO" w:eastAsia="ro-RO"/>
        </w:rPr>
        <w:tab/>
      </w: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Default="00EB5B51" w:rsidP="00311AAA">
      <w:pPr>
        <w:spacing w:after="0" w:line="240" w:lineRule="auto"/>
        <w:jc w:val="both"/>
        <w:rPr>
          <w:rFonts w:ascii="Times New Roman" w:eastAsia="Times New Roman" w:hAnsi="Times New Roman" w:cs="Times New Roman"/>
          <w:sz w:val="24"/>
          <w:szCs w:val="24"/>
          <w:lang w:val="ro-RO" w:eastAsia="ro-RO"/>
        </w:rPr>
      </w:pPr>
    </w:p>
    <w:p w:rsidR="005B614F" w:rsidRDefault="005B614F" w:rsidP="00311AAA">
      <w:pPr>
        <w:spacing w:after="0" w:line="240" w:lineRule="auto"/>
        <w:jc w:val="both"/>
        <w:rPr>
          <w:rFonts w:ascii="Times New Roman" w:eastAsia="Times New Roman" w:hAnsi="Times New Roman" w:cs="Times New Roman"/>
          <w:sz w:val="24"/>
          <w:szCs w:val="24"/>
          <w:lang w:val="ro-RO" w:eastAsia="ro-RO"/>
        </w:rPr>
      </w:pPr>
    </w:p>
    <w:p w:rsidR="005B614F" w:rsidRPr="00AB1637" w:rsidRDefault="005B614F" w:rsidP="003D2D24">
      <w:pPr>
        <w:spacing w:after="0" w:line="240" w:lineRule="auto"/>
        <w:jc w:val="center"/>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Tabel 1.2 NoSQL vs SQL</w:t>
      </w:r>
      <w:r w:rsidR="00A6608F">
        <w:rPr>
          <w:rFonts w:ascii="Times New Roman" w:eastAsia="Times New Roman" w:hAnsi="Times New Roman" w:cs="Times New Roman"/>
          <w:sz w:val="24"/>
          <w:szCs w:val="24"/>
          <w:lang w:val="ro-RO" w:eastAsia="ro-RO"/>
        </w:rPr>
        <w:t xml:space="preserve"> </w:t>
      </w:r>
      <w:r w:rsidRPr="00AB1637">
        <w:rPr>
          <w:rFonts w:ascii="Times New Roman" w:hAnsi="Times New Roman" w:cs="Times New Roman"/>
          <w:sz w:val="16"/>
          <w:szCs w:val="16"/>
        </w:rPr>
        <w:t>[12]</w:t>
      </w: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EB5B51" w:rsidRPr="00AB1637" w:rsidRDefault="00EB5B51" w:rsidP="00311AAA">
      <w:pPr>
        <w:spacing w:after="0" w:line="240" w:lineRule="auto"/>
        <w:jc w:val="both"/>
        <w:rPr>
          <w:rFonts w:ascii="Times New Roman" w:eastAsia="Times New Roman" w:hAnsi="Times New Roman" w:cs="Times New Roman"/>
          <w:sz w:val="24"/>
          <w:szCs w:val="24"/>
          <w:lang w:val="ro-RO" w:eastAsia="ro-RO"/>
        </w:rPr>
      </w:pPr>
    </w:p>
    <w:p w:rsidR="00AC49D3" w:rsidRDefault="00EB5B51" w:rsidP="00311AAA">
      <w:pPr>
        <w:spacing w:after="0" w:line="240" w:lineRule="auto"/>
        <w:jc w:val="both"/>
        <w:rPr>
          <w:rFonts w:ascii="Times New Roman" w:eastAsia="Times New Roman" w:hAnsi="Times New Roman" w:cs="Times New Roman"/>
          <w:sz w:val="24"/>
          <w:szCs w:val="24"/>
          <w:lang w:val="ro-RO" w:eastAsia="ro-RO"/>
        </w:rPr>
      </w:pPr>
      <w:r w:rsidRPr="00AB1637">
        <w:rPr>
          <w:rFonts w:ascii="Times New Roman" w:eastAsia="Times New Roman" w:hAnsi="Times New Roman" w:cs="Times New Roman"/>
          <w:sz w:val="24"/>
          <w:szCs w:val="24"/>
          <w:lang w:val="ro-RO" w:eastAsia="ro-RO"/>
        </w:rPr>
        <w:tab/>
      </w:r>
    </w:p>
    <w:p w:rsidR="00490320" w:rsidRPr="00490320" w:rsidRDefault="00573A4F" w:rsidP="00311AAA">
      <w:pPr>
        <w:spacing w:after="0" w:line="240" w:lineRule="auto"/>
        <w:jc w:val="both"/>
        <w:rPr>
          <w:rFonts w:ascii="Times New Roman" w:eastAsia="Times New Roman" w:hAnsi="Times New Roman" w:cs="Times New Roman"/>
          <w:b/>
          <w:bCs/>
          <w:sz w:val="24"/>
          <w:szCs w:val="24"/>
          <w:lang w:val="ro-RO" w:eastAsia="ro-RO"/>
        </w:rPr>
      </w:pPr>
      <w:r>
        <w:rPr>
          <w:rFonts w:ascii="Times New Roman" w:eastAsia="Times New Roman" w:hAnsi="Times New Roman" w:cs="Times New Roman"/>
          <w:b/>
          <w:bCs/>
          <w:sz w:val="24"/>
          <w:szCs w:val="24"/>
          <w:lang w:val="ro-RO" w:eastAsia="ro-RO"/>
        </w:rPr>
        <w:tab/>
      </w:r>
      <w:r w:rsidR="00490320" w:rsidRPr="00490320">
        <w:rPr>
          <w:rFonts w:ascii="Times New Roman" w:eastAsia="Times New Roman" w:hAnsi="Times New Roman" w:cs="Times New Roman"/>
          <w:b/>
          <w:bCs/>
          <w:sz w:val="24"/>
          <w:szCs w:val="24"/>
          <w:lang w:val="ro-RO" w:eastAsia="ro-RO"/>
        </w:rPr>
        <w:t>Capitolul  2. Conceptul MariaDB Cluster</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MariaDB se folosește de MariaDB Galera Cluster pentru implementarea clusterului. Acesta va fi discutat în detaliu la punctul 2.2. În continuare vom afla ce reprezintă un cluster și care sunt arhitecturile acestuia.</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2.1. Conceptul de clustering</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 xml:space="preserve">Utilizatorii implementează, adesea, bazele de date în configurații cluster pentru a îndeplinii cerințele de business precum scalabilitatea, performanța, disponibilitate  ridicată și recuperarea în cazul unui eșec.Când se implementează un cluster, arhitectura  SGBD care stă la bază, este un important factor de luat în considerare. Calculul Cluster este „un grup de calculatoare interconectate, ce lucrează împreună, așa că din multe se  formează un singur calculator”. În limbajul folosit în bazele de date, clustering înseamnă că o aplicaţie vede o singură bază de date, în timp ce în spate stau de fapt  două  sau mai multe calculatoare ce procesează datele. Pe lângă asigurarea scalabilităţii, clusterele  bazei de date pot să furnizeze beneficii adiționale precum încărcarea cumpănată și disponibilitate ridicată, dar aceste lucruri nu sunt moștenite în toate clusterele </w:t>
      </w:r>
      <w:r>
        <w:rPr>
          <w:rFonts w:ascii="Times New Roman" w:eastAsia="Times New Roman" w:hAnsi="Times New Roman" w:cs="Times New Roman"/>
          <w:sz w:val="24"/>
          <w:szCs w:val="24"/>
          <w:lang w:val="ro-RO" w:eastAsia="ro-RO"/>
        </w:rPr>
        <w:t>bazei de date.</w:t>
      </w:r>
      <w:r w:rsidR="00490320" w:rsidRPr="00490320">
        <w:rPr>
          <w:rFonts w:ascii="Times New Roman" w:eastAsia="Times New Roman" w:hAnsi="Times New Roman" w:cs="Times New Roman"/>
          <w:sz w:val="16"/>
          <w:szCs w:val="16"/>
          <w:lang w:eastAsia="ro-RO"/>
        </w:rPr>
        <w:t xml:space="preserve"> [13]</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2.2. Arhitecturile unui cluster</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Cele două arhitecturi SGBD predominante sunt shared-nothing şi shared- disk.</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2.2.1. Shared - Nothing</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Shared - nothing  lucrează  pe principiul că fiecare nod din cluster are dreptul de proprietate exclusivă a datelor din nodul respectiv. Fiecare nod  nu distribuie date cu  alte noduri din cluster, de aici și termenul de shared-nothing.Când te muți dintr-un  singur server în servere multiple, în clusterul shared-nothing trebuie să împarți datele serverelor. Acest proces de împărțire a datelor la servere, precum  este prezentat în figură de dedesubt, este numit partiționare. Datele pot fi parti</w:t>
      </w:r>
      <w:r>
        <w:rPr>
          <w:rFonts w:ascii="Times New Roman" w:eastAsia="Times New Roman" w:hAnsi="Times New Roman" w:cs="Times New Roman"/>
          <w:sz w:val="24"/>
          <w:szCs w:val="24"/>
          <w:lang w:val="ro-RO" w:eastAsia="ro-RO"/>
        </w:rPr>
        <w:t>ționate vertical sau orizontal.</w:t>
      </w:r>
      <w:r w:rsidR="00490320" w:rsidRPr="00490320">
        <w:rPr>
          <w:rFonts w:ascii="Times New Roman" w:eastAsia="Times New Roman" w:hAnsi="Times New Roman" w:cs="Times New Roman"/>
          <w:sz w:val="24"/>
          <w:szCs w:val="24"/>
          <w:lang w:val="ro-RO" w:eastAsia="ro-RO"/>
        </w:rPr>
        <w:t xml:space="preserve"> </w:t>
      </w:r>
      <w:r w:rsidR="00490320" w:rsidRPr="00490320">
        <w:rPr>
          <w:rFonts w:ascii="Times New Roman" w:eastAsia="Times New Roman" w:hAnsi="Times New Roman" w:cs="Times New Roman"/>
          <w:sz w:val="16"/>
          <w:szCs w:val="16"/>
          <w:lang w:eastAsia="ro-RO"/>
        </w:rPr>
        <w:t>[13]</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b/>
          <w:noProof/>
          <w:sz w:val="24"/>
          <w:szCs w:val="24"/>
        </w:rPr>
        <w:lastRenderedPageBreak/>
        <w:drawing>
          <wp:inline distT="0" distB="0" distL="0" distR="0" wp14:anchorId="24E6C033" wp14:editId="43682AA9">
            <wp:extent cx="5760720" cy="274188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41881"/>
                    </a:xfrm>
                    <a:prstGeom prst="rect">
                      <a:avLst/>
                    </a:prstGeom>
                  </pic:spPr>
                </pic:pic>
              </a:graphicData>
            </a:graphic>
          </wp:inline>
        </w:drawing>
      </w:r>
    </w:p>
    <w:p w:rsidR="00490320" w:rsidRPr="00490320" w:rsidRDefault="00490320" w:rsidP="00915076">
      <w:pPr>
        <w:spacing w:after="0" w:line="240" w:lineRule="auto"/>
        <w:jc w:val="center"/>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Figura 2.1 Shared-Nothing (partiționarea datelor între noduri)</w:t>
      </w:r>
      <w:r w:rsidR="00763595" w:rsidRPr="00763595">
        <w:rPr>
          <w:rFonts w:ascii="Times New Roman" w:eastAsia="Times New Roman" w:hAnsi="Times New Roman" w:cs="Times New Roman"/>
          <w:sz w:val="16"/>
          <w:szCs w:val="16"/>
          <w:lang w:eastAsia="ro-RO"/>
        </w:rPr>
        <w:t xml:space="preserve"> </w:t>
      </w:r>
      <w:r w:rsidR="00763595" w:rsidRPr="00490320">
        <w:rPr>
          <w:rFonts w:ascii="Times New Roman" w:eastAsia="Times New Roman" w:hAnsi="Times New Roman" w:cs="Times New Roman"/>
          <w:sz w:val="16"/>
          <w:szCs w:val="16"/>
          <w:lang w:eastAsia="ro-RO"/>
        </w:rPr>
        <w:t>[13]</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Cererile de date sunt apoi procesate printr-o tabelă de rutare ce rutează fiecare cerere către server/nod ce are respectivele date. De exemplu, Serverul 1 de deasupra poate să aibă informație despre useri, în timp ce Server 2 poate să aibă informație despre  comenzi. Dacă aplicația dumneavoastră face o cerere ce implică ambele servere, de exemplu cererea unei liste de useri şi informație despre comenzi pentru  comenzile ce au avut loc luna anterioară, trebuie să implicați ambele servere. Baza de date ar putea rezolva această cerere prin citirea listei de comenzi ce au avut loc luna anterioară şi apoi prin trimiterea listei de la Server 2 la Server 1 pentru a adăuga  informație despre useri.Acest proces de trimitere a datelor de la un server la altul este denumit data shipping. La nucleul său, o bază de date de tip shared-nothing este  o bază de date independentă cu facili</w:t>
      </w:r>
      <w:r>
        <w:rPr>
          <w:rFonts w:ascii="Times New Roman" w:eastAsia="Times New Roman" w:hAnsi="Times New Roman" w:cs="Times New Roman"/>
          <w:sz w:val="24"/>
          <w:szCs w:val="24"/>
          <w:lang w:val="ro-RO" w:eastAsia="ro-RO"/>
        </w:rPr>
        <w:t>tați adăugate de data shipping.</w:t>
      </w:r>
      <w:r w:rsidR="00490320" w:rsidRPr="00490320">
        <w:rPr>
          <w:rFonts w:ascii="Times New Roman" w:eastAsia="Times New Roman" w:hAnsi="Times New Roman" w:cs="Times New Roman"/>
          <w:sz w:val="16"/>
          <w:szCs w:val="16"/>
          <w:lang w:eastAsia="ro-RO"/>
        </w:rPr>
        <w:t xml:space="preserve"> [13]</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b/>
          <w:sz w:val="24"/>
          <w:szCs w:val="24"/>
          <w:lang w:val="ro-RO" w:eastAsia="ro-RO"/>
        </w:rPr>
        <w:tab/>
        <w:t>Fail-over şi configurația Master- Slave.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Dacă un server va cădea, toate aplicațiile care necesită acees la serverul căzut,vor cădea deasemenea și ele. Din acest motiv, fiecare nod are nevoie de o copie identică care să poată ține locul în cazul în care nodul primar va cădea.Acest nod este numit și slave. În configurația master-slave , master-ul poate face operația de citire și updatare, în timp ce slave-ul poate  asigura doar accesul de citire la cop</w:t>
      </w:r>
      <w:r w:rsidR="00344804">
        <w:rPr>
          <w:rFonts w:ascii="Times New Roman" w:eastAsia="Times New Roman" w:hAnsi="Times New Roman" w:cs="Times New Roman"/>
          <w:sz w:val="24"/>
          <w:szCs w:val="24"/>
          <w:lang w:val="ro-RO" w:eastAsia="ro-RO"/>
        </w:rPr>
        <w:t>ia locală a datelor slave-ului.</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[13]</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noProof/>
          <w:sz w:val="24"/>
          <w:szCs w:val="24"/>
        </w:rPr>
        <w:lastRenderedPageBreak/>
        <w:drawing>
          <wp:inline distT="0" distB="0" distL="0" distR="0" wp14:anchorId="0E396FD6" wp14:editId="4C84216F">
            <wp:extent cx="5760720" cy="3238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38559"/>
                    </a:xfrm>
                    <a:prstGeom prst="rect">
                      <a:avLst/>
                    </a:prstGeom>
                  </pic:spPr>
                </pic:pic>
              </a:graphicData>
            </a:graphic>
          </wp:inline>
        </w:drawing>
      </w:r>
    </w:p>
    <w:p w:rsidR="00490320" w:rsidRPr="00490320" w:rsidRDefault="00490320" w:rsidP="00915076">
      <w:pPr>
        <w:spacing w:after="0" w:line="240" w:lineRule="auto"/>
        <w:jc w:val="center"/>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Figura 2.2 Configuraţie Master – Slave</w:t>
      </w:r>
      <w:r w:rsidR="005D24AF">
        <w:rPr>
          <w:rFonts w:ascii="Times New Roman" w:eastAsia="Times New Roman" w:hAnsi="Times New Roman" w:cs="Times New Roman"/>
          <w:sz w:val="24"/>
          <w:szCs w:val="24"/>
          <w:lang w:val="ro-RO" w:eastAsia="ro-RO"/>
        </w:rPr>
        <w:t xml:space="preserve"> </w:t>
      </w:r>
      <w:r w:rsidR="00763595" w:rsidRPr="00490320">
        <w:rPr>
          <w:rFonts w:ascii="Times New Roman" w:eastAsia="Times New Roman" w:hAnsi="Times New Roman" w:cs="Times New Roman"/>
          <w:sz w:val="16"/>
          <w:szCs w:val="16"/>
          <w:lang w:eastAsia="ro-RO"/>
        </w:rPr>
        <w:t>[13]</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 xml:space="preserve">Pentru aplicațiile cu o rată ridicată  de citiri vs. update-uri, slave-urile pot fi configurate  într-o configurație de tip arbore, unde datele de la master sunt replicate în arbore, și apoi slave-ul </w:t>
      </w:r>
      <w:r>
        <w:rPr>
          <w:rFonts w:ascii="Times New Roman" w:eastAsia="Times New Roman" w:hAnsi="Times New Roman" w:cs="Times New Roman"/>
          <w:sz w:val="24"/>
          <w:szCs w:val="24"/>
          <w:lang w:val="ro-RO" w:eastAsia="ro-RO"/>
        </w:rPr>
        <w:t>descarcă accesul pentru citire.</w:t>
      </w:r>
      <w:r w:rsidR="00490320" w:rsidRPr="00490320">
        <w:rPr>
          <w:rFonts w:ascii="Times New Roman" w:eastAsia="Times New Roman" w:hAnsi="Times New Roman" w:cs="Times New Roman"/>
          <w:sz w:val="24"/>
          <w:szCs w:val="24"/>
          <w:lang w:val="ro-RO" w:eastAsia="ro-RO"/>
        </w:rPr>
        <w:t xml:space="preserve"> </w:t>
      </w:r>
      <w:r w:rsidR="00490320" w:rsidRPr="00490320">
        <w:rPr>
          <w:rFonts w:ascii="Times New Roman" w:eastAsia="Times New Roman" w:hAnsi="Times New Roman" w:cs="Times New Roman"/>
          <w:sz w:val="16"/>
          <w:szCs w:val="16"/>
          <w:lang w:eastAsia="ro-RO"/>
        </w:rPr>
        <w:t>[13]</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noProof/>
          <w:sz w:val="24"/>
          <w:szCs w:val="24"/>
        </w:rPr>
        <w:drawing>
          <wp:inline distT="0" distB="0" distL="0" distR="0" wp14:anchorId="04037E1D" wp14:editId="1509C966">
            <wp:extent cx="5760720" cy="3238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8559"/>
                    </a:xfrm>
                    <a:prstGeom prst="rect">
                      <a:avLst/>
                    </a:prstGeom>
                  </pic:spPr>
                </pic:pic>
              </a:graphicData>
            </a:graphic>
          </wp:inline>
        </w:drawing>
      </w:r>
    </w:p>
    <w:p w:rsidR="00490320" w:rsidRPr="00490320" w:rsidRDefault="00490320" w:rsidP="00915076">
      <w:pPr>
        <w:spacing w:after="0" w:line="240" w:lineRule="auto"/>
        <w:jc w:val="center"/>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Figura 2.3 Arbore de Slave</w:t>
      </w:r>
      <w:r w:rsidR="00763595">
        <w:rPr>
          <w:rFonts w:ascii="Times New Roman" w:eastAsia="Times New Roman" w:hAnsi="Times New Roman" w:cs="Times New Roman"/>
          <w:sz w:val="24"/>
          <w:szCs w:val="24"/>
          <w:lang w:val="ro-RO" w:eastAsia="ro-RO"/>
        </w:rPr>
        <w:t xml:space="preserve"> </w:t>
      </w:r>
      <w:r w:rsidR="00763595" w:rsidRPr="00490320">
        <w:rPr>
          <w:rFonts w:ascii="Times New Roman" w:eastAsia="Times New Roman" w:hAnsi="Times New Roman" w:cs="Times New Roman"/>
          <w:sz w:val="16"/>
          <w:szCs w:val="16"/>
          <w:lang w:eastAsia="ro-RO"/>
        </w:rPr>
        <w:t>[13]</w:t>
      </w:r>
    </w:p>
    <w:p w:rsidR="00490320" w:rsidRPr="00490320" w:rsidRDefault="00490320" w:rsidP="00915076">
      <w:pPr>
        <w:spacing w:after="0" w:line="240" w:lineRule="auto"/>
        <w:jc w:val="center"/>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Nu se poate face  nimic pentru a împiedica un shared –disk de la a utiliza un arbore similar, doar cu acces la citire, de tip slave, dar slave-urile sunt în general asociate cu shared-nothing.</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lastRenderedPageBreak/>
        <w:tab/>
        <w:t>Exemple de Shared –Nothing SGBD: Oracle 11g, IBM DB/2  (fără să fie de tip cadru principal), Sybase ASE, MySQL (InnoDB,MyISAM,Falcon...toate, cu excepția ScaleDB, fiind motoare de stocar</w:t>
      </w:r>
      <w:r w:rsidR="00344804">
        <w:rPr>
          <w:rFonts w:ascii="Times New Roman" w:eastAsia="Times New Roman" w:hAnsi="Times New Roman" w:cs="Times New Roman"/>
          <w:sz w:val="24"/>
          <w:szCs w:val="24"/>
          <w:lang w:val="ro-RO" w:eastAsia="ro-RO"/>
        </w:rPr>
        <w:t>e), Microsoft SQL, Server, etc.</w:t>
      </w:r>
      <w:r w:rsidRPr="00490320">
        <w:rPr>
          <w:rFonts w:ascii="Times New Roman" w:eastAsia="Times New Roman" w:hAnsi="Times New Roman" w:cs="Times New Roman"/>
          <w:sz w:val="24"/>
          <w:szCs w:val="24"/>
          <w:lang w:val="ro-RO" w:eastAsia="ro-RO"/>
        </w:rPr>
        <w:t xml:space="preserve"> </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FF45C0" w:rsidRPr="00490320" w:rsidRDefault="00FF45C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 xml:space="preserve">2.2.2. Shared – Disk </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Shared – disk, deasemenea cunocut ca și shared- everything, funcționează pe principiul că dumneavoastră aveți o listă a disk-urilor,tipică unei rețele de tip Storage Area Network (SAN) sau Network Attached Storange (NAS), aceste tipuri de rețele ținând toate datele în  baze de date. Fiecare server sau nod în cluster se comportă ca o singură</w:t>
      </w:r>
      <w:r w:rsidR="00344804">
        <w:rPr>
          <w:rFonts w:ascii="Times New Roman" w:eastAsia="Times New Roman" w:hAnsi="Times New Roman" w:cs="Times New Roman"/>
          <w:sz w:val="24"/>
          <w:szCs w:val="24"/>
          <w:lang w:val="ro-RO" w:eastAsia="ro-RO"/>
        </w:rPr>
        <w:t xml:space="preserve"> colecție de date în timp-real.</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[13]</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noProof/>
          <w:sz w:val="24"/>
          <w:szCs w:val="24"/>
        </w:rPr>
        <w:drawing>
          <wp:inline distT="0" distB="0" distL="0" distR="0" wp14:anchorId="337FFDA3" wp14:editId="503216CD">
            <wp:extent cx="5760720" cy="32385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38559"/>
                    </a:xfrm>
                    <a:prstGeom prst="rect">
                      <a:avLst/>
                    </a:prstGeom>
                  </pic:spPr>
                </pic:pic>
              </a:graphicData>
            </a:graphic>
          </wp:inline>
        </w:drawing>
      </w:r>
    </w:p>
    <w:p w:rsidR="00490320" w:rsidRPr="00490320" w:rsidRDefault="00490320" w:rsidP="00915076">
      <w:pPr>
        <w:spacing w:after="0" w:line="240" w:lineRule="auto"/>
        <w:jc w:val="center"/>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Figura 2.4 Cluster Shared- Disk (toate nodurile au acces la toate datele)</w:t>
      </w:r>
      <w:r w:rsidR="00763595">
        <w:rPr>
          <w:rFonts w:ascii="Times New Roman" w:eastAsia="Times New Roman" w:hAnsi="Times New Roman" w:cs="Times New Roman"/>
          <w:sz w:val="24"/>
          <w:szCs w:val="24"/>
          <w:lang w:val="ro-RO" w:eastAsia="ro-RO"/>
        </w:rPr>
        <w:t xml:space="preserve"> </w:t>
      </w:r>
      <w:r w:rsidR="00763595" w:rsidRPr="00490320">
        <w:rPr>
          <w:rFonts w:ascii="Times New Roman" w:eastAsia="Times New Roman" w:hAnsi="Times New Roman" w:cs="Times New Roman"/>
          <w:sz w:val="16"/>
          <w:szCs w:val="16"/>
          <w:lang w:eastAsia="ro-RO"/>
        </w:rPr>
        <w:t>[13]</w:t>
      </w:r>
    </w:p>
    <w:p w:rsidR="00490320" w:rsidRPr="00490320" w:rsidRDefault="00490320" w:rsidP="00915076">
      <w:pPr>
        <w:spacing w:after="0" w:line="240" w:lineRule="auto"/>
        <w:jc w:val="center"/>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Într-o arhitectură de tip shared-disk fiecare nod poate îndeplini orice cerere, deoarece toate nodurile au acces la toate datele.De aceea, în loc de a merge la un nod specific unei anumite date, shared-disk poate ruta pur și simplu cererea la următorul nod disponibil. Deoarece fiecare nod poate adresa cerere oricărei baze de date, încărcarea este preponderentă de-</w:t>
      </w:r>
      <w:r>
        <w:rPr>
          <w:rFonts w:ascii="Times New Roman" w:eastAsia="Times New Roman" w:hAnsi="Times New Roman" w:cs="Times New Roman"/>
          <w:sz w:val="24"/>
          <w:szCs w:val="24"/>
          <w:lang w:val="ro-RO" w:eastAsia="ro-RO"/>
        </w:rPr>
        <w:t>a lungul nodurilor din cluster.</w:t>
      </w:r>
      <w:r w:rsidR="00490320" w:rsidRPr="00490320">
        <w:rPr>
          <w:rFonts w:ascii="Times New Roman" w:eastAsia="Times New Roman" w:hAnsi="Times New Roman" w:cs="Times New Roman"/>
          <w:sz w:val="24"/>
          <w:szCs w:val="24"/>
          <w:lang w:val="ro-RO" w:eastAsia="ro-RO"/>
        </w:rPr>
        <w:t xml:space="preserve"> </w:t>
      </w:r>
      <w:r w:rsidR="00490320" w:rsidRPr="00490320">
        <w:rPr>
          <w:rFonts w:ascii="Times New Roman" w:eastAsia="Times New Roman" w:hAnsi="Times New Roman" w:cs="Times New Roman"/>
          <w:sz w:val="16"/>
          <w:szCs w:val="16"/>
          <w:lang w:eastAsia="ro-RO"/>
        </w:rPr>
        <w:t>[13]</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 xml:space="preserve">Fail-Over, Încărcarea Preponderată și configurarea modului Master-Master: </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 xml:space="preserve">În timp ce modul shared-nothing are numai un singur nod ce poate updata orice parte </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din date în baza de date, modul shared-disk  activează orice nod să updateze în baza de date. Pentru acest motiv, shared-disk este numit arhitectură master-master. Deasemenea, el utilizează la maxim serverul din cluster. Această arhitectură asigură, deasemenea, o moștenire fail-over, în timp ce fiecare nod acționează ca un back-up la fiecare alt nod. În sfârșit,  arhitectura shared-disk asigură o moștenire load-balancing, de vreme ce fiecare cerere la baza de date poate fi trimisă în orice server disponibil.</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lastRenderedPageBreak/>
        <w:tab/>
        <w:t>Totuși nimic nu vine pe gratis.Pentru a activa flexibilitatea, nodurile comunică între ele pentru a-și coordona activitatea, în special: blocarea, statutul și bufferingul.Acest schimb de mesaje inter- nodal crează un anumit grad de depășire,dar dumneavoastră trebuie să controlați această depășire împotriva  impactului datelor/funcției de transport găsit</w:t>
      </w:r>
      <w:r w:rsidR="00344804">
        <w:rPr>
          <w:rFonts w:ascii="Times New Roman" w:eastAsia="Times New Roman" w:hAnsi="Times New Roman" w:cs="Times New Roman"/>
          <w:sz w:val="24"/>
          <w:szCs w:val="24"/>
          <w:lang w:val="ro-RO" w:eastAsia="ro-RO"/>
        </w:rPr>
        <w:t>e în clusterele shared-nothing.</w:t>
      </w:r>
      <w:r w:rsidRPr="00490320">
        <w:rPr>
          <w:rFonts w:ascii="Times New Roman" w:eastAsia="Times New Roman" w:hAnsi="Times New Roman" w:cs="Times New Roman"/>
          <w:sz w:val="16"/>
          <w:szCs w:val="16"/>
          <w:lang w:eastAsia="ro-RO"/>
        </w:rPr>
        <w:t xml:space="preserve"> [13]</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Exemple de Shared-Disk SGBD: ScaleDB (MySQL), Oracle RAC, Sybase ASE CE, IBM IMS şi DB/2 (mainframe).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Care arhitectură este mai bună?: Din păcate, o așa simplă întrebare nu are un simplu răspuns. Fiecare aritectură are parți bune şi parți mai puțin bune. În multe cazuri, comparând aceste două arhitecturi este precum a compara transmisiile automobilelor Shared disk este analog cu transmisia automată,deoarece automatizează mult din complexitatea de întreţinere şi set-up, acestea scăzând din costul total al proprietarului (TCO). Shared-nothing este analog cu transmisia  manuală deoarece asigură un control mai granular în shimburi pentru un efort manual crescut din partea proprietarului.Așa cum șoferii tind să fie pasionați de transmisia lor preferată, DBAs tind să fie pasionate în privința arhitect</w:t>
      </w:r>
      <w:r>
        <w:rPr>
          <w:rFonts w:ascii="Times New Roman" w:eastAsia="Times New Roman" w:hAnsi="Times New Roman" w:cs="Times New Roman"/>
          <w:sz w:val="24"/>
          <w:szCs w:val="24"/>
          <w:lang w:val="ro-RO" w:eastAsia="ro-RO"/>
        </w:rPr>
        <w:t>urii preferate de baze de date.</w:t>
      </w:r>
      <w:r w:rsidR="00490320" w:rsidRPr="00490320">
        <w:rPr>
          <w:rFonts w:ascii="Times New Roman" w:eastAsia="Times New Roman" w:hAnsi="Times New Roman" w:cs="Times New Roman"/>
          <w:sz w:val="24"/>
          <w:szCs w:val="24"/>
          <w:lang w:val="ro-RO" w:eastAsia="ro-RO"/>
        </w:rPr>
        <w:t xml:space="preserve"> </w:t>
      </w:r>
      <w:r w:rsidR="00490320"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2.3. MariaDB Galera</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Clusterul MariaDB Galera este un cluster bază de date de tip sincron multi-master, bazat pe replicarea sincronă și MySQL/InnoDB a lui  Oracle. Când clusterul Galera este în folosință, dumneavostră puteți citi și scrie direct în orice nod și puteți pierde orice nod individual fără întreruperi în operații și fără să fie nevoie să vă descurcați cu p</w:t>
      </w:r>
      <w:r>
        <w:rPr>
          <w:rFonts w:ascii="Times New Roman" w:eastAsia="Times New Roman" w:hAnsi="Times New Roman" w:cs="Times New Roman"/>
          <w:sz w:val="24"/>
          <w:szCs w:val="24"/>
          <w:lang w:val="ro-RO" w:eastAsia="ro-RO"/>
        </w:rPr>
        <w:t>roceduri complexe de fail-over.</w:t>
      </w:r>
      <w:r w:rsidR="00490320" w:rsidRPr="00490320">
        <w:rPr>
          <w:rFonts w:ascii="Times New Roman" w:eastAsia="Times New Roman" w:hAnsi="Times New Roman" w:cs="Times New Roman"/>
          <w:sz w:val="24"/>
          <w:szCs w:val="24"/>
          <w:lang w:val="ro-RO" w:eastAsia="ro-RO"/>
        </w:rPr>
        <w:t xml:space="preserve"> </w:t>
      </w:r>
      <w:r w:rsidR="00490320"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La un nivel înalt, clusterul Galera este alcătuit dintr-un server de baza de date - ce este MySQL,MariaDB sau Percona XtraDB. Serverul folosește apoi Plugin de replicare Galera. Ca să fim mai specifici API-ul plugin-ului de replicare MySQL a fost extins pentru a asigura toate informațiile și legăturile necesare pentru o adevărată replicare sincronă multi-master. Acest API extins este denumit  API-ul de replicare Write-Set, sau API-ul wsrep.</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Prin Api-ul wsrep, clusterul Galera asigură o certificare pentru replicarea de bază.O tranzacție pentru replicare, și anume write-set: nu numai că ea conține rândurile bazei de date pentru replicare, dar deasemenea, include informații despre toate barierele impuse de baza de date, în timpul tranziției. Fiecare nod certifică apoi replicarea write-set împotriva altor write-set-uri ce se află în coadă pentru aplicare.Write-set-ul este apoi aplicat dacă nu se găsesc niciun conflict de bariere. În acest punct tranziția este considerată dusă la bun sfârșit, după care fiecare nod continuă să facă aplicările în tabela de spații.</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Această abordare este deasemenea numită și replicarea virtuală sincronă, dat fiind că, deși este logic sincron, scrierea actuală și ducerea la bun sfârșit în tabela de spațiu are loc independent și cele ne</w:t>
      </w:r>
      <w:r w:rsidR="00344804">
        <w:rPr>
          <w:rFonts w:ascii="Times New Roman" w:eastAsia="Times New Roman" w:hAnsi="Times New Roman" w:cs="Times New Roman"/>
          <w:sz w:val="24"/>
          <w:szCs w:val="24"/>
          <w:lang w:val="ro-RO" w:eastAsia="ro-RO"/>
        </w:rPr>
        <w:t>sincrone au loc pe fiecare nod.</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2.3.1 Avantaje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 xml:space="preserve">Clusterul Galera asigură o îmbunătăţire semnificativă de disponibilitate ridicată pentru MySQL ecosystem. Diferitele căi de atingere a disponibilității de nivel ridicat au asigurat, tipic, doar unele </w:t>
      </w:r>
      <w:r w:rsidR="00490320" w:rsidRPr="00490320">
        <w:rPr>
          <w:rFonts w:ascii="Times New Roman" w:eastAsia="Times New Roman" w:hAnsi="Times New Roman" w:cs="Times New Roman"/>
          <w:sz w:val="24"/>
          <w:szCs w:val="24"/>
          <w:lang w:val="ro-RO" w:eastAsia="ro-RO"/>
        </w:rPr>
        <w:lastRenderedPageBreak/>
        <w:t>dintre caracteristicile disponibile prin clusterul Galera, făcând alegerea unei soluții de disponibilitate cu nivel ridicat un exercițiu de trade-off.</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Următoarele caracteristici sunt disponibile prin clusterul Galera:</w:t>
      </w:r>
    </w:p>
    <w:p w:rsidR="00490320" w:rsidRPr="00490320" w:rsidRDefault="00490320" w:rsidP="00311AAA">
      <w:pPr>
        <w:numPr>
          <w:ilvl w:val="0"/>
          <w:numId w:val="8"/>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Un adevărat Multi- Master de citire și scriere în orice moment și la orice nod;</w:t>
      </w:r>
    </w:p>
    <w:p w:rsidR="00490320" w:rsidRPr="00490320" w:rsidRDefault="00490320" w:rsidP="00311AAA">
      <w:pPr>
        <w:numPr>
          <w:ilvl w:val="0"/>
          <w:numId w:val="8"/>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Replicarea sincronă No Slave Lag: nicio dată nu este pierdută la o cădere a unui nod;</w:t>
      </w:r>
    </w:p>
    <w:p w:rsidR="00490320" w:rsidRPr="00490320" w:rsidRDefault="00490320" w:rsidP="00311AAA">
      <w:pPr>
        <w:numPr>
          <w:ilvl w:val="0"/>
          <w:numId w:val="8"/>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O cuplare strânsă a tuturor nodurilor ce mențin aceași stare.Nicio deviere de date între noduri este permisă;</w:t>
      </w:r>
    </w:p>
    <w:p w:rsidR="00490320" w:rsidRPr="00490320" w:rsidRDefault="00490320" w:rsidP="00311AAA">
      <w:pPr>
        <w:numPr>
          <w:ilvl w:val="0"/>
          <w:numId w:val="8"/>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Multi-threaded Slave pentru o mai bună performanță. Pentru orice volum de lucru;</w:t>
      </w:r>
    </w:p>
    <w:p w:rsidR="00490320" w:rsidRPr="00490320" w:rsidRDefault="00490320" w:rsidP="00311AAA">
      <w:pPr>
        <w:numPr>
          <w:ilvl w:val="0"/>
          <w:numId w:val="8"/>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Nicio operație Failover Master-Slave sau folosire a VIP;</w:t>
      </w:r>
    </w:p>
    <w:p w:rsidR="00490320" w:rsidRPr="00490320" w:rsidRDefault="00490320" w:rsidP="00311AAA">
      <w:pPr>
        <w:numPr>
          <w:ilvl w:val="0"/>
          <w:numId w:val="8"/>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Hot Standby No downtime în timpul failover-ului (de vreme ce nu este nici un failover);</w:t>
      </w:r>
    </w:p>
    <w:p w:rsidR="00490320" w:rsidRPr="00490320" w:rsidRDefault="00490320" w:rsidP="00311AAA">
      <w:pPr>
        <w:numPr>
          <w:ilvl w:val="0"/>
          <w:numId w:val="8"/>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Un automat Node Provisioning. Nu este nevoie de un back-up manual pentru baza de date și nu este nevoie de o copiere a ei într-un alt nod;</w:t>
      </w:r>
    </w:p>
    <w:p w:rsidR="00490320" w:rsidRPr="00490320" w:rsidRDefault="00490320" w:rsidP="00311AAA">
      <w:pPr>
        <w:numPr>
          <w:ilvl w:val="0"/>
          <w:numId w:val="8"/>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Suportă InnoDB;</w:t>
      </w:r>
    </w:p>
    <w:p w:rsidR="00490320" w:rsidRPr="00490320" w:rsidRDefault="00490320" w:rsidP="00311AAA">
      <w:pPr>
        <w:numPr>
          <w:ilvl w:val="0"/>
          <w:numId w:val="8"/>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Transparență la aplicațiile cerute (sau minimum): nici o schimbare la aplicație;</w:t>
      </w:r>
    </w:p>
    <w:p w:rsidR="00490320" w:rsidRPr="00490320" w:rsidRDefault="00490320" w:rsidP="00311AAA">
      <w:pPr>
        <w:numPr>
          <w:ilvl w:val="0"/>
          <w:numId w:val="8"/>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Nicio necesitate de despărțire a procesului de Citire și Scriere.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Ca rezultat al unei soluții de disponibilitate ridicat, ce este și robustă în termeni și în integritatea datelor dar și de o performanță ridica</w:t>
      </w:r>
      <w:r w:rsidR="00344804">
        <w:rPr>
          <w:rFonts w:ascii="Times New Roman" w:eastAsia="Times New Roman" w:hAnsi="Times New Roman" w:cs="Times New Roman"/>
          <w:sz w:val="24"/>
          <w:szCs w:val="24"/>
          <w:lang w:val="ro-RO" w:eastAsia="ro-RO"/>
        </w:rPr>
        <w:t>tă cu failover-uri instantanee.</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Implementarea de Cloud cu clusterul Galera</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Un beneficiu adițional al clusterului Galera este un bun suport de cloud. Modul automat de asigurare a nodurilor face ca operațiile de scale-in și scale-out să fie fără probleme. Clusterul Galera s-a dovedit a se descurca destul de bine în cloud, precum atunci când folosește instanțare multiplă de noduri mici de-a lungul centrelor de date – zone AWS de exemplu,s au chi</w:t>
      </w:r>
      <w:r>
        <w:rPr>
          <w:rFonts w:ascii="Times New Roman" w:eastAsia="Times New Roman" w:hAnsi="Times New Roman" w:cs="Times New Roman"/>
          <w:sz w:val="24"/>
          <w:szCs w:val="24"/>
          <w:lang w:val="ro-RO" w:eastAsia="ro-RO"/>
        </w:rPr>
        <w:t>ar deasupra rețelei Wider Area.</w:t>
      </w:r>
      <w:r w:rsidR="00490320" w:rsidRPr="00490320">
        <w:rPr>
          <w:rFonts w:ascii="Times New Roman" w:eastAsia="Times New Roman" w:hAnsi="Times New Roman" w:cs="Times New Roman"/>
          <w:sz w:val="24"/>
          <w:szCs w:val="24"/>
          <w:lang w:val="ro-RO" w:eastAsia="ro-RO"/>
        </w:rPr>
        <w:t xml:space="preserve"> </w:t>
      </w:r>
      <w:r w:rsidR="00490320"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 xml:space="preserve">2.3.2 Arhitectura </w:t>
      </w: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b/>
          <w:sz w:val="24"/>
          <w:szCs w:val="24"/>
          <w:lang w:val="ro-RO" w:eastAsia="ro-RO"/>
        </w:rPr>
        <w:tab/>
        <w:t>Api-ul de replicare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Sistemele sincrone de replicare folosesc replicarea eager. Nodurile din cluster se sincronizează cu celelate noduri prin updatarea replicărilor în timpul tranziției. Ceea ce înseamnă că atunci când o tranziție este dusă la bun sfârșit, toate nodurile au aceeași valoare. Procesul are loc folosind replicarea write-set prin grupul de comunic</w:t>
      </w:r>
      <w:r>
        <w:rPr>
          <w:rFonts w:ascii="Times New Roman" w:eastAsia="Times New Roman" w:hAnsi="Times New Roman" w:cs="Times New Roman"/>
          <w:sz w:val="24"/>
          <w:szCs w:val="24"/>
          <w:lang w:val="ro-RO" w:eastAsia="ro-RO"/>
        </w:rPr>
        <w:t>ații.</w:t>
      </w:r>
      <w:r w:rsidR="00490320" w:rsidRPr="00490320">
        <w:rPr>
          <w:rFonts w:ascii="Times New Roman" w:eastAsia="Times New Roman" w:hAnsi="Times New Roman" w:cs="Times New Roman"/>
          <w:sz w:val="24"/>
          <w:szCs w:val="24"/>
          <w:lang w:val="ro-RO" w:eastAsia="ro-RO"/>
        </w:rPr>
        <w:t xml:space="preserve"> </w:t>
      </w:r>
      <w:r w:rsidR="00490320"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Arhitectura internă a clusterului Galera se învârte în jurul a patru componente: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Sistemul de gestiune al bazei de date (SGBD) - Serverul bazei de date ce rulează pe un nod individual. Clusterul Galera poate folosi MySQL, MariaDB sau Percona XtraDB.</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API-ul wsrep – Interfața şi responsabilitățile pentru serverul bazei de date și furnizorul replicării. Este alcătuit din:</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 xml:space="preserve">    </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sz w:val="24"/>
          <w:szCs w:val="24"/>
          <w:lang w:val="ro-RO" w:eastAsia="ro-RO"/>
        </w:rPr>
        <w:tab/>
        <w:t xml:space="preserve"> -  Cârligul wsrep: Integrarea cu motorul serverului bazei de date pentru replicarea write-set.</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 xml:space="preserve">  </w:t>
      </w:r>
      <w:r w:rsidRPr="00490320">
        <w:rPr>
          <w:rFonts w:ascii="Times New Roman" w:eastAsia="Times New Roman" w:hAnsi="Times New Roman" w:cs="Times New Roman"/>
          <w:sz w:val="24"/>
          <w:szCs w:val="24"/>
          <w:lang w:val="ro-RO" w:eastAsia="ro-RO"/>
        </w:rPr>
        <w:tab/>
        <w:t xml:space="preserve"> - dlopem(): Funcţia ce face furnizorul wsrep disponibil în cârligul wsrep.</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lastRenderedPageBreak/>
        <w:t>Plugin-ul de replicare Galera: Plugin-ul ce activează funcționalitatea serviciului de replicare.</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Plugin-urile Group Communication: Diverse sisteme de grup de comunicare disponibile clusterului Gale</w:t>
      </w:r>
      <w:r w:rsidR="00344804">
        <w:rPr>
          <w:rFonts w:ascii="Times New Roman" w:eastAsia="Times New Roman" w:hAnsi="Times New Roman" w:cs="Times New Roman"/>
          <w:sz w:val="24"/>
          <w:szCs w:val="24"/>
          <w:lang w:val="ro-RO" w:eastAsia="ro-RO"/>
        </w:rPr>
        <w:t>ra. De exemplu Gcomm şi Spread.</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b/>
          <w:sz w:val="24"/>
          <w:szCs w:val="24"/>
          <w:lang w:val="ro-RO" w:eastAsia="ro-RO"/>
        </w:rPr>
        <w:tab/>
        <w:t>Api-ul wsrep</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Api-ul wsrep folosește un model de replicare ce consideră că serverul bazei de date are o anumită stare. Starea se referă la conținutul bazei de date. Când o bază de date este în folosință, clienții modifică conținutul bazei de date, acest lucru schimbând starea. Api-ul wsrep reprezintă schimbările în starea bazei de date ca o serie de schimbări atomice, sau tranziții.</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În clusterul bazei de date, toate nodurile au aceeași stare întotdeauna. Ele se sincronizează între ele prin replicare și prin aplicarea schimbărilor de s</w:t>
      </w:r>
      <w:r w:rsidR="00344804">
        <w:rPr>
          <w:rFonts w:ascii="Times New Roman" w:eastAsia="Times New Roman" w:hAnsi="Times New Roman" w:cs="Times New Roman"/>
          <w:sz w:val="24"/>
          <w:szCs w:val="24"/>
          <w:lang w:val="ro-RO" w:eastAsia="ro-RO"/>
        </w:rPr>
        <w:t>tare în aceeași ordine serială.</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Dintr-o perspectivă mai tehnică, clusterul Galera suportă schimbări de stare în ulrmătoarele procese:</w:t>
      </w:r>
    </w:p>
    <w:p w:rsidR="00490320" w:rsidRPr="00490320" w:rsidRDefault="00490320" w:rsidP="00311AAA">
      <w:pPr>
        <w:numPr>
          <w:ilvl w:val="0"/>
          <w:numId w:val="10"/>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La un nod din cluster, o schimbare de stare are loc în baza de date;</w:t>
      </w:r>
    </w:p>
    <w:p w:rsidR="00490320" w:rsidRPr="00490320" w:rsidRDefault="00490320" w:rsidP="00311AAA">
      <w:pPr>
        <w:numPr>
          <w:ilvl w:val="0"/>
          <w:numId w:val="10"/>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În baza de date, cârligul wsrep translatează schimbările în write-set;</w:t>
      </w:r>
    </w:p>
    <w:p w:rsidR="00490320" w:rsidRPr="00490320" w:rsidRDefault="00490320" w:rsidP="00311AAA">
      <w:pPr>
        <w:numPr>
          <w:ilvl w:val="0"/>
          <w:numId w:val="10"/>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dlopem() face disponibil furnizorul funcției wsrep în cârligul wsrep;</w:t>
      </w:r>
    </w:p>
    <w:p w:rsidR="00490320" w:rsidRPr="00490320" w:rsidRDefault="00490320" w:rsidP="00311AAA">
      <w:pPr>
        <w:numPr>
          <w:ilvl w:val="0"/>
          <w:numId w:val="10"/>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Plugin-ul de replicare Galera suportă certificare și replicare write-set în cluster.</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Pentru fiecare nod în cluster, procesul aplicației are loc la tr</w:t>
      </w:r>
      <w:r w:rsidR="00344804">
        <w:rPr>
          <w:rFonts w:ascii="Times New Roman" w:eastAsia="Times New Roman" w:hAnsi="Times New Roman" w:cs="Times New Roman"/>
          <w:sz w:val="24"/>
          <w:szCs w:val="24"/>
          <w:lang w:val="ro-RO" w:eastAsia="ro-RO"/>
        </w:rPr>
        <w:t>anziții de prioritate ridicată.</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Tranziția Globală ID</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 xml:space="preserve">  </w:t>
      </w: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Pentru a ține starea identică de-a lungul clusterului, Api-ul wsrep folosește Tranziția Globală ID, sau GTID. Aceasta  presupune a identifica schimbările de stare şi a identifica starea curentă în relație cu ultima schimbare de stare.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Tranziția Globală ID este alcătuită din următoarele componente: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Starea UUID : Un identificator unic pentru stare și pentru secvența de schimbări ce urmează;</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Ordinal Sequence Number:Secvenţa formata din un integr signed de 64-bits folosit pentru a arăta poziția schimbării în secvență.</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Tranziția Globală ID vă permite să comparați starea aplicației şi a stabili ordinea schimbărilor de stare. Puteți să  o folosiți pentru a determina dacă o schimbare a fost sau nu aplicată și dacă schimbarea este ap</w:t>
      </w:r>
      <w:r w:rsidR="00344804">
        <w:rPr>
          <w:rFonts w:ascii="Times New Roman" w:eastAsia="Times New Roman" w:hAnsi="Times New Roman" w:cs="Times New Roman"/>
          <w:sz w:val="24"/>
          <w:szCs w:val="24"/>
          <w:lang w:val="ro-RO" w:eastAsia="ro-RO"/>
        </w:rPr>
        <w:t>licabilă la toate stările date.</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115151" w:rsidRPr="00AB1637" w:rsidRDefault="00115151" w:rsidP="00311AAA">
      <w:pPr>
        <w:spacing w:after="0" w:line="240" w:lineRule="auto"/>
        <w:jc w:val="both"/>
        <w:rPr>
          <w:rFonts w:ascii="Times New Roman" w:eastAsia="Times New Roman" w:hAnsi="Times New Roman" w:cs="Times New Roman"/>
          <w:b/>
          <w:sz w:val="24"/>
          <w:szCs w:val="24"/>
          <w:lang w:val="ro-RO" w:eastAsia="ro-RO"/>
        </w:rPr>
      </w:pPr>
      <w:r w:rsidRPr="00AB1637">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b/>
          <w:sz w:val="24"/>
          <w:szCs w:val="24"/>
          <w:lang w:val="ro-RO" w:eastAsia="ro-RO"/>
        </w:rPr>
        <w:t>Plugin-ul de replicare Galera</w:t>
      </w:r>
    </w:p>
    <w:p w:rsidR="00490320" w:rsidRPr="00490320" w:rsidRDefault="00115151" w:rsidP="00311AAA">
      <w:pPr>
        <w:spacing w:after="0" w:line="240" w:lineRule="auto"/>
        <w:jc w:val="both"/>
        <w:rPr>
          <w:rFonts w:ascii="Times New Roman" w:eastAsia="Times New Roman" w:hAnsi="Times New Roman" w:cs="Times New Roman"/>
          <w:b/>
          <w:sz w:val="24"/>
          <w:szCs w:val="24"/>
          <w:lang w:val="ro-RO" w:eastAsia="ro-RO"/>
        </w:rPr>
      </w:pPr>
      <w:r w:rsidRPr="00AB1637">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Plugin-ul de replicare Galera implementează API-ul wsrep operează precum furnizorul wsrep. Dintr-o perspectivă mai tehnică, plugin-ul de replicare Galera este alcătuit din următoarele componente: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lastRenderedPageBreak/>
        <w:t>Certification Layer: Acest strat pregătește write-set-urile și face verificările de certificare asupra lor, asigurând faptul că ele pot fi aplicate.</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Replication Layer: Acest strat gestionează protocolul de replicare și asigură capacitatea totală de comandă.</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 xml:space="preserve">Group Communication Framework.: Acest strat asigură plugin-ul de arhitectură pentru diverse sisteme de grupuri de comunicări ce se </w:t>
      </w:r>
      <w:r w:rsidR="00344804">
        <w:rPr>
          <w:rFonts w:ascii="Times New Roman" w:eastAsia="Times New Roman" w:hAnsi="Times New Roman" w:cs="Times New Roman"/>
          <w:sz w:val="24"/>
          <w:szCs w:val="24"/>
          <w:lang w:val="ro-RO" w:eastAsia="ro-RO"/>
        </w:rPr>
        <w:t>conectează la clusterul Galera.</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b/>
          <w:sz w:val="24"/>
          <w:szCs w:val="24"/>
          <w:lang w:val="ro-RO" w:eastAsia="ro-RO"/>
        </w:rPr>
        <w:tab/>
        <w:t>Group Communication Plugins(Plugin-urile grupului de comunicații )</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Framework-ul grupului de comunicații asigură o arhitectură de plug-in pentru diverse sisteme Gcomm.</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Clusterul Galera este construit deasupra unui strat de sistem de grup proprietar de comunicație, care implementează un sincron QoS virtual.Un sincron virtual unește datele livrate și servicile membre clusterului, asigurând un formalism clar pentru semanticele  de livrare a mesajului.</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În timp ce un sincron virtual garantează consistența, el nu garantează un sincron temporal, ce este necesar pentru operații fine de multi-master. Pentru a se apropia de acest lucru clusterul galera implementează în al său control de debit runtime-configurabil temporal. Controlul de debit menține nodurile sincronizate la o fracțiune de secundă.</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În plus, Framework-ul grupului de comunicație asigura, deasemenea, o comandă totală de mesaje pentru surse multiple. Folosește acest lucru pentru a genera Global Transaction ID’s într-un cluster multi-master.</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La nivelul de transport,Clusterul Galera este un graf neorientat simetric.Toate nodurile bazei de date se conectează unul la celălalt peste conexiunea TCP. În mod implicit TCP este folosit  atât pentru replicarea mesajului cât și pentru serviciile membre clusterului,dar dumneavostră puteți deasemenea să folosiți multicast-ul UDP p</w:t>
      </w:r>
      <w:r w:rsidR="00344804">
        <w:rPr>
          <w:rFonts w:ascii="Times New Roman" w:eastAsia="Times New Roman" w:hAnsi="Times New Roman" w:cs="Times New Roman"/>
          <w:sz w:val="24"/>
          <w:szCs w:val="24"/>
          <w:lang w:val="ro-RO" w:eastAsia="ro-RO"/>
        </w:rPr>
        <w:t>entru  replicările într-un LAN.</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2.3.3 Nivele de izolare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Clusterul Galera se ocupă cu tranzițiile în izolare.Aceste nivele izolate garantează că nodurile procesează tranziții într-un mod fiabil.</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 xml:space="preserve">Izolarea garantează că tranzițiile concomitent funcționale nu interferează una cu cealaltă. Din acest motiv asigură, deasemenea și consistența datelor. Dacă tranzițiile nu au fost izolate, o tranziție poate modifica datele  pe care alte tranziții le citesc, ceea ce ar putea duce la neconsistența datelor. Clusterul Galera implică patru nivele, care </w:t>
      </w:r>
      <w:r w:rsidR="00344804">
        <w:rPr>
          <w:rFonts w:ascii="Times New Roman" w:eastAsia="Times New Roman" w:hAnsi="Times New Roman" w:cs="Times New Roman"/>
          <w:sz w:val="24"/>
          <w:szCs w:val="24"/>
          <w:lang w:val="ro-RO" w:eastAsia="ro-RO"/>
        </w:rPr>
        <w:t>sunt într-o ordine crescătoare:</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5B3A70" w:rsidRPr="00AB1637" w:rsidRDefault="005B3A70" w:rsidP="00311AAA">
      <w:pPr>
        <w:pStyle w:val="ListParagraph"/>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CITIRE</w:t>
      </w:r>
      <w:r w:rsidR="00B52048">
        <w:rPr>
          <w:rFonts w:ascii="Times New Roman" w:eastAsia="Times New Roman" w:hAnsi="Times New Roman" w:cs="Times New Roman"/>
          <w:sz w:val="24"/>
          <w:szCs w:val="24"/>
          <w:lang w:val="ro-RO" w:eastAsia="ro-RO"/>
        </w:rPr>
        <w:t xml:space="preserve"> </w:t>
      </w:r>
      <w:r w:rsidRPr="00AB1637">
        <w:rPr>
          <w:rFonts w:ascii="Times New Roman" w:eastAsia="Times New Roman" w:hAnsi="Times New Roman" w:cs="Times New Roman"/>
          <w:sz w:val="24"/>
          <w:szCs w:val="24"/>
          <w:lang w:val="ro-RO" w:eastAsia="ro-RO"/>
        </w:rPr>
        <w:t>NEÎNREGISTRATE</w:t>
      </w:r>
    </w:p>
    <w:p w:rsidR="00664086" w:rsidRPr="00AB1637" w:rsidRDefault="00664086" w:rsidP="00311AAA">
      <w:pPr>
        <w:pStyle w:val="ListParagraph"/>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CITIRE</w:t>
      </w:r>
      <w:r w:rsidR="00B52048">
        <w:rPr>
          <w:rFonts w:ascii="Times New Roman" w:eastAsia="Times New Roman" w:hAnsi="Times New Roman" w:cs="Times New Roman"/>
          <w:sz w:val="24"/>
          <w:szCs w:val="24"/>
          <w:lang w:val="ro-RO" w:eastAsia="ro-RO"/>
        </w:rPr>
        <w:t xml:space="preserve"> </w:t>
      </w:r>
      <w:r w:rsidRPr="00AB1637">
        <w:rPr>
          <w:rFonts w:ascii="Times New Roman" w:eastAsia="Times New Roman" w:hAnsi="Times New Roman" w:cs="Times New Roman"/>
          <w:sz w:val="24"/>
          <w:szCs w:val="24"/>
          <w:lang w:val="ro-RO" w:eastAsia="ro-RO"/>
        </w:rPr>
        <w:t>ÎNREGISTRAT</w:t>
      </w:r>
      <w:r w:rsidR="005B3A70" w:rsidRPr="00AB1637">
        <w:rPr>
          <w:rFonts w:ascii="Times New Roman" w:eastAsia="Times New Roman" w:hAnsi="Times New Roman" w:cs="Times New Roman"/>
          <w:sz w:val="24"/>
          <w:szCs w:val="24"/>
          <w:lang w:val="ro-RO" w:eastAsia="ro-RO"/>
        </w:rPr>
        <w:t>E</w:t>
      </w:r>
    </w:p>
    <w:p w:rsidR="00490320" w:rsidRPr="00490320" w:rsidRDefault="00CC2A45"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 xml:space="preserve">CITIRE </w:t>
      </w:r>
      <w:r w:rsidR="00490320" w:rsidRPr="00490320">
        <w:rPr>
          <w:rFonts w:ascii="Times New Roman" w:eastAsia="Times New Roman" w:hAnsi="Times New Roman" w:cs="Times New Roman"/>
          <w:sz w:val="24"/>
          <w:szCs w:val="24"/>
          <w:lang w:val="ro-RO" w:eastAsia="ro-RO"/>
        </w:rPr>
        <w:t>REPETABILĂ</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SERIALIZABITATE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311AAA"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311AAA" w:rsidP="00311AAA">
      <w:pPr>
        <w:spacing w:after="0" w:line="240" w:lineRule="auto"/>
        <w:jc w:val="both"/>
        <w:rPr>
          <w:rFonts w:ascii="Times New Roman" w:eastAsia="Times New Roman" w:hAnsi="Times New Roman" w:cs="Times New Roman"/>
          <w:b/>
          <w:sz w:val="24"/>
          <w:szCs w:val="24"/>
          <w:lang w:val="ro-RO" w:eastAsia="ro-RO"/>
        </w:rPr>
      </w:pPr>
      <w:r>
        <w:rPr>
          <w:rFonts w:ascii="Times New Roman" w:eastAsia="Times New Roman" w:hAnsi="Times New Roman" w:cs="Times New Roman"/>
          <w:sz w:val="24"/>
          <w:szCs w:val="24"/>
          <w:lang w:val="ro-RO" w:eastAsia="ro-RO"/>
        </w:rPr>
        <w:lastRenderedPageBreak/>
        <w:tab/>
      </w:r>
      <w:r w:rsidR="00664086" w:rsidRPr="00AB1637">
        <w:rPr>
          <w:rFonts w:ascii="Times New Roman" w:eastAsia="Times New Roman" w:hAnsi="Times New Roman" w:cs="Times New Roman"/>
          <w:b/>
          <w:sz w:val="24"/>
          <w:szCs w:val="24"/>
          <w:lang w:val="ro-RO" w:eastAsia="ro-RO"/>
        </w:rPr>
        <w:t>CITIRE ÎNREGISTRATE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Aici tranzițiile pot vedea schimbările făcute asupra datelor de către alte tranziții, care nu au fost încă implicate. Cu alte cuvinte, tranzițiile pot citi datele, ce eventual nu mai pot exista, dat fiind că alte tranziții pot întotdeauna să reintițializeze schimbările, fără implicare. Acest proces este cunoscut ca și „citirea murdară”.Efectiv CITIREA – NEIMPLICAT</w:t>
      </w:r>
      <w:r>
        <w:rPr>
          <w:rFonts w:ascii="Times New Roman" w:eastAsia="Times New Roman" w:hAnsi="Times New Roman" w:cs="Times New Roman"/>
          <w:sz w:val="24"/>
          <w:szCs w:val="24"/>
          <w:lang w:val="ro-RO" w:eastAsia="ro-RO"/>
        </w:rPr>
        <w:t>A nu are deloc o izolare reală.</w:t>
      </w:r>
      <w:r w:rsidR="00490320" w:rsidRPr="00490320">
        <w:rPr>
          <w:rFonts w:ascii="Times New Roman" w:eastAsia="Times New Roman" w:hAnsi="Times New Roman" w:cs="Times New Roman"/>
          <w:sz w:val="16"/>
          <w:szCs w:val="16"/>
          <w:lang w:eastAsia="ro-RO"/>
        </w:rPr>
        <w:t xml:space="preserve"> [14]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005B3A70" w:rsidRPr="00AB1637">
        <w:rPr>
          <w:rFonts w:ascii="Times New Roman" w:eastAsia="Times New Roman" w:hAnsi="Times New Roman" w:cs="Times New Roman"/>
          <w:b/>
          <w:sz w:val="24"/>
          <w:szCs w:val="24"/>
          <w:lang w:val="ro-RO" w:eastAsia="ro-RO"/>
        </w:rPr>
        <w:t>CITIRE NEÎNREGISTRATE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Aici „citirile murdare” nu sunt posibile. Schimbările neimplicate rămân invizibile altor tranziții până când tranziția se implică.Totuși, la acest nivel de izolare, interogările SELECT folosesc propriile instantanee de date implicate. Acestea sunt datele implicate înainte în interogarea SELECT executată. Ca un rezultat, interogările SELECT când rulează de multe ori în aceeași tranziție, pot da diferite seturi de rezultate. Acest lucru este n</w:t>
      </w:r>
      <w:r>
        <w:rPr>
          <w:rFonts w:ascii="Times New Roman" w:eastAsia="Times New Roman" w:hAnsi="Times New Roman" w:cs="Times New Roman"/>
          <w:sz w:val="24"/>
          <w:szCs w:val="24"/>
          <w:lang w:val="ro-RO" w:eastAsia="ro-RO"/>
        </w:rPr>
        <w:t>umit și „citirea nerepetabilă”.</w:t>
      </w:r>
      <w:r w:rsidR="00490320" w:rsidRPr="00490320">
        <w:rPr>
          <w:rFonts w:ascii="Times New Roman" w:eastAsia="Times New Roman" w:hAnsi="Times New Roman" w:cs="Times New Roman"/>
          <w:sz w:val="16"/>
          <w:szCs w:val="16"/>
          <w:lang w:eastAsia="ro-RO"/>
        </w:rPr>
        <w:t xml:space="preserve"> [14]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AB1637"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AB1637"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AB1637"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AB1637">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CITIREA REPETABILĂ</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 xml:space="preserve">Aici citirile nerepetabile nu sunt posibile. Instantaneele luate pentru interogarea SELECT sunt luate prima dată când interogarea SELECT rulează în timpul tranziției. Instantaneul rămâne în folosire pe întreaga tranziție pentru interogarea SELECT. Întotdeauna returnează același set de rezultate. Acest nivel nu duce la schimbări de cont la date de către alte tranziții, indiferent dacă au fost sau nu comise. În acest </w:t>
      </w:r>
      <w:r>
        <w:rPr>
          <w:rFonts w:ascii="Times New Roman" w:eastAsia="Times New Roman" w:hAnsi="Times New Roman" w:cs="Times New Roman"/>
          <w:sz w:val="24"/>
          <w:szCs w:val="24"/>
          <w:lang w:val="ro-RO" w:eastAsia="ro-RO"/>
        </w:rPr>
        <w:t>fel, citirile rămân repetabile.</w:t>
      </w:r>
      <w:r w:rsidR="00490320" w:rsidRPr="00490320">
        <w:rPr>
          <w:rFonts w:ascii="Times New Roman" w:eastAsia="Times New Roman" w:hAnsi="Times New Roman" w:cs="Times New Roman"/>
          <w:sz w:val="16"/>
          <w:szCs w:val="16"/>
          <w:lang w:eastAsia="ro-RO"/>
        </w:rPr>
        <w:t xml:space="preserve"> [14]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SERIALIZAREA</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Aici toate înregistrările accesate în tranziții sunt blocate. Resursele se blochează într-un mod ce, deasemenea vă impiedică de la anexarea înregistrării la tabela de tranziții ce a operat înainte.</w:t>
      </w:r>
      <w:r w:rsidR="00490320" w:rsidRPr="00490320">
        <w:rPr>
          <w:rFonts w:ascii="Times New Roman" w:eastAsia="Times New Roman" w:hAnsi="Times New Roman" w:cs="Times New Roman"/>
          <w:b/>
          <w:sz w:val="24"/>
          <w:szCs w:val="24"/>
          <w:lang w:val="ro-RO" w:eastAsia="ro-RO"/>
        </w:rPr>
        <w:t xml:space="preserve"> </w:t>
      </w:r>
      <w:r w:rsidR="00490320" w:rsidRPr="00490320">
        <w:rPr>
          <w:rFonts w:ascii="Times New Roman" w:eastAsia="Times New Roman" w:hAnsi="Times New Roman" w:cs="Times New Roman"/>
          <w:sz w:val="24"/>
          <w:szCs w:val="24"/>
          <w:lang w:val="ro-RO" w:eastAsia="ro-RO"/>
        </w:rPr>
        <w:t>SERIALIZAREA previne un fenomen cunoscut ca și „citirea fantomă”. „Citirile fantomă” au loc, când într-o tranziție două interogări identice se execut, și rezultatele celei de-a doua interogări se întorc diferite față de prima.</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Clusterul Galera folosește izolarea tranziției atât local cât şi la nivelul clusterului.</w:t>
      </w:r>
      <w:r w:rsidRPr="00490320">
        <w:rPr>
          <w:rFonts w:ascii="Times New Roman" w:eastAsia="Times New Roman" w:hAnsi="Times New Roman" w:cs="Times New Roman"/>
          <w:sz w:val="16"/>
          <w:szCs w:val="16"/>
          <w:lang w:eastAsia="ro-RO"/>
        </w:rPr>
        <w:t xml:space="preserve"> [14]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Izolare locală a tranziţiei</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Izolarea tranziţiei are loc la fiecare nod la nivelul local al serverului bazei de date. Funcţionează la fel ca şi cu motorul de stocare nativ InnpDB.Toate cele patru nivele sunt disponibile. Setarea de bază pentru izolarea locală a tranziţiei este de tip</w:t>
      </w:r>
      <w:r w:rsidR="00344804">
        <w:rPr>
          <w:rFonts w:ascii="Times New Roman" w:eastAsia="Times New Roman" w:hAnsi="Times New Roman" w:cs="Times New Roman"/>
          <w:sz w:val="24"/>
          <w:szCs w:val="24"/>
          <w:lang w:val="ro-RO" w:eastAsia="ro-RO"/>
        </w:rPr>
        <w:t xml:space="preserve"> Citire –Repetabilă.</w:t>
      </w: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16"/>
          <w:szCs w:val="16"/>
          <w:lang w:eastAsia="ro-RO"/>
        </w:rPr>
        <w:t>[14]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Izolarea Tranziţiei Clusterului</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t xml:space="preserve"> </w:t>
      </w:r>
      <w:r w:rsidR="00490320" w:rsidRPr="00490320">
        <w:rPr>
          <w:rFonts w:ascii="Times New Roman" w:eastAsia="Times New Roman" w:hAnsi="Times New Roman" w:cs="Times New Roman"/>
          <w:sz w:val="24"/>
          <w:szCs w:val="24"/>
          <w:lang w:val="ro-RO" w:eastAsia="ro-RO"/>
        </w:rPr>
        <w:t>Izolarea tranziţiei are loc deasemena, la nivelul clusterului, între tranziţiile ce sunt procesate pe diferite noduri, Clusterul Galera implementează  un nivel de tranziţie denumit IZOLARE –</w:t>
      </w:r>
      <w:r w:rsidR="00490320" w:rsidRPr="00490320">
        <w:rPr>
          <w:rFonts w:ascii="Times New Roman" w:eastAsia="Times New Roman" w:hAnsi="Times New Roman" w:cs="Times New Roman"/>
          <w:sz w:val="24"/>
          <w:szCs w:val="24"/>
          <w:lang w:val="ro-RO" w:eastAsia="ro-RO"/>
        </w:rPr>
        <w:lastRenderedPageBreak/>
        <w:t>INSTANTANEE. Nivelul Izolarii- Instantanee are loc între CITIREA –R</w:t>
      </w:r>
      <w:r>
        <w:rPr>
          <w:rFonts w:ascii="Times New Roman" w:eastAsia="Times New Roman" w:hAnsi="Times New Roman" w:cs="Times New Roman"/>
          <w:sz w:val="24"/>
          <w:szCs w:val="24"/>
          <w:lang w:val="ro-RO" w:eastAsia="ro-RO"/>
        </w:rPr>
        <w:t>EPETABILA şi SERIALIZABILITATE.</w:t>
      </w:r>
      <w:r w:rsidR="00490320" w:rsidRPr="00490320">
        <w:rPr>
          <w:rFonts w:ascii="Times New Roman" w:eastAsia="Times New Roman" w:hAnsi="Times New Roman" w:cs="Times New Roman"/>
          <w:sz w:val="16"/>
          <w:szCs w:val="16"/>
          <w:lang w:eastAsia="ro-RO"/>
        </w:rPr>
        <w:t xml:space="preserve"> [14]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Motivul pentru aceasta este că nu este niciun suport în izolarea tranziţiei în  nivelul de SERIALIZABILITATE pentru cazul folosirii a multi-master, şi nici în STATEMENT şi nici în formatele ROW. Acest lucru este datorat faptului că Plugin-ul de replicare Galera nu transportă un read-set de tranziţie. Deasemenea, datorită faptului că izolarea tranziției la nivelul de SERIALIZABILITATE este vulnerabilă la conflicte multi-master.Au loc blocări în citire şi orice scriere replicată la un rând de citire blocat cauzează abandonarea tranziţiei. Este recomandat ca dumneavoastră să evitaţi folosirea SERIALIZ</w:t>
      </w:r>
      <w:r>
        <w:rPr>
          <w:rFonts w:ascii="Times New Roman" w:eastAsia="Times New Roman" w:hAnsi="Times New Roman" w:cs="Times New Roman"/>
          <w:sz w:val="24"/>
          <w:szCs w:val="24"/>
          <w:lang w:val="ro-RO" w:eastAsia="ro-RO"/>
        </w:rPr>
        <w:t>ABILITĂŢII în clusterul Galera.</w:t>
      </w:r>
      <w:r w:rsidR="00490320" w:rsidRPr="00490320">
        <w:rPr>
          <w:rFonts w:ascii="Times New Roman" w:eastAsia="Times New Roman" w:hAnsi="Times New Roman" w:cs="Times New Roman"/>
          <w:sz w:val="16"/>
          <w:szCs w:val="16"/>
          <w:lang w:eastAsia="ro-RO"/>
        </w:rPr>
        <w:t xml:space="preserve"> [14]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AC49D3"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r>
    </w:p>
    <w:p w:rsidR="00AC49D3" w:rsidRDefault="00AC49D3" w:rsidP="00311AAA">
      <w:pPr>
        <w:spacing w:after="0" w:line="240" w:lineRule="auto"/>
        <w:jc w:val="both"/>
        <w:rPr>
          <w:rFonts w:ascii="Times New Roman" w:eastAsia="Times New Roman" w:hAnsi="Times New Roman" w:cs="Times New Roman"/>
          <w:sz w:val="24"/>
          <w:szCs w:val="24"/>
          <w:lang w:val="ro-RO" w:eastAsia="ro-RO"/>
        </w:rPr>
      </w:pPr>
    </w:p>
    <w:p w:rsidR="00AC49D3" w:rsidRDefault="00AC49D3" w:rsidP="00311AAA">
      <w:pPr>
        <w:spacing w:after="0" w:line="240" w:lineRule="auto"/>
        <w:jc w:val="both"/>
        <w:rPr>
          <w:rFonts w:ascii="Times New Roman" w:eastAsia="Times New Roman" w:hAnsi="Times New Roman" w:cs="Times New Roman"/>
          <w:sz w:val="24"/>
          <w:szCs w:val="24"/>
          <w:lang w:val="ro-RO" w:eastAsia="ro-RO"/>
        </w:rPr>
      </w:pPr>
    </w:p>
    <w:p w:rsidR="00AC49D3" w:rsidRDefault="00AC49D3"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sz w:val="24"/>
          <w:szCs w:val="24"/>
          <w:lang w:val="ro-RO" w:eastAsia="ro-RO"/>
        </w:rPr>
      </w:pPr>
      <w:r w:rsidRPr="00490320">
        <w:rPr>
          <w:rFonts w:ascii="Times New Roman" w:eastAsia="Times New Roman" w:hAnsi="Times New Roman" w:cs="Times New Roman"/>
          <w:b/>
          <w:sz w:val="24"/>
          <w:szCs w:val="24"/>
          <w:lang w:val="ro-RO" w:eastAsia="ro-RO"/>
        </w:rPr>
        <w:t>2.4 Funcționarea unui cluster MariaDB Galer</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Principala concentrare este consistența datelor.Tranzițiile sunt aplicate fie pe fiecare nod sau pe niciunul. Așadar, bazele de date rămân sincronizate, asigurând ca ele să fie configurate corespunzător și sincronizate la început.</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 xml:space="preserve"> </w:t>
      </w:r>
      <w:r w:rsidRPr="00490320">
        <w:rPr>
          <w:rFonts w:ascii="Times New Roman" w:eastAsia="Times New Roman" w:hAnsi="Times New Roman" w:cs="Times New Roman"/>
          <w:sz w:val="24"/>
          <w:szCs w:val="24"/>
          <w:lang w:val="ro-RO" w:eastAsia="ro-RO"/>
        </w:rPr>
        <w:tab/>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ab/>
        <w:t xml:space="preserve">Plugin-ul de replicare Galera diferă față de replicarea standard MariaDB, prin adresarea unor diferite probleme, incluzând conflictele de scriere multi-master, lag-ul de replicare și slave-urile încep </w:t>
      </w:r>
      <w:r w:rsidR="00344804">
        <w:rPr>
          <w:rFonts w:ascii="Times New Roman" w:eastAsia="Times New Roman" w:hAnsi="Times New Roman" w:cs="Times New Roman"/>
          <w:sz w:val="24"/>
          <w:szCs w:val="24"/>
          <w:lang w:val="ro-RO" w:eastAsia="ro-RO"/>
        </w:rPr>
        <w:t>fără sincronizare cu master-ul.</w:t>
      </w:r>
      <w:r w:rsidRPr="00490320">
        <w:rPr>
          <w:rFonts w:ascii="Times New Roman" w:eastAsia="Times New Roman" w:hAnsi="Times New Roman" w:cs="Times New Roman"/>
          <w:sz w:val="16"/>
          <w:szCs w:val="16"/>
          <w:lang w:eastAsia="ro-RO"/>
        </w:rPr>
        <w:t xml:space="preserve"> [14]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noProof/>
          <w:sz w:val="24"/>
          <w:szCs w:val="24"/>
        </w:rPr>
        <w:drawing>
          <wp:inline distT="0" distB="0" distL="0" distR="0" wp14:anchorId="2CA1A658" wp14:editId="507738B6">
            <wp:extent cx="4638675" cy="3400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675" cy="3400425"/>
                    </a:xfrm>
                    <a:prstGeom prst="rect">
                      <a:avLst/>
                    </a:prstGeom>
                    <a:noFill/>
                    <a:ln>
                      <a:noFill/>
                    </a:ln>
                  </pic:spPr>
                </pic:pic>
              </a:graphicData>
            </a:graphic>
          </wp:inline>
        </w:drawing>
      </w:r>
    </w:p>
    <w:p w:rsidR="00490320" w:rsidRPr="00490320" w:rsidRDefault="00490320" w:rsidP="00915076">
      <w:pPr>
        <w:spacing w:after="0" w:line="240" w:lineRule="auto"/>
        <w:jc w:val="center"/>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Figura 2.5 Funcționarea unui cluster MariaDB Galera</w:t>
      </w:r>
      <w:r w:rsidR="00763595">
        <w:rPr>
          <w:rFonts w:ascii="Times New Roman" w:eastAsia="Times New Roman" w:hAnsi="Times New Roman" w:cs="Times New Roman"/>
          <w:sz w:val="24"/>
          <w:szCs w:val="24"/>
          <w:lang w:val="ro-RO" w:eastAsia="ro-RO"/>
        </w:rPr>
        <w:t xml:space="preserve"> </w:t>
      </w:r>
      <w:r w:rsidR="00763595" w:rsidRPr="00490320">
        <w:rPr>
          <w:rFonts w:ascii="Times New Roman" w:eastAsia="Times New Roman" w:hAnsi="Times New Roman" w:cs="Times New Roman"/>
          <w:sz w:val="16"/>
          <w:szCs w:val="16"/>
          <w:lang w:eastAsia="ro-RO"/>
        </w:rPr>
        <w:t>[1</w:t>
      </w:r>
      <w:r w:rsidR="00763595">
        <w:rPr>
          <w:rFonts w:ascii="Times New Roman" w:eastAsia="Times New Roman" w:hAnsi="Times New Roman" w:cs="Times New Roman"/>
          <w:sz w:val="16"/>
          <w:szCs w:val="16"/>
          <w:lang w:eastAsia="ro-RO"/>
        </w:rPr>
        <w:t>4</w:t>
      </w:r>
      <w:r w:rsidR="00763595" w:rsidRPr="00490320">
        <w:rPr>
          <w:rFonts w:ascii="Times New Roman" w:eastAsia="Times New Roman" w:hAnsi="Times New Roman" w:cs="Times New Roman"/>
          <w:sz w:val="16"/>
          <w:szCs w:val="16"/>
          <w:lang w:eastAsia="ro-RO"/>
        </w:rPr>
        <w:t>]</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 xml:space="preserve">Într-o instanță tipică a Clusterului Galera, aplicațiile pot scrie în orice nod din cluster și tranziția va avea loc. Apoi sunt aplicate la toate serverele, printr-o replicare certificată de bază. Replicarea </w:t>
      </w:r>
      <w:r w:rsidR="00490320" w:rsidRPr="00490320">
        <w:rPr>
          <w:rFonts w:ascii="Times New Roman" w:eastAsia="Times New Roman" w:hAnsi="Times New Roman" w:cs="Times New Roman"/>
          <w:sz w:val="24"/>
          <w:szCs w:val="24"/>
          <w:lang w:val="ro-RO" w:eastAsia="ro-RO"/>
        </w:rPr>
        <w:lastRenderedPageBreak/>
        <w:t>certificată de bază este o abordare alternativă către replicarea sincronă a bazei de date, folosind comunicație grp și comandând tehnici de tranziție.</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Configurarea unui cluster MariaDB Galera este prezentată în capitolul 4, în descriere</w:t>
      </w:r>
      <w:r w:rsidR="00344804">
        <w:rPr>
          <w:rFonts w:ascii="Times New Roman" w:eastAsia="Times New Roman" w:hAnsi="Times New Roman" w:cs="Times New Roman"/>
          <w:sz w:val="24"/>
          <w:szCs w:val="24"/>
          <w:lang w:val="ro-RO" w:eastAsia="ro-RO"/>
        </w:rPr>
        <w:t>a aplicației.</w:t>
      </w:r>
      <w:r w:rsidRPr="00490320">
        <w:rPr>
          <w:rFonts w:ascii="Times New Roman" w:eastAsia="Times New Roman" w:hAnsi="Times New Roman" w:cs="Times New Roman"/>
          <w:sz w:val="16"/>
          <w:szCs w:val="16"/>
          <w:lang w:eastAsia="ro-RO"/>
        </w:rPr>
        <w:t xml:space="preserve"> [14]</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b/>
          <w:bCs/>
          <w:sz w:val="24"/>
          <w:szCs w:val="24"/>
          <w:lang w:val="ro-RO" w:eastAsia="ro-RO"/>
        </w:rPr>
      </w:pPr>
      <w:r w:rsidRPr="00490320">
        <w:rPr>
          <w:rFonts w:ascii="Times New Roman" w:eastAsia="Times New Roman" w:hAnsi="Times New Roman" w:cs="Times New Roman"/>
          <w:sz w:val="24"/>
          <w:szCs w:val="24"/>
          <w:lang w:val="ro-RO" w:eastAsia="ro-RO"/>
        </w:rPr>
        <w:tab/>
      </w:r>
      <w:r w:rsidRPr="00490320">
        <w:rPr>
          <w:rFonts w:ascii="Times New Roman" w:eastAsia="Times New Roman" w:hAnsi="Times New Roman" w:cs="Times New Roman"/>
          <w:b/>
          <w:sz w:val="24"/>
          <w:szCs w:val="24"/>
          <w:lang w:val="ro-RO" w:eastAsia="ro-RO"/>
        </w:rPr>
        <w:t>2.5</w:t>
      </w:r>
      <w:r w:rsidRPr="00490320">
        <w:rPr>
          <w:rFonts w:ascii="Times New Roman" w:eastAsia="Times New Roman" w:hAnsi="Times New Roman" w:cs="Times New Roman"/>
          <w:b/>
          <w:bCs/>
          <w:sz w:val="24"/>
          <w:szCs w:val="24"/>
          <w:lang w:val="ro-RO" w:eastAsia="ro-RO"/>
        </w:rPr>
        <w:t>. Limitări</w:t>
      </w:r>
    </w:p>
    <w:p w:rsidR="00490320" w:rsidRPr="00490320" w:rsidRDefault="00344804" w:rsidP="00311AAA">
      <w:pPr>
        <w:spacing w:after="0" w:line="240" w:lineRule="auto"/>
        <w:jc w:val="both"/>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r>
      <w:r w:rsidR="00490320" w:rsidRPr="00490320">
        <w:rPr>
          <w:rFonts w:ascii="Times New Roman" w:eastAsia="Times New Roman" w:hAnsi="Times New Roman" w:cs="Times New Roman"/>
          <w:sz w:val="24"/>
          <w:szCs w:val="24"/>
          <w:lang w:val="ro-RO" w:eastAsia="ro-RO"/>
        </w:rPr>
        <w:t>Vom enumera câteva limitări importante ale clusterului MariaDB Galera:</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Windows nu este suportat;</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Replicarea curentă lucrează doar cu motorul de stocare InnoDB.Orice scrieri în tabelele de alte tipuri,incluzând tabele de system (MariaDB *),nu sunt replicate (această limitare exclude declarația DDL precum și CREATE USER, ce modifică implicit tabelele MariaDB *--acestea fiind  replicate). Deasemenea este un suport  experimental pentru MyISAM- vedeți replicarea wsrep a variabilei de sistem MyISAM!.</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Blocarea nesuportată explicit include LOCK TABLES,PUSH TABLES { lista explicită de tabele } cu READ_LOCK,(GET_LOCK(),RELEASE_lock()…). Folosind tranziții corespunzător, ar trebui să fie capabil să depăşească aceste limitări. Operatorii globali de locking precum FLUSH TABLES WITH READ LOCK sunt suportați.</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Toate tabelele ar trebui să aibă cheie primară (cheile primare multi-column sunt suportate). Operatorii nu sunt suportați pe tabelă fară o cheie primară.  Deasemenea, rândurile în tabele fără o cheie primară pot apărea într-o ordine diferită  pe noduri diferite.</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Jurnalul de interogare nu poate fi alocat tabelei. Dacă dumneavoastră activați jurnalul de interogare, trebuie să trimiteți mai departe jurnalul către un fișier: log_output=FILE.</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Tranzitțiile XA  nu sunt suportate.</w:t>
      </w:r>
    </w:p>
    <w:p w:rsidR="00490320" w:rsidRPr="00490320" w:rsidRDefault="00490320" w:rsidP="00311AAA">
      <w:pPr>
        <w:numPr>
          <w:ilvl w:val="0"/>
          <w:numId w:val="9"/>
        </w:num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Mărimea tranziției. În timp ce Galera nu limitează explicit mărimea tranziției, un write-set este procesat ca un singur buffer memory-resident. Ca un rezultat, tranziții extrem de largi (e.g. LOAD DATA) pot afecta în mod advers performanța nodului. Pentru a evita acest lucru variabilele de sistem   wsrep_max_ws_rows și wsrep_max_ws_size limitează rândurile de tranziție la 128k şi mărimea tranzitei la 1GB, în mod implicit. Dacă e necesar, utilizatorii ar putea dori să mărească aceste limite. Versiuni viitoare vor adăuga suport pentru fragmementarea tranziției.”</w:t>
      </w:r>
      <w:r w:rsidRPr="00490320">
        <w:rPr>
          <w:rFonts w:ascii="Times New Roman" w:eastAsia="Times New Roman" w:hAnsi="Times New Roman" w:cs="Times New Roman"/>
          <w:sz w:val="16"/>
          <w:szCs w:val="16"/>
          <w:lang w:eastAsia="ro-RO"/>
        </w:rPr>
        <w:t>[15]</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AB1637">
        <w:rPr>
          <w:rFonts w:ascii="Times New Roman" w:eastAsia="SimSun" w:hAnsi="Times New Roman" w:cs="Times New Roman"/>
          <w:b/>
          <w:bCs/>
          <w:kern w:val="1"/>
          <w:sz w:val="24"/>
          <w:szCs w:val="24"/>
          <w:lang w:val="ro-RO" w:eastAsia="hi-IN" w:bidi="hi-IN"/>
        </w:rPr>
        <w:tab/>
      </w:r>
      <w:r w:rsidRPr="005A09C1">
        <w:rPr>
          <w:rFonts w:ascii="Times New Roman" w:eastAsia="SimSun" w:hAnsi="Times New Roman" w:cs="Times New Roman"/>
          <w:b/>
          <w:bCs/>
          <w:kern w:val="1"/>
          <w:sz w:val="24"/>
          <w:szCs w:val="24"/>
          <w:lang w:val="ro-RO" w:eastAsia="hi-IN" w:bidi="hi-IN"/>
        </w:rPr>
        <w:t>Capitolul 3 Tehnologii folosite</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r>
      <w:r w:rsidRPr="005A09C1">
        <w:rPr>
          <w:rFonts w:ascii="Times New Roman" w:eastAsia="SimSun" w:hAnsi="Times New Roman" w:cs="Times New Roman"/>
          <w:b/>
          <w:bCs/>
          <w:kern w:val="1"/>
          <w:sz w:val="24"/>
          <w:szCs w:val="24"/>
          <w:lang w:val="ro-RO" w:eastAsia="hi-IN" w:bidi="hi-IN"/>
        </w:rPr>
        <w:t>3.1 Limbaje</w:t>
      </w:r>
    </w:p>
    <w:p w:rsidR="005A09C1" w:rsidRDefault="005A09C1" w:rsidP="00311AAA">
      <w:pPr>
        <w:widowControl w:val="0"/>
        <w:suppressAutoHyphens/>
        <w:spacing w:after="0" w:line="240" w:lineRule="auto"/>
        <w:jc w:val="both"/>
        <w:rPr>
          <w:rFonts w:ascii="Times New Roman" w:eastAsia="SimSun" w:hAnsi="Times New Roman" w:cs="Times New Roman"/>
          <w:b/>
          <w:bCs/>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r>
      <w:r w:rsidRPr="005A09C1">
        <w:rPr>
          <w:rFonts w:ascii="Times New Roman" w:eastAsia="SimSun" w:hAnsi="Times New Roman" w:cs="Times New Roman"/>
          <w:b/>
          <w:bCs/>
          <w:kern w:val="1"/>
          <w:sz w:val="24"/>
          <w:szCs w:val="24"/>
          <w:lang w:val="ro-RO" w:eastAsia="hi-IN" w:bidi="hi-IN"/>
        </w:rPr>
        <w:t>3.1.1 Limbajul HTML</w:t>
      </w:r>
    </w:p>
    <w:p w:rsidR="00604117" w:rsidRPr="005A09C1" w:rsidRDefault="00604117"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FE6CC4"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Pr>
          <w:rFonts w:ascii="Times New Roman" w:eastAsia="SimSun" w:hAnsi="Times New Roman" w:cs="Times New Roman"/>
          <w:kern w:val="1"/>
          <w:sz w:val="24"/>
          <w:szCs w:val="24"/>
          <w:lang w:val="ro-RO" w:eastAsia="hi-IN" w:bidi="hi-IN"/>
        </w:rPr>
        <w:tab/>
      </w:r>
      <w:r w:rsidR="005A09C1" w:rsidRPr="005A09C1">
        <w:rPr>
          <w:rFonts w:ascii="Times New Roman" w:eastAsia="SimSun" w:hAnsi="Times New Roman" w:cs="Times New Roman"/>
          <w:kern w:val="1"/>
          <w:sz w:val="24"/>
          <w:szCs w:val="24"/>
          <w:lang w:val="ro-RO" w:eastAsia="hi-IN" w:bidi="hi-IN"/>
        </w:rPr>
        <w:t>Majoritatea aplicaţilor care citesc și scriu în fişiere folosesc un format specific. Aceste fişiere conțin informaţiile necesare pentru a reconstrui documentul de fiecare dată când sunt deschise, care este conţinutul documentului şi metadatele despre document, cum ar fi autorul, ultima dată când a fost modificat, sau chiar o listă de schimbări ce permite navigarea între versiuni.</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[1]</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HTML(HyperText Markup Language) este un limbaj ce descrie conţinutul unei pagini web. Foloseşte elemente de sintaxă speciale denumite etichete (ce reprezintă elemente) pentru a încorpora text în interiorul lor, ce indică clienţilor cum ar trebui să interpreteze acea porțiune a documentului.</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sidRPr="005A09C1">
        <w:rPr>
          <w:rFonts w:ascii="Times New Roman" w:eastAsia="SimSun" w:hAnsi="Times New Roman" w:cs="Times New Roman"/>
          <w:kern w:val="1"/>
          <w:sz w:val="24"/>
          <w:szCs w:val="24"/>
          <w:lang w:val="ro-RO" w:eastAsia="hi-IN" w:bidi="hi-IN"/>
        </w:rPr>
        <w:tab/>
        <w:t xml:space="preserve">Un client este un program care accesează paginile web pentru un utilizator. Aici trebuie făcută o </w:t>
      </w:r>
      <w:r w:rsidRPr="005A09C1">
        <w:rPr>
          <w:rFonts w:ascii="Times New Roman" w:eastAsia="SimSun" w:hAnsi="Times New Roman" w:cs="Times New Roman"/>
          <w:kern w:val="1"/>
          <w:sz w:val="24"/>
          <w:szCs w:val="24"/>
          <w:lang w:val="ro-RO" w:eastAsia="hi-IN" w:bidi="hi-IN"/>
        </w:rPr>
        <w:lastRenderedPageBreak/>
        <w:t xml:space="preserve">distincţie. Toate browser-ele pentru desktop (Internet Explorer, Opera, Firefox, Safari, Chrome) sau destinate smartphone-urilor(Opera Mini, WebKit) reprezintă clienţi, dar nu toţi clienţii sunt browsere. Programele automate folosite de motoarele de căutare cum ar fi Google, sunt şi ele de asemenea clienţi, deşi ele nu sunt controlate de </w:t>
      </w:r>
      <w:r w:rsidR="00FE6CC4">
        <w:rPr>
          <w:rFonts w:ascii="Times New Roman" w:eastAsia="SimSun" w:hAnsi="Times New Roman" w:cs="Times New Roman"/>
          <w:kern w:val="1"/>
          <w:sz w:val="24"/>
          <w:szCs w:val="24"/>
          <w:lang w:val="ro-RO" w:eastAsia="hi-IN" w:bidi="hi-IN"/>
        </w:rPr>
        <w:t xml:space="preserve">un operator uman în mod direct. </w:t>
      </w:r>
      <w:r w:rsidRPr="005A09C1">
        <w:rPr>
          <w:rFonts w:ascii="Times New Roman" w:eastAsia="SimSun" w:hAnsi="Times New Roman" w:cs="Times New Roman"/>
          <w:kern w:val="1"/>
          <w:sz w:val="16"/>
          <w:szCs w:val="16"/>
          <w:lang w:eastAsia="hi-IN" w:bidi="hi-IN"/>
        </w:rPr>
        <w:t>[1]</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FE6CC4"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Pr>
          <w:rFonts w:ascii="Times New Roman" w:eastAsia="SimSun" w:hAnsi="Times New Roman" w:cs="Times New Roman"/>
          <w:kern w:val="1"/>
          <w:sz w:val="24"/>
          <w:szCs w:val="24"/>
          <w:lang w:val="ro-RO" w:eastAsia="hi-IN" w:bidi="hi-IN"/>
        </w:rPr>
        <w:tab/>
      </w:r>
      <w:r w:rsidR="005A09C1" w:rsidRPr="005A09C1">
        <w:rPr>
          <w:rFonts w:ascii="Times New Roman" w:eastAsia="SimSun" w:hAnsi="Times New Roman" w:cs="Times New Roman"/>
          <w:kern w:val="1"/>
          <w:sz w:val="24"/>
          <w:szCs w:val="24"/>
          <w:lang w:val="ro-RO" w:eastAsia="hi-IN" w:bidi="hi-IN"/>
        </w:rPr>
        <w:t xml:space="preserve">Browser-ele web citesc documentele HTML şi le redau într-o formă vizuală sau auditivă. Browser-erele nu afişează direct etichetele HTML, în schimb le folosesc pentru a interpreta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 xml:space="preserve">conţinutul paginilor.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sidRPr="005A09C1">
        <w:rPr>
          <w:rFonts w:ascii="Times New Roman" w:eastAsia="SimSun" w:hAnsi="Times New Roman" w:cs="Times New Roman"/>
          <w:kern w:val="1"/>
          <w:sz w:val="24"/>
          <w:szCs w:val="24"/>
          <w:lang w:val="ro-RO" w:eastAsia="hi-IN" w:bidi="hi-IN"/>
        </w:rPr>
        <w:tab/>
        <w:t>Elementele HTML reprezintă structurile de bază pentru construirea oricărei pagini web. Limbajul permite includerea de obiecte şi imagini pentru a crea pagini interactive, și o metodă de a crea documente structurate, reflectând structura textului prin intermediul unor elemente specifice cum ar fi titluri, paragrafe, liste, link-uri, citate. Poate să includă şi script-uri scrise în alte limbaje cum ar fi JavaScript, care pot modifica comportamentul paginii HTML.</w:t>
      </w:r>
      <w:r w:rsidRPr="005A09C1">
        <w:rPr>
          <w:rFonts w:ascii="Times New Roman" w:eastAsia="SimSun" w:hAnsi="Times New Roman" w:cs="Times New Roman"/>
          <w:kern w:val="1"/>
          <w:sz w:val="16"/>
          <w:szCs w:val="16"/>
          <w:lang w:eastAsia="hi-IN" w:bidi="hi-IN"/>
        </w:rPr>
        <w:t>[2]</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kern w:val="1"/>
          <w:sz w:val="24"/>
          <w:szCs w:val="24"/>
          <w:lang w:val="ro-RO" w:eastAsia="hi-IN" w:bidi="hi-IN"/>
        </w:rPr>
        <w:t>Elementele de bază în HTML sunt reprezentate de două etichete ce conţin o porţiune de text, şi în majoritatea cazurilor pot conţine şi elemente copil. Există şi exceptii de la această regulă însă, unele elemente cum ar fi img, nu conțin nici text nici copii.</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sidRPr="005A09C1">
        <w:rPr>
          <w:rFonts w:ascii="Times New Roman" w:eastAsia="SimSun" w:hAnsi="Times New Roman" w:cs="Times New Roman"/>
          <w:kern w:val="1"/>
          <w:sz w:val="24"/>
          <w:szCs w:val="24"/>
          <w:lang w:val="ro-RO" w:eastAsia="hi-IN" w:bidi="hi-IN"/>
        </w:rPr>
        <w:tab/>
        <w:t>Elementele pot avea de asemenea şi atribute, acestea putând să modifice comportamentul elementului şi să ad</w:t>
      </w:r>
      <w:r w:rsidR="00FE6CC4">
        <w:rPr>
          <w:rFonts w:ascii="Times New Roman" w:eastAsia="SimSun" w:hAnsi="Times New Roman" w:cs="Times New Roman"/>
          <w:kern w:val="1"/>
          <w:sz w:val="24"/>
          <w:szCs w:val="24"/>
          <w:lang w:val="ro-RO" w:eastAsia="hi-IN" w:bidi="hi-IN"/>
        </w:rPr>
        <w:t xml:space="preserve">auge mai multe funcţionalităţi. </w:t>
      </w:r>
      <w:r w:rsidRPr="005A09C1">
        <w:rPr>
          <w:rFonts w:ascii="Times New Roman" w:eastAsia="SimSun" w:hAnsi="Times New Roman" w:cs="Times New Roman"/>
          <w:kern w:val="1"/>
          <w:sz w:val="16"/>
          <w:szCs w:val="16"/>
          <w:lang w:eastAsia="hi-IN" w:bidi="hi-IN"/>
        </w:rPr>
        <w:t>[1]</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FE6CC4"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Pr>
          <w:rFonts w:ascii="Times New Roman" w:eastAsia="SimSun" w:hAnsi="Times New Roman" w:cs="Times New Roman"/>
          <w:kern w:val="1"/>
          <w:sz w:val="24"/>
          <w:szCs w:val="24"/>
          <w:lang w:eastAsia="hi-IN" w:bidi="hi-IN"/>
        </w:rPr>
        <w:tab/>
      </w:r>
      <w:r w:rsidR="005A09C1" w:rsidRPr="005A09C1">
        <w:rPr>
          <w:rFonts w:ascii="Times New Roman" w:eastAsia="SimSun" w:hAnsi="Times New Roman" w:cs="Times New Roman"/>
          <w:kern w:val="1"/>
          <w:sz w:val="24"/>
          <w:szCs w:val="24"/>
          <w:lang w:val="ro-RO" w:eastAsia="hi-IN" w:bidi="hi-IN"/>
        </w:rPr>
        <w:t>În cadrul limbajului HTML există două tipuri de elemente ce corespund unor structuri specifice: block şi inline.</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[1]</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Elementele de tip block corespund unui nivel superior şi de obicei denotă structura documentului. Pot fi considerate ca începând de pe o linie nouă, separând conţinutul de elementele anterioare. Elemente de tip block uzuale sunt listele, paragrafele şi tabelele.</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sidRPr="005A09C1">
        <w:rPr>
          <w:rFonts w:ascii="Times New Roman" w:eastAsia="SimSun" w:hAnsi="Times New Roman" w:cs="Times New Roman"/>
          <w:kern w:val="1"/>
          <w:sz w:val="24"/>
          <w:szCs w:val="24"/>
          <w:lang w:val="ro-RO" w:eastAsia="hi-IN" w:bidi="hi-IN"/>
        </w:rPr>
        <w:tab/>
        <w:t>Elementele de tip inline sunt conţinute în cele de tip block înglobând doar o mică porţiune de text, nu grupuri mari de text sau paragrafe. Un element inline nu va genera o nouă linie, fiind elemente care apar de obicei în cadrul unui paragraf. Elemente de tip inline des întâlnite sunt link-urile sau citatele.</w:t>
      </w:r>
      <w:r w:rsidR="00FE6CC4">
        <w:rPr>
          <w:rFonts w:ascii="Times New Roman" w:eastAsia="SimSun" w:hAnsi="Times New Roman" w:cs="Times New Roman"/>
          <w:kern w:val="1"/>
          <w:sz w:val="24"/>
          <w:szCs w:val="24"/>
          <w:lang w:eastAsia="hi-IN" w:bidi="hi-IN"/>
        </w:rPr>
        <w:t xml:space="preserve"> </w:t>
      </w:r>
      <w:r w:rsidRPr="005A09C1">
        <w:rPr>
          <w:rFonts w:ascii="Times New Roman" w:eastAsia="SimSun" w:hAnsi="Times New Roman" w:cs="Times New Roman"/>
          <w:kern w:val="1"/>
          <w:sz w:val="16"/>
          <w:szCs w:val="16"/>
          <w:lang w:eastAsia="hi-IN" w:bidi="hi-IN"/>
        </w:rPr>
        <w:t>[1]</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FE6CC4"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Pr>
          <w:rFonts w:ascii="Times New Roman" w:eastAsia="SimSun" w:hAnsi="Times New Roman" w:cs="Times New Roman"/>
          <w:kern w:val="1"/>
          <w:sz w:val="24"/>
          <w:szCs w:val="24"/>
          <w:lang w:eastAsia="hi-IN" w:bidi="hi-IN"/>
        </w:rPr>
        <w:tab/>
      </w:r>
      <w:r w:rsidR="005A09C1" w:rsidRPr="005A09C1">
        <w:rPr>
          <w:rFonts w:ascii="Times New Roman" w:eastAsia="SimSun" w:hAnsi="Times New Roman" w:cs="Times New Roman"/>
          <w:kern w:val="1"/>
          <w:sz w:val="24"/>
          <w:szCs w:val="24"/>
          <w:lang w:eastAsia="hi-IN" w:bidi="hi-IN"/>
        </w:rPr>
        <w:t>De asemenea limbajul HTML con</w:t>
      </w:r>
      <w:r w:rsidR="005A09C1" w:rsidRPr="005A09C1">
        <w:rPr>
          <w:rFonts w:ascii="Times New Roman" w:eastAsia="SimSun" w:hAnsi="Times New Roman" w:cs="Times New Roman"/>
          <w:kern w:val="1"/>
          <w:sz w:val="24"/>
          <w:szCs w:val="24"/>
          <w:lang w:val="ro-RO" w:eastAsia="hi-IN" w:bidi="hi-IN"/>
        </w:rPr>
        <w:t>ţi</w:t>
      </w:r>
      <w:r w:rsidR="005A09C1" w:rsidRPr="005A09C1">
        <w:rPr>
          <w:rFonts w:ascii="Times New Roman" w:eastAsia="SimSun" w:hAnsi="Times New Roman" w:cs="Times New Roman"/>
          <w:kern w:val="1"/>
          <w:sz w:val="24"/>
          <w:szCs w:val="24"/>
          <w:lang w:eastAsia="hi-IN" w:bidi="hi-IN"/>
        </w:rPr>
        <w:t xml:space="preserve">ne </w:t>
      </w:r>
      <w:r w:rsidR="005A09C1" w:rsidRPr="005A09C1">
        <w:rPr>
          <w:rFonts w:ascii="Times New Roman" w:eastAsia="SimSun" w:hAnsi="Times New Roman" w:cs="Times New Roman"/>
          <w:kern w:val="1"/>
          <w:sz w:val="24"/>
          <w:szCs w:val="24"/>
          <w:lang w:val="ro-RO" w:eastAsia="hi-IN" w:bidi="hi-IN"/>
        </w:rPr>
        <w:t>ş</w:t>
      </w:r>
      <w:r w:rsidR="005A09C1" w:rsidRPr="005A09C1">
        <w:rPr>
          <w:rFonts w:ascii="Times New Roman" w:eastAsia="SimSun" w:hAnsi="Times New Roman" w:cs="Times New Roman"/>
          <w:kern w:val="1"/>
          <w:sz w:val="24"/>
          <w:szCs w:val="24"/>
          <w:lang w:eastAsia="hi-IN" w:bidi="hi-IN"/>
        </w:rPr>
        <w:t xml:space="preserve">i caractere speciale. </w:t>
      </w:r>
      <w:r w:rsidR="005A09C1" w:rsidRPr="005A09C1">
        <w:rPr>
          <w:rFonts w:ascii="Times New Roman" w:eastAsia="SimSun" w:hAnsi="Times New Roman" w:cs="Times New Roman"/>
          <w:kern w:val="1"/>
          <w:sz w:val="24"/>
          <w:szCs w:val="24"/>
          <w:lang w:val="ro-RO" w:eastAsia="hi-IN" w:bidi="hi-IN"/>
        </w:rPr>
        <w:t xml:space="preserve">Acestea sunt </w:t>
      </w:r>
      <w:r w:rsidR="005A09C1" w:rsidRPr="005A09C1">
        <w:rPr>
          <w:rFonts w:ascii="Times New Roman" w:eastAsia="SimSun" w:hAnsi="Times New Roman" w:cs="Times New Roman"/>
          <w:kern w:val="1"/>
          <w:sz w:val="24"/>
          <w:szCs w:val="24"/>
          <w:lang w:eastAsia="hi-IN" w:bidi="hi-IN"/>
        </w:rPr>
        <w:t xml:space="preserve">&lt;, &gt;, &amp;. </w:t>
      </w:r>
      <w:r w:rsidR="005A09C1" w:rsidRPr="005A09C1">
        <w:rPr>
          <w:rFonts w:ascii="Times New Roman" w:eastAsia="SimSun" w:hAnsi="Times New Roman" w:cs="Times New Roman"/>
          <w:kern w:val="1"/>
          <w:sz w:val="24"/>
          <w:szCs w:val="24"/>
          <w:lang w:val="ro-RO" w:eastAsia="hi-IN" w:bidi="hi-IN"/>
        </w:rPr>
        <w:t>Ele sunt folosite pentru a marca începutul sau sfârşitul elementelor HTML şi nu caracterele mai mici, mai mare şi ampersand.</w:t>
      </w:r>
      <w:r>
        <w:rPr>
          <w:rFonts w:ascii="Times New Roman" w:eastAsia="SimSun" w:hAnsi="Times New Roman" w:cs="Times New Roman"/>
          <w:kern w:val="1"/>
          <w:sz w:val="24"/>
          <w:szCs w:val="24"/>
          <w:lang w:eastAsia="hi-IN" w:bidi="hi-IN"/>
        </w:rPr>
        <w:t xml:space="preserve"> </w:t>
      </w:r>
      <w:r w:rsidR="005A09C1" w:rsidRPr="005A09C1">
        <w:rPr>
          <w:rFonts w:ascii="Times New Roman" w:eastAsia="SimSun" w:hAnsi="Times New Roman" w:cs="Times New Roman"/>
          <w:kern w:val="1"/>
          <w:sz w:val="16"/>
          <w:szCs w:val="16"/>
          <w:lang w:eastAsia="hi-IN" w:bidi="hi-IN"/>
        </w:rPr>
        <w:t>[1]</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Default="005A09C1" w:rsidP="00311AAA">
      <w:pPr>
        <w:widowControl w:val="0"/>
        <w:suppressAutoHyphens/>
        <w:spacing w:after="0" w:line="240" w:lineRule="auto"/>
        <w:jc w:val="both"/>
        <w:rPr>
          <w:rFonts w:ascii="Times New Roman" w:eastAsia="SimSun" w:hAnsi="Times New Roman" w:cs="Times New Roman"/>
          <w:b/>
          <w:bCs/>
          <w:kern w:val="1"/>
          <w:sz w:val="24"/>
          <w:szCs w:val="24"/>
          <w:lang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b/>
          <w:bCs/>
          <w:kern w:val="1"/>
          <w:sz w:val="24"/>
          <w:szCs w:val="24"/>
          <w:lang w:eastAsia="hi-IN" w:bidi="hi-IN"/>
        </w:rPr>
        <w:t>3.1.2 Java EE</w:t>
      </w:r>
    </w:p>
    <w:p w:rsidR="00604117" w:rsidRPr="005A09C1" w:rsidRDefault="00604117"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kern w:val="1"/>
          <w:sz w:val="24"/>
          <w:szCs w:val="24"/>
          <w:lang w:val="ro-RO" w:eastAsia="hi-IN" w:bidi="hi-IN"/>
        </w:rPr>
        <w:t>Java EE este platforma Oracle enterprise. Această platformă oferă un API şi un mediu pentru dezvoltarea şi rularea aplicaţiilor enterprise, ce includ servicii web și aplicaţii de reţea la scară largă, pe mai multe nivele, scalabile şi securizate. Java EE extinde Java Platform Standard Edition, oferind API - uri pentru maparea relaţiilor pe obiecte, arhitecturi distribuite şi multinivel şi servicii web. Platforma are un design bazat în principal pe componente modulare ce rulează într-un server de aplicație. Produsele Java EE sunt dezvoltate în principal folosind limbajul Java. Platforma încurajează convenţia înaintea configurării, şi folosirea de adnotări pentru configurare. Opţional se poate folosi XML pentru a supradefini adnotările sau pentru a devia de la configurarea standard.</w:t>
      </w:r>
      <w:r w:rsidR="00FE6CC4">
        <w:rPr>
          <w:rFonts w:ascii="Times New Roman" w:eastAsia="SimSun" w:hAnsi="Times New Roman" w:cs="Times New Roman"/>
          <w:kern w:val="1"/>
          <w:sz w:val="24"/>
          <w:szCs w:val="24"/>
          <w:lang w:eastAsia="hi-IN" w:bidi="hi-IN"/>
        </w:rPr>
        <w:t xml:space="preserve"> </w:t>
      </w:r>
      <w:r w:rsidRPr="005A09C1">
        <w:rPr>
          <w:rFonts w:ascii="Times New Roman" w:eastAsia="SimSun" w:hAnsi="Times New Roman" w:cs="Times New Roman"/>
          <w:kern w:val="1"/>
          <w:sz w:val="16"/>
          <w:szCs w:val="16"/>
          <w:lang w:eastAsia="hi-IN" w:bidi="hi-IN"/>
        </w:rPr>
        <w:t xml:space="preserve"> [3]</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FE6CC4"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Pr>
          <w:rFonts w:ascii="Times New Roman" w:eastAsia="SimSun" w:hAnsi="Times New Roman" w:cs="Times New Roman"/>
          <w:kern w:val="1"/>
          <w:sz w:val="24"/>
          <w:szCs w:val="24"/>
          <w:lang w:eastAsia="hi-IN" w:bidi="hi-IN"/>
        </w:rPr>
        <w:lastRenderedPageBreak/>
        <w:tab/>
      </w:r>
      <w:r w:rsidR="005A09C1" w:rsidRPr="005A09C1">
        <w:rPr>
          <w:rFonts w:ascii="Times New Roman" w:eastAsia="SimSun" w:hAnsi="Times New Roman" w:cs="Times New Roman"/>
          <w:kern w:val="1"/>
          <w:sz w:val="24"/>
          <w:szCs w:val="24"/>
          <w:lang w:eastAsia="hi-IN" w:bidi="hi-IN"/>
        </w:rPr>
        <w:t>Java EE este definit</w:t>
      </w:r>
      <w:r w:rsidR="005A09C1" w:rsidRPr="005A09C1">
        <w:rPr>
          <w:rFonts w:ascii="Times New Roman" w:eastAsia="SimSun" w:hAnsi="Times New Roman" w:cs="Times New Roman"/>
          <w:kern w:val="1"/>
          <w:sz w:val="24"/>
          <w:szCs w:val="24"/>
          <w:lang w:val="ro-RO" w:eastAsia="hi-IN" w:bidi="hi-IN"/>
        </w:rPr>
        <w:t>ă</w:t>
      </w:r>
      <w:r w:rsidR="005A09C1" w:rsidRPr="005A09C1">
        <w:rPr>
          <w:rFonts w:ascii="Times New Roman" w:eastAsia="SimSun" w:hAnsi="Times New Roman" w:cs="Times New Roman"/>
          <w:kern w:val="1"/>
          <w:sz w:val="24"/>
          <w:szCs w:val="24"/>
          <w:lang w:eastAsia="hi-IN" w:bidi="hi-IN"/>
        </w:rPr>
        <w:t xml:space="preserve"> pe ba</w:t>
      </w:r>
      <w:r w:rsidR="005A09C1" w:rsidRPr="005A09C1">
        <w:rPr>
          <w:rFonts w:ascii="Times New Roman" w:eastAsia="SimSun" w:hAnsi="Times New Roman" w:cs="Times New Roman"/>
          <w:kern w:val="1"/>
          <w:sz w:val="24"/>
          <w:szCs w:val="24"/>
          <w:lang w:val="ro-RO" w:eastAsia="hi-IN" w:bidi="hi-IN"/>
        </w:rPr>
        <w:t>z</w:t>
      </w:r>
      <w:r w:rsidR="005A09C1" w:rsidRPr="005A09C1">
        <w:rPr>
          <w:rFonts w:ascii="Times New Roman" w:eastAsia="SimSun" w:hAnsi="Times New Roman" w:cs="Times New Roman"/>
          <w:kern w:val="1"/>
          <w:sz w:val="24"/>
          <w:szCs w:val="24"/>
          <w:lang w:eastAsia="hi-IN" w:bidi="hi-IN"/>
        </w:rPr>
        <w:t xml:space="preserve">a </w:t>
      </w:r>
      <w:r w:rsidR="005A09C1" w:rsidRPr="005A09C1">
        <w:rPr>
          <w:rFonts w:ascii="Times New Roman" w:eastAsia="SimSun" w:hAnsi="Times New Roman" w:cs="Times New Roman"/>
          <w:kern w:val="1"/>
          <w:sz w:val="24"/>
          <w:szCs w:val="24"/>
          <w:lang w:val="ro-RO" w:eastAsia="hi-IN" w:bidi="hi-IN"/>
        </w:rPr>
        <w:t>specificaţiilor</w:t>
      </w:r>
      <w:r w:rsidR="005A09C1" w:rsidRPr="005A09C1">
        <w:rPr>
          <w:rFonts w:ascii="Times New Roman" w:eastAsia="SimSun" w:hAnsi="Times New Roman" w:cs="Times New Roman"/>
          <w:kern w:val="1"/>
          <w:sz w:val="24"/>
          <w:szCs w:val="24"/>
          <w:lang w:eastAsia="hi-IN" w:bidi="hi-IN"/>
        </w:rPr>
        <w:t xml:space="preserve">.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kern w:val="1"/>
          <w:sz w:val="24"/>
          <w:szCs w:val="24"/>
          <w:lang w:val="ro-RO" w:eastAsia="hi-IN" w:bidi="hi-IN"/>
        </w:rPr>
        <w:t>Java EE include câteva specificaţii de API-uri, cum ar fi RMI, email, JMS, servicii web, XML care definesc modul lor de coordonare. Java EE are de asemenea specificaţii pentru componente unice pentru această platformă. Printre acestea se numără Enterprise JavaBeans,  conectori, servlet - uri, JavaServer Pages și câteva tehnologii pentru servicii web. Acestea permit dezvoltarea unor aplicaţii enterprise care sunt scalabile şi portabile, şi care se pot integra uşor cu aplicaţii mai vechi. Un server de aplicaţie Java EE se va ocupa de tranzacţii, securitate, scalabilitate, concurenţă și gestiunea componentelor care sunt încărcate, pentru a le permite dezvoltatorilor să se concentreze pe logica componentelor şi nu pe infrastructură şi integrare.</w:t>
      </w:r>
      <w:r w:rsidR="00FE6CC4">
        <w:rPr>
          <w:rFonts w:ascii="Times New Roman" w:eastAsia="SimSun" w:hAnsi="Times New Roman" w:cs="Times New Roman"/>
          <w:kern w:val="1"/>
          <w:sz w:val="24"/>
          <w:szCs w:val="24"/>
          <w:lang w:eastAsia="hi-IN" w:bidi="hi-IN"/>
        </w:rPr>
        <w:t xml:space="preserve"> </w:t>
      </w:r>
      <w:r w:rsidRPr="005A09C1">
        <w:rPr>
          <w:rFonts w:ascii="Times New Roman" w:eastAsia="SimSun" w:hAnsi="Times New Roman" w:cs="Times New Roman"/>
          <w:kern w:val="1"/>
          <w:sz w:val="16"/>
          <w:szCs w:val="16"/>
          <w:lang w:eastAsia="hi-IN" w:bidi="hi-IN"/>
        </w:rPr>
        <w:t>[3]</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kern w:val="1"/>
          <w:sz w:val="24"/>
          <w:szCs w:val="24"/>
          <w:lang w:val="ro-RO" w:eastAsia="hi-IN" w:bidi="hi-IN"/>
        </w:rPr>
        <w:t>API – urile de bază:</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javax.servlet.* - specificațiile pentru servlet. Include un set de specificaţii pentru gestiunea cererilor HTTP şi specificaţiile pentru JSP</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javax.websocket.* </w:t>
      </w:r>
      <w:r w:rsidRPr="005A09C1">
        <w:rPr>
          <w:rFonts w:ascii="Times New Roman" w:eastAsia="SimSun" w:hAnsi="Times New Roman" w:cs="Times New Roman"/>
          <w:kern w:val="1"/>
          <w:sz w:val="24"/>
          <w:szCs w:val="24"/>
          <w:lang w:val="ro-RO" w:eastAsia="hi-IN" w:bidi="hi-IN"/>
        </w:rPr>
        <w:t>- specificaţiile pentru conexiune pe baza unui websocket</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javax.faces.* </w:t>
      </w:r>
      <w:r w:rsidRPr="005A09C1">
        <w:rPr>
          <w:rFonts w:ascii="Times New Roman" w:eastAsia="SimSun" w:hAnsi="Times New Roman" w:cs="Times New Roman"/>
          <w:kern w:val="1"/>
          <w:sz w:val="24"/>
          <w:szCs w:val="24"/>
          <w:lang w:val="ro-RO" w:eastAsia="hi-IN" w:bidi="hi-IN"/>
        </w:rPr>
        <w:t>- pachetul conține specificaţii de bază pentru JSF(JavaServer Faces). JSF este utilizat pentru  a construi interfeţe folosind componente</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javax.faces.component.*</w:t>
      </w:r>
      <w:r w:rsidRPr="005A09C1">
        <w:rPr>
          <w:rFonts w:ascii="Times New Roman" w:eastAsia="SimSun" w:hAnsi="Times New Roman" w:cs="Times New Roman"/>
          <w:kern w:val="1"/>
          <w:sz w:val="24"/>
          <w:szCs w:val="24"/>
          <w:lang w:val="ro-RO" w:eastAsia="hi-IN" w:bidi="hi-IN"/>
        </w:rPr>
        <w:t xml:space="preserve"> - defineşte partea de componente pentru JSF., fiind unul din pachetele de bază</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javax.el.* </w:t>
      </w:r>
      <w:r w:rsidRPr="005A09C1">
        <w:rPr>
          <w:rFonts w:ascii="Times New Roman" w:eastAsia="SimSun" w:hAnsi="Times New Roman" w:cs="Times New Roman"/>
          <w:kern w:val="1"/>
          <w:sz w:val="24"/>
          <w:szCs w:val="24"/>
          <w:lang w:val="ro-RO" w:eastAsia="hi-IN" w:bidi="hi-IN"/>
        </w:rPr>
        <w:t>- defineşte clasele şi interfeţele folosite de Expression Language</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javax.enterprise.inject.* </w:t>
      </w:r>
      <w:r w:rsidRPr="005A09C1">
        <w:rPr>
          <w:rFonts w:ascii="Times New Roman" w:eastAsia="SimSun" w:hAnsi="Times New Roman" w:cs="Times New Roman"/>
          <w:kern w:val="1"/>
          <w:sz w:val="24"/>
          <w:szCs w:val="24"/>
          <w:lang w:val="ro-RO" w:eastAsia="hi-IN" w:bidi="hi-IN"/>
        </w:rPr>
        <w:t>- defineşte adnotările pentru injectare din cadrul API – urilor Context and Dependency Injection</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javax.enterprise.context.* </w:t>
      </w:r>
      <w:r w:rsidRPr="005A09C1">
        <w:rPr>
          <w:rFonts w:ascii="Times New Roman" w:eastAsia="SimSun" w:hAnsi="Times New Roman" w:cs="Times New Roman"/>
          <w:kern w:val="1"/>
          <w:sz w:val="24"/>
          <w:szCs w:val="24"/>
          <w:lang w:val="ro-RO" w:eastAsia="hi-IN" w:bidi="hi-IN"/>
        </w:rPr>
        <w:t>- defineşte adnotările de context din cadrul Context and  Dependency Injection</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javax.ejb.* </w:t>
      </w:r>
      <w:r w:rsidRPr="005A09C1">
        <w:rPr>
          <w:rFonts w:ascii="Times New Roman" w:eastAsia="SimSun" w:hAnsi="Times New Roman" w:cs="Times New Roman"/>
          <w:kern w:val="1"/>
          <w:sz w:val="24"/>
          <w:szCs w:val="24"/>
          <w:lang w:val="ro-RO" w:eastAsia="hi-IN" w:bidi="hi-IN"/>
        </w:rPr>
        <w:t>- pachetul conţine clasele şi interfeţele care definesc contractele între EJB şi client şi cele dintre EJB şi container</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javax.validation.* </w:t>
      </w:r>
      <w:r w:rsidRPr="005A09C1">
        <w:rPr>
          <w:rFonts w:ascii="Times New Roman" w:eastAsia="SimSun" w:hAnsi="Times New Roman" w:cs="Times New Roman"/>
          <w:kern w:val="1"/>
          <w:sz w:val="24"/>
          <w:szCs w:val="24"/>
          <w:lang w:val="ro-RO" w:eastAsia="hi-IN" w:bidi="hi-IN"/>
        </w:rPr>
        <w:t>- conţine adnotări şi interfeţe pentru validare declarativă</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javax.transaction.* </w:t>
      </w:r>
      <w:r w:rsidRPr="005A09C1">
        <w:rPr>
          <w:rFonts w:ascii="Times New Roman" w:eastAsia="SimSun" w:hAnsi="Times New Roman" w:cs="Times New Roman"/>
          <w:kern w:val="1"/>
          <w:sz w:val="24"/>
          <w:szCs w:val="24"/>
          <w:lang w:val="ro-RO" w:eastAsia="hi-IN" w:bidi="hi-IN"/>
        </w:rPr>
        <w:t>- acest pachet conţine contractele dintre clasele gestionate şi JPA(Java Persistence API)</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javax.security.auth.message.* </w:t>
      </w:r>
      <w:r w:rsidRPr="005A09C1">
        <w:rPr>
          <w:rFonts w:ascii="Times New Roman" w:eastAsia="SimSun" w:hAnsi="Times New Roman" w:cs="Times New Roman"/>
          <w:kern w:val="1"/>
          <w:sz w:val="24"/>
          <w:szCs w:val="24"/>
          <w:lang w:val="ro-RO" w:eastAsia="hi-IN" w:bidi="hi-IN"/>
        </w:rPr>
        <w:t>- oferă JTA(Java Transaction API) şi conţine clasele şi interfeţele necesare pentru a interacţiona cu capacităţile de tranzacţionare oferite de Java  EE</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javax.enterprise.concurent.* </w:t>
      </w:r>
      <w:r w:rsidRPr="005A09C1">
        <w:rPr>
          <w:rFonts w:ascii="Times New Roman" w:eastAsia="SimSun" w:hAnsi="Times New Roman" w:cs="Times New Roman"/>
          <w:kern w:val="1"/>
          <w:sz w:val="24"/>
          <w:szCs w:val="24"/>
          <w:lang w:val="ro-RO" w:eastAsia="hi-IN" w:bidi="hi-IN"/>
        </w:rPr>
        <w:t>- conţine clasele şi interfeţele necesare pentru a construi module de autentificare securizate</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javax.jms.* </w:t>
      </w:r>
      <w:r w:rsidRPr="005A09C1">
        <w:rPr>
          <w:rFonts w:ascii="Times New Roman" w:eastAsia="SimSun" w:hAnsi="Times New Roman" w:cs="Times New Roman"/>
          <w:kern w:val="1"/>
          <w:sz w:val="24"/>
          <w:szCs w:val="24"/>
          <w:lang w:val="ro-RO" w:eastAsia="hi-IN" w:bidi="hi-IN"/>
        </w:rPr>
        <w:t xml:space="preserve">- oferă o modalitate generală prin care programele Java pot crea, trimite, primi si citi mesaje </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 xml:space="preserve">javax.batch.api.* </w:t>
      </w:r>
      <w:r w:rsidRPr="005A09C1">
        <w:rPr>
          <w:rFonts w:ascii="Times New Roman" w:eastAsia="SimSun" w:hAnsi="Times New Roman" w:cs="Times New Roman"/>
          <w:kern w:val="1"/>
          <w:sz w:val="24"/>
          <w:szCs w:val="24"/>
          <w:lang w:val="ro-RO" w:eastAsia="hi-IN" w:bidi="hi-IN"/>
        </w:rPr>
        <w:t>- folosită în general pentru acţiuni ce pot necesita volume mari de date</w:t>
      </w:r>
    </w:p>
    <w:p w:rsidR="005A09C1" w:rsidRPr="005A09C1" w:rsidRDefault="005A09C1" w:rsidP="00311AAA">
      <w:pPr>
        <w:widowControl w:val="0"/>
        <w:numPr>
          <w:ilvl w:val="1"/>
          <w:numId w:val="11"/>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 xml:space="preserve">javax.resource.* </w:t>
      </w:r>
      <w:r w:rsidRPr="005A09C1">
        <w:rPr>
          <w:rFonts w:ascii="Times New Roman" w:eastAsia="SimSun" w:hAnsi="Times New Roman" w:cs="Times New Roman"/>
          <w:kern w:val="1"/>
          <w:sz w:val="24"/>
          <w:szCs w:val="24"/>
          <w:lang w:val="ro-RO" w:eastAsia="hi-IN" w:bidi="hi-IN"/>
        </w:rPr>
        <w:t>- folosit pentru a conecta servere de aplicaţii cu sisteme de informaţie de nivel enterprise</w:t>
      </w:r>
      <w:r w:rsidR="00FE6CC4">
        <w:rPr>
          <w:rFonts w:ascii="Times New Roman" w:eastAsia="SimSun" w:hAnsi="Times New Roman" w:cs="Times New Roman"/>
          <w:kern w:val="1"/>
          <w:sz w:val="24"/>
          <w:szCs w:val="24"/>
          <w:lang w:val="ro-RO" w:eastAsia="hi-IN" w:bidi="hi-IN"/>
        </w:rPr>
        <w:t xml:space="preserve"> </w:t>
      </w:r>
      <w:r w:rsidR="00076F43" w:rsidRPr="00076F43">
        <w:rPr>
          <w:rFonts w:ascii="Times New Roman" w:eastAsia="SimSun" w:hAnsi="Times New Roman" w:cs="Times New Roman"/>
          <w:kern w:val="1"/>
          <w:sz w:val="16"/>
          <w:szCs w:val="16"/>
          <w:lang w:eastAsia="hi-IN" w:bidi="hi-IN"/>
        </w:rPr>
        <w:t xml:space="preserve"> </w:t>
      </w:r>
      <w:r w:rsidR="00076F43" w:rsidRPr="005A09C1">
        <w:rPr>
          <w:rFonts w:ascii="Times New Roman" w:eastAsia="SimSun" w:hAnsi="Times New Roman" w:cs="Times New Roman"/>
          <w:kern w:val="1"/>
          <w:sz w:val="16"/>
          <w:szCs w:val="16"/>
          <w:lang w:eastAsia="hi-IN" w:bidi="hi-IN"/>
        </w:rPr>
        <w:t>[3]</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Default="005A09C1" w:rsidP="00311AAA">
      <w:pPr>
        <w:widowControl w:val="0"/>
        <w:suppressAutoHyphens/>
        <w:spacing w:after="0" w:line="240" w:lineRule="auto"/>
        <w:jc w:val="both"/>
        <w:rPr>
          <w:rFonts w:ascii="Times New Roman" w:eastAsia="SimSun" w:hAnsi="Times New Roman" w:cs="Times New Roman"/>
          <w:b/>
          <w:bCs/>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r>
      <w:r w:rsidRPr="005A09C1">
        <w:rPr>
          <w:rFonts w:ascii="Times New Roman" w:eastAsia="SimSun" w:hAnsi="Times New Roman" w:cs="Times New Roman"/>
          <w:b/>
          <w:bCs/>
          <w:kern w:val="1"/>
          <w:sz w:val="24"/>
          <w:szCs w:val="24"/>
          <w:lang w:val="ro-RO" w:eastAsia="hi-IN" w:bidi="hi-IN"/>
        </w:rPr>
        <w:t>3.1.3 JavaScript</w:t>
      </w:r>
    </w:p>
    <w:p w:rsidR="00604117" w:rsidRPr="005A09C1" w:rsidRDefault="00604117"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 xml:space="preserve">Javascript cunoscut si ca ECMAScript este un limbaj de programare dinamic. Este cel mai des folosit ca parte a browser-elor web ale căror implementări permit scripturilor  să interacţioneze cu utilizatorul, să controleze browser-ul, să comunice asincron şi sa modifice conţinutul documentului. </w:t>
      </w:r>
      <w:r w:rsidR="005B5ED5" w:rsidRPr="005A09C1">
        <w:rPr>
          <w:rFonts w:ascii="Times New Roman" w:eastAsia="SimSun" w:hAnsi="Times New Roman" w:cs="Times New Roman"/>
          <w:kern w:val="1"/>
          <w:sz w:val="16"/>
          <w:szCs w:val="16"/>
          <w:lang w:eastAsia="hi-IN" w:bidi="hi-IN"/>
        </w:rPr>
        <w:t>[4]</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 xml:space="preserve">JavaScript este clasificat ca fiind un limbaj de scripting bazat pe prototipuri şi cu tipuri dinamice. Aceasta combinaţie de caracteristici îl fac să fie un limbaj cu multiple paradigme, permiţând </w:t>
      </w:r>
      <w:r w:rsidRPr="005A09C1">
        <w:rPr>
          <w:rFonts w:ascii="Times New Roman" w:eastAsia="SimSun" w:hAnsi="Times New Roman" w:cs="Times New Roman"/>
          <w:kern w:val="1"/>
          <w:sz w:val="24"/>
          <w:szCs w:val="24"/>
          <w:lang w:val="ro-RO" w:eastAsia="hi-IN" w:bidi="hi-IN"/>
        </w:rPr>
        <w:lastRenderedPageBreak/>
        <w:t>programarea orientată obiect, imperativă şi functională.</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Sintaxa de JavaScript este derivată din cea de C, semantică fiind influenţată de limbajele de progrmare Self şi Scheme.</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JavaScript poate fi parte şi a unor aplicaţii care nu sunt web, cum ar fi documente pdf şi aplicaţii desktop. Pe partea de client JavaScript a fost implementat tradiţional ca limbaj interpretat, deși browser-erele moderne pot efectua compilări just-in-time.</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sidRPr="005A09C1">
        <w:rPr>
          <w:rFonts w:ascii="Times New Roman" w:eastAsia="SimSun" w:hAnsi="Times New Roman" w:cs="Times New Roman"/>
          <w:kern w:val="1"/>
          <w:sz w:val="24"/>
          <w:szCs w:val="24"/>
          <w:lang w:val="ro-RO" w:eastAsia="hi-IN" w:bidi="hi-IN"/>
        </w:rPr>
        <w:tab/>
        <w:t>JavaScript a fost standar</w:t>
      </w:r>
      <w:r w:rsidR="00FE6CC4">
        <w:rPr>
          <w:rFonts w:ascii="Times New Roman" w:eastAsia="SimSun" w:hAnsi="Times New Roman" w:cs="Times New Roman"/>
          <w:kern w:val="1"/>
          <w:sz w:val="24"/>
          <w:szCs w:val="24"/>
          <w:lang w:val="ro-RO" w:eastAsia="hi-IN" w:bidi="hi-IN"/>
        </w:rPr>
        <w:t>dizat în standardul ECMAScript.</w:t>
      </w:r>
      <w:r w:rsidR="00515E24" w:rsidRPr="00515E24">
        <w:rPr>
          <w:rFonts w:ascii="Times New Roman" w:eastAsia="SimSun" w:hAnsi="Times New Roman" w:cs="Times New Roman"/>
          <w:kern w:val="1"/>
          <w:sz w:val="16"/>
          <w:szCs w:val="16"/>
          <w:lang w:eastAsia="hi-IN" w:bidi="hi-IN"/>
        </w:rPr>
        <w:t xml:space="preserve"> </w:t>
      </w:r>
      <w:r w:rsidR="00515E24">
        <w:rPr>
          <w:rFonts w:ascii="Times New Roman" w:eastAsia="SimSun" w:hAnsi="Times New Roman" w:cs="Times New Roman"/>
          <w:kern w:val="1"/>
          <w:sz w:val="16"/>
          <w:szCs w:val="16"/>
          <w:lang w:eastAsia="hi-IN" w:bidi="hi-IN"/>
        </w:rPr>
        <w:t>[</w:t>
      </w:r>
      <w:r w:rsidRPr="005A09C1">
        <w:rPr>
          <w:rFonts w:ascii="Times New Roman" w:eastAsia="SimSun" w:hAnsi="Times New Roman" w:cs="Times New Roman"/>
          <w:kern w:val="1"/>
          <w:sz w:val="16"/>
          <w:szCs w:val="16"/>
          <w:lang w:eastAsia="hi-IN" w:bidi="hi-IN"/>
        </w:rPr>
        <w:t>4]</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kern w:val="1"/>
          <w:sz w:val="24"/>
          <w:szCs w:val="24"/>
          <w:lang w:val="ro-RO" w:eastAsia="hi-IN" w:bidi="hi-IN"/>
        </w:rPr>
        <w:t>JavaScript suportă majoritatea elementelor specifice programării structurale, sintaxa fiind asemănatoare cu cea a limbajului C (structuri alternative, repetitive, iterative). O diferenţă este scopul variabilelor. Initial scopul unei variabile era în cadrul functiei în care a fost declarată. În ECMAScript 6 folosind cuvântul cheie let se poate limita scopul unei variabile la nivelul blocului în care a fost declarată. O altă diferenţă faţă de C este inserarea automată; în cazul în care aceasta nu a fost adăugată deja.</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[4]</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 xml:space="preserve">Ca şi în alte limbaje de scripting tipurile sunt asociate cu valori şi nu cu variabile.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JavaScript este aproape în întregime orientat obiect. Obiectele în JavaScript pot fi considerate liste asociative, completate de prototipuri. Numele proprietăţilor sunt reprezentate de valori de tip șir de caractere. Proprietăţile pot fi adăugate, modificate şi şterse la rulare. Majoritatea proprietăţilor unui obiect pot fi enumerate folosind construcţia for ...in. JavaScript conţine şi un  număr de obiecte predefinite cum ar fi Date sau Function.</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[4]</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JavaScript poate folosi funcţia eval pentru a rula expresii sub formă de string-uri la momentul rulării.</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Funcţiile în JavaScript reprezintă obiecte, având proprietăţi și metode precum .call() sau .bind(). O funcţie poate fi definită în interiorul altei funcţii. Va fi creată de fiecare dată când este apelată funcţia în care este definită. În plus fiecare funcţie are asociat un scop, dar are acces şi la elementele din scopul funcţiei părinte, chiar şi după ce execuţia acesteia s-a terminat. În JavaScript este permisă folosirea funcţilor anonime.</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[4]</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În JavaScript se folosesc prototipurile pentru moştenire. Este posibil să se folosească prototipurile petru a simula multe din capacitătile claselor şi ale moştenirii.</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Funcţiile pot fi folosite drept constructori folosind cuvîntul cheie new. În acest mod se crează o nouă instanţă a prototipului, moştenind proprietăţile de la constructor. JavaScript oferă prototipuri implementate cum ar fi Arraz sau Object. Este posibilă modificarea prototipului Object, dar în general este de evitat deoarece poate cauza modificarea comportamentului tuturor obiectelor care îl moştenesc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ab/>
        <w:t>Spre diferenţă de alte limbaje în JavScript nu este nici o diferenţă între definirea unei funcţii şi definirea unei metode. Diferenţa apare doar când se invocă funcţia ca metodă a unui obiect this va corespunde obiectului a</w:t>
      </w:r>
      <w:r w:rsidR="007F476A">
        <w:rPr>
          <w:rFonts w:ascii="Times New Roman" w:eastAsia="SimSun" w:hAnsi="Times New Roman" w:cs="Times New Roman"/>
          <w:kern w:val="1"/>
          <w:sz w:val="24"/>
          <w:szCs w:val="24"/>
          <w:lang w:val="ro-RO" w:eastAsia="hi-IN" w:bidi="hi-IN"/>
        </w:rPr>
        <w:t xml:space="preserve"> carui funcţie a fost invocată.</w:t>
      </w:r>
      <w:r w:rsidR="005B5ED5">
        <w:rPr>
          <w:rFonts w:ascii="Times New Roman" w:eastAsia="SimSun" w:hAnsi="Times New Roman" w:cs="Times New Roman"/>
          <w:kern w:val="1"/>
          <w:sz w:val="24"/>
          <w:szCs w:val="24"/>
          <w:lang w:val="ro-RO" w:eastAsia="hi-IN" w:bidi="hi-IN"/>
        </w:rPr>
        <w:t xml:space="preserve"> </w:t>
      </w:r>
      <w:r w:rsidRPr="005A09C1">
        <w:rPr>
          <w:rFonts w:ascii="Times New Roman" w:eastAsia="SimSun" w:hAnsi="Times New Roman" w:cs="Times New Roman"/>
          <w:kern w:val="1"/>
          <w:sz w:val="16"/>
          <w:szCs w:val="16"/>
          <w:lang w:eastAsia="hi-IN" w:bidi="hi-IN"/>
        </w:rPr>
        <w:t>[4]</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311AAA"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ab/>
      </w:r>
    </w:p>
    <w:p w:rsidR="00311AAA" w:rsidRDefault="00311AAA"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Default="00311AAA" w:rsidP="00311AAA">
      <w:pPr>
        <w:widowControl w:val="0"/>
        <w:suppressAutoHyphens/>
        <w:spacing w:after="0" w:line="240" w:lineRule="auto"/>
        <w:jc w:val="both"/>
        <w:rPr>
          <w:rFonts w:ascii="Times New Roman" w:eastAsia="SimSun" w:hAnsi="Times New Roman" w:cs="Times New Roman"/>
          <w:b/>
          <w:bCs/>
          <w:kern w:val="1"/>
          <w:sz w:val="24"/>
          <w:szCs w:val="24"/>
          <w:lang w:eastAsia="hi-IN" w:bidi="hi-IN"/>
        </w:rPr>
      </w:pPr>
      <w:r>
        <w:rPr>
          <w:rFonts w:ascii="Times New Roman" w:eastAsia="SimSun" w:hAnsi="Times New Roman" w:cs="Times New Roman"/>
          <w:kern w:val="1"/>
          <w:sz w:val="24"/>
          <w:szCs w:val="24"/>
          <w:lang w:eastAsia="hi-IN" w:bidi="hi-IN"/>
        </w:rPr>
        <w:lastRenderedPageBreak/>
        <w:tab/>
      </w:r>
      <w:r w:rsidR="005A09C1" w:rsidRPr="005A09C1">
        <w:rPr>
          <w:rFonts w:ascii="Times New Roman" w:eastAsia="SimSun" w:hAnsi="Times New Roman" w:cs="Times New Roman"/>
          <w:b/>
          <w:bCs/>
          <w:kern w:val="1"/>
          <w:sz w:val="24"/>
          <w:szCs w:val="24"/>
          <w:lang w:eastAsia="hi-IN" w:bidi="hi-IN"/>
        </w:rPr>
        <w:t>3.1.4 CSS</w:t>
      </w:r>
    </w:p>
    <w:p w:rsidR="00604117" w:rsidRPr="005A09C1" w:rsidRDefault="00604117"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kern w:val="1"/>
          <w:sz w:val="24"/>
          <w:szCs w:val="24"/>
          <w:lang w:val="ro-RO" w:eastAsia="hi-IN" w:bidi="hi-IN"/>
        </w:rPr>
        <w:t>CSS(Cascading Style Sheet) este un limbaj folosit pentru a descrie aspectul şi formatarea unui document scris într-un limbaj de etichete. Deși de obicei este folosit pentru a schimba stilul unei pagini web scrisă în HTML sau XHTML, el poate fi aplicat și pentru orice tip de XML. Împreună cu HTML şi JavScript este folosit pentru a crea interfeţe web pentru aplicaţii web sau mobile.</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[5]</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CSS este creat pentru a permite separarea conţinutului unui document de prezentare. Această separare îmbunătateşte accesul la conţinut, oferă mai multă flexibilitate şi control asupra prezentării, permite mai multor pagini HTML să utilizeze aceeaşi formatare prin utilizarea unui fișier extern cu extensia .css, şi reduce complexitatea și repetivitatea conţinutului structurat. CSS face posibilă separarea de instrucţiunile HTML prin includerea elementelor proprii într-un fișier extern sau în sectiunea style a documentului.</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[5]</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Această separare permite de asemenea prezentarea aceluiaşi conţinut în diferite forme, cum ar fi pe ecran, vocal şi pe dispozitive ce afişează în Braille. Poate fi folosit şi pentru a afişa pagina web diferit în funcţie de rezoluţia ecranului sau dispozitivul pe care este vizualizată. Un alt avantaj al CSS este faptul că se poate modifica stilul unuia sau mai multor documente, uşor şi rapid prin editarea câtorva linii de cod în locul procesului laborios de a verifica linie cu linie documentul HTML.</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[5]</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Specificaţiile CSS conţin o shemă de priorităţi pentru  a determina ce stil se aplică în cazul în care mai multe stiluri corespund aceluiaşi element.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sidRPr="005A09C1">
        <w:rPr>
          <w:rFonts w:ascii="Times New Roman" w:eastAsia="SimSun" w:hAnsi="Times New Roman" w:cs="Times New Roman"/>
          <w:kern w:val="1"/>
          <w:sz w:val="24"/>
          <w:szCs w:val="24"/>
          <w:lang w:val="ro-RO" w:eastAsia="hi-IN" w:bidi="hi-IN"/>
        </w:rPr>
        <w:tab/>
        <w:t>Specificaţiile de CSS sunt gestionate de World Wide Web Consortium(W3C) .Internet media type text/</w:t>
      </w:r>
      <w:r w:rsidRPr="005A09C1">
        <w:rPr>
          <w:rFonts w:ascii="Times New Roman" w:eastAsia="SimSun" w:hAnsi="Times New Roman" w:cs="Times New Roman"/>
          <w:kern w:val="1"/>
          <w:sz w:val="24"/>
          <w:szCs w:val="24"/>
          <w:lang w:eastAsia="hi-IN" w:bidi="hi-IN"/>
        </w:rPr>
        <w:t>c</w:t>
      </w:r>
      <w:r w:rsidRPr="005A09C1">
        <w:rPr>
          <w:rFonts w:ascii="Times New Roman" w:eastAsia="SimSun" w:hAnsi="Times New Roman" w:cs="Times New Roman"/>
          <w:kern w:val="1"/>
          <w:sz w:val="24"/>
          <w:szCs w:val="24"/>
          <w:lang w:val="ro-RO" w:eastAsia="hi-IN" w:bidi="hi-IN"/>
        </w:rPr>
        <w:t xml:space="preserve">ss este înregistrat pentru a fi </w:t>
      </w:r>
      <w:r w:rsidR="007F476A">
        <w:rPr>
          <w:rFonts w:ascii="Times New Roman" w:eastAsia="SimSun" w:hAnsi="Times New Roman" w:cs="Times New Roman"/>
          <w:kern w:val="1"/>
          <w:sz w:val="24"/>
          <w:szCs w:val="24"/>
          <w:lang w:val="ro-RO" w:eastAsia="hi-IN" w:bidi="hi-IN"/>
        </w:rPr>
        <w:t xml:space="preserve">folosit pentru CSS în RFC 2318. </w:t>
      </w:r>
      <w:r w:rsidRPr="005A09C1">
        <w:rPr>
          <w:rFonts w:ascii="Times New Roman" w:eastAsia="SimSun" w:hAnsi="Times New Roman" w:cs="Times New Roman"/>
          <w:kern w:val="1"/>
          <w:sz w:val="16"/>
          <w:szCs w:val="16"/>
          <w:lang w:eastAsia="hi-IN" w:bidi="hi-IN"/>
        </w:rPr>
        <w:t>[5]</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7F476A"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Pr>
          <w:rFonts w:ascii="Times New Roman" w:eastAsia="SimSun" w:hAnsi="Times New Roman" w:cs="Times New Roman"/>
          <w:kern w:val="1"/>
          <w:sz w:val="24"/>
          <w:szCs w:val="24"/>
          <w:lang w:eastAsia="hi-IN" w:bidi="hi-IN"/>
        </w:rPr>
        <w:tab/>
      </w:r>
      <w:r w:rsidR="005A09C1" w:rsidRPr="005A09C1">
        <w:rPr>
          <w:rFonts w:ascii="Times New Roman" w:eastAsia="SimSun" w:hAnsi="Times New Roman" w:cs="Times New Roman"/>
          <w:kern w:val="1"/>
          <w:sz w:val="24"/>
          <w:szCs w:val="24"/>
          <w:lang w:eastAsia="hi-IN" w:bidi="hi-IN"/>
        </w:rPr>
        <w:t>Sintaxa CSS este simpl</w:t>
      </w:r>
      <w:r w:rsidR="005A09C1" w:rsidRPr="005A09C1">
        <w:rPr>
          <w:rFonts w:ascii="Times New Roman" w:eastAsia="SimSun" w:hAnsi="Times New Roman" w:cs="Times New Roman"/>
          <w:kern w:val="1"/>
          <w:sz w:val="24"/>
          <w:szCs w:val="24"/>
          <w:lang w:val="ro-RO" w:eastAsia="hi-IN" w:bidi="hi-IN"/>
        </w:rPr>
        <w:t>ă şi utilizează cuvinte din vocabularul limbii engleze pentru numele diferitelor proprietăţi.</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Conţinutul este reprezentat de o listă de reguli. Fiecare regulă are unul sau mai mulţi selectori şi un bloc declarativ.</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[5]</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În CSS selectorii sunt folosiţi pentru a determina pe ce etichete se aplică, verificând structura elementelor şi atributele lor din cadrul documentului.</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[5]</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Selectorii se pot aplica pentru:</w:t>
      </w:r>
    </w:p>
    <w:p w:rsidR="005A09C1" w:rsidRPr="005A09C1" w:rsidRDefault="005A09C1" w:rsidP="00311AAA">
      <w:pPr>
        <w:widowControl w:val="0"/>
        <w:numPr>
          <w:ilvl w:val="1"/>
          <w:numId w:val="12"/>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toate elementele de un anumit tip</w:t>
      </w:r>
    </w:p>
    <w:p w:rsidR="005A09C1" w:rsidRPr="005A09C1" w:rsidRDefault="005A09C1" w:rsidP="00311AAA">
      <w:pPr>
        <w:widowControl w:val="0"/>
        <w:numPr>
          <w:ilvl w:val="1"/>
          <w:numId w:val="12"/>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elementele specificate pe baza unui atribut</w:t>
      </w:r>
    </w:p>
    <w:p w:rsidR="005A09C1" w:rsidRPr="005A09C1" w:rsidRDefault="005A09C1" w:rsidP="00311AAA">
      <w:pPr>
        <w:widowControl w:val="0"/>
        <w:numPr>
          <w:ilvl w:val="1"/>
          <w:numId w:val="12"/>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id: un identificator unic la nivelul documentului</w:t>
      </w:r>
    </w:p>
    <w:p w:rsidR="005A09C1" w:rsidRPr="005A09C1" w:rsidRDefault="005A09C1" w:rsidP="00311AAA">
      <w:pPr>
        <w:widowControl w:val="0"/>
        <w:numPr>
          <w:ilvl w:val="1"/>
          <w:numId w:val="12"/>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class: un identificator ce grupează mai multe elemente în cadrul documentului</w:t>
      </w:r>
    </w:p>
    <w:p w:rsidR="005A09C1" w:rsidRPr="005A09C1" w:rsidRDefault="005A09C1" w:rsidP="00311AAA">
      <w:pPr>
        <w:widowControl w:val="0"/>
        <w:numPr>
          <w:ilvl w:val="1"/>
          <w:numId w:val="13"/>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elementele pe baza poziției în arborele DOM</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[5]</w:t>
      </w:r>
    </w:p>
    <w:p w:rsidR="005A09C1" w:rsidRPr="005A09C1" w:rsidRDefault="005A09C1" w:rsidP="00311AAA">
      <w:pPr>
        <w:widowControl w:val="0"/>
        <w:suppressAutoHyphens/>
        <w:spacing w:after="0" w:line="240" w:lineRule="auto"/>
        <w:ind w:left="1080"/>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kern w:val="1"/>
          <w:sz w:val="24"/>
          <w:szCs w:val="24"/>
          <w:lang w:val="ro-RO" w:eastAsia="hi-IN" w:bidi="hi-IN"/>
        </w:rPr>
        <w:t xml:space="preserve">Blocul declarativ este reprezentat de o listă de declaraţii delimitate de o pereche de acolade. Fiecare declaraţie conţine o proprietate şi o valoare.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Proprietăţile sunt specificate în fiecare standard CSS. Fiecare proprietate are un set specific de valori.</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lastRenderedPageBreak/>
        <w:tab/>
        <w:t xml:space="preserve">Unul din scopurile CSS este acela de a oferi utilizatorilor un control mai mare asupra prezentării. În funcţie de browser şi de website utilizatorul poate alege dintre mai multe seturi oferite de designeri, sau le poate dezactiva pe toate, utilizând stilurile de bază specifice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browser-ului.</w:t>
      </w:r>
      <w:r w:rsidR="007F476A">
        <w:rPr>
          <w:rFonts w:ascii="Times New Roman" w:eastAsia="SimSun" w:hAnsi="Times New Roman" w:cs="Times New Roman"/>
          <w:kern w:val="1"/>
          <w:sz w:val="24"/>
          <w:szCs w:val="24"/>
          <w:lang w:eastAsia="hi-IN" w:bidi="hi-IN"/>
        </w:rPr>
        <w:t xml:space="preserve"> </w:t>
      </w:r>
      <w:r w:rsidRPr="005A09C1">
        <w:rPr>
          <w:rFonts w:ascii="Times New Roman" w:eastAsia="SimSun" w:hAnsi="Times New Roman" w:cs="Times New Roman"/>
          <w:kern w:val="1"/>
          <w:sz w:val="16"/>
          <w:szCs w:val="16"/>
          <w:lang w:eastAsia="hi-IN" w:bidi="hi-IN"/>
        </w:rPr>
        <w:t>[5]</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7F538E"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ab/>
      </w:r>
    </w:p>
    <w:p w:rsidR="007F538E" w:rsidRDefault="007F538E"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7F538E"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Pr>
          <w:rFonts w:ascii="Times New Roman" w:eastAsia="SimSun" w:hAnsi="Times New Roman" w:cs="Times New Roman"/>
          <w:kern w:val="1"/>
          <w:sz w:val="24"/>
          <w:szCs w:val="24"/>
          <w:lang w:eastAsia="hi-IN" w:bidi="hi-IN"/>
        </w:rPr>
        <w:tab/>
      </w:r>
      <w:r w:rsidR="005A09C1" w:rsidRPr="005A09C1">
        <w:rPr>
          <w:rFonts w:ascii="Times New Roman" w:eastAsia="SimSun" w:hAnsi="Times New Roman" w:cs="Times New Roman"/>
          <w:b/>
          <w:bCs/>
          <w:kern w:val="1"/>
          <w:sz w:val="24"/>
          <w:szCs w:val="24"/>
          <w:lang w:eastAsia="hi-IN" w:bidi="hi-IN"/>
        </w:rPr>
        <w:t>3.2 Framework-uri</w:t>
      </w:r>
    </w:p>
    <w:p w:rsidR="005A09C1" w:rsidRDefault="005A09C1" w:rsidP="00311AAA">
      <w:pPr>
        <w:widowControl w:val="0"/>
        <w:suppressAutoHyphens/>
        <w:spacing w:after="0" w:line="240" w:lineRule="auto"/>
        <w:jc w:val="both"/>
        <w:rPr>
          <w:rFonts w:ascii="Times New Roman" w:eastAsia="SimSun" w:hAnsi="Times New Roman" w:cs="Times New Roman"/>
          <w:b/>
          <w:bCs/>
          <w:kern w:val="1"/>
          <w:sz w:val="24"/>
          <w:szCs w:val="24"/>
          <w:lang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b/>
          <w:bCs/>
          <w:kern w:val="1"/>
          <w:sz w:val="24"/>
          <w:szCs w:val="24"/>
          <w:lang w:eastAsia="hi-IN" w:bidi="hi-IN"/>
        </w:rPr>
        <w:t>3.2.1 Spring</w:t>
      </w:r>
    </w:p>
    <w:p w:rsidR="007F538E" w:rsidRPr="005A09C1" w:rsidRDefault="007F538E"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7F476A"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Pr>
          <w:rFonts w:ascii="Times New Roman" w:eastAsia="SimSun" w:hAnsi="Times New Roman" w:cs="Times New Roman"/>
          <w:kern w:val="1"/>
          <w:sz w:val="24"/>
          <w:szCs w:val="24"/>
          <w:lang w:eastAsia="hi-IN" w:bidi="hi-IN"/>
        </w:rPr>
        <w:tab/>
      </w:r>
      <w:r w:rsidR="005A09C1" w:rsidRPr="005A09C1">
        <w:rPr>
          <w:rFonts w:ascii="Times New Roman" w:eastAsia="SimSun" w:hAnsi="Times New Roman" w:cs="Times New Roman"/>
          <w:kern w:val="1"/>
          <w:sz w:val="24"/>
          <w:szCs w:val="24"/>
          <w:lang w:val="ro-RO" w:eastAsia="hi-IN" w:bidi="hi-IN"/>
        </w:rPr>
        <w:t>Î</w:t>
      </w:r>
      <w:r w:rsidR="005A09C1" w:rsidRPr="005A09C1">
        <w:rPr>
          <w:rFonts w:ascii="Times New Roman" w:eastAsia="SimSun" w:hAnsi="Times New Roman" w:cs="Times New Roman"/>
          <w:kern w:val="1"/>
          <w:sz w:val="24"/>
          <w:szCs w:val="24"/>
          <w:lang w:eastAsia="hi-IN" w:bidi="hi-IN"/>
        </w:rPr>
        <w:t xml:space="preserve">n 1996 </w:t>
      </w:r>
      <w:r w:rsidR="005A09C1" w:rsidRPr="005A09C1">
        <w:rPr>
          <w:rFonts w:ascii="Times New Roman" w:eastAsia="SimSun" w:hAnsi="Times New Roman" w:cs="Times New Roman"/>
          <w:kern w:val="1"/>
          <w:sz w:val="24"/>
          <w:szCs w:val="24"/>
          <w:lang w:val="ro-RO" w:eastAsia="hi-IN" w:bidi="hi-IN"/>
        </w:rPr>
        <w:t xml:space="preserve">limbajul Java era încă la început şi mulți dezvoltatori au ales să folosească acest limbaj datorită aplicaţiilor web ce puteau fi dezvoltate cu ajutorul applet – urilor. Spre diferenţă de alte limbaje îîn Java se poate crea o aplicaţie separată în mai multe părţi de dimensiuni mici. </w:t>
      </w:r>
      <w:r w:rsidR="005B5ED5" w:rsidRPr="005A09C1">
        <w:rPr>
          <w:rFonts w:ascii="Times New Roman" w:eastAsia="SimSun" w:hAnsi="Times New Roman" w:cs="Times New Roman"/>
          <w:kern w:val="1"/>
          <w:sz w:val="16"/>
          <w:szCs w:val="16"/>
          <w:lang w:eastAsia="hi-IN" w:bidi="hi-IN"/>
        </w:rPr>
        <w:t>[6]</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 xml:space="preserve">În decembrie acel an Sun MicroSystems a publicat specificaţiile pentru JavaBeans 1.0. Acestea defineau un model de componente pentru Java. Aceste specificaţii defineau un set de reguli ce permiteau obiectelor Java să fie uşor refolosibile în cadrul aplicaţiilor complexe. </w:t>
      </w:r>
      <w:r w:rsidR="005B5ED5" w:rsidRPr="005A09C1">
        <w:rPr>
          <w:rFonts w:ascii="Times New Roman" w:eastAsia="SimSun" w:hAnsi="Times New Roman" w:cs="Times New Roman"/>
          <w:kern w:val="1"/>
          <w:sz w:val="16"/>
          <w:szCs w:val="16"/>
          <w:lang w:eastAsia="hi-IN" w:bidi="hi-IN"/>
        </w:rPr>
        <w:t>[6]</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Desi au fost intenționate pentru uz general, aplicaţiile complexe necesită o serie de servicii, suport pentru tranzacţii, securitate, etc care nu sunt oferite de specificațiile de JavaBeans. Astfel în 1998 SunMicrosystems  a publicat specificaţiile pentru EJB 1.0. Acestea includ și serviciile necesare dezvoltării aplicaţiilor enterprise, dar le lipseşte simplitatea bean – urilor originale.</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sidRPr="005A09C1">
        <w:rPr>
          <w:rFonts w:ascii="Times New Roman" w:eastAsia="SimSun" w:hAnsi="Times New Roman" w:cs="Times New Roman"/>
          <w:kern w:val="1"/>
          <w:sz w:val="24"/>
          <w:szCs w:val="24"/>
          <w:lang w:val="ro-RO" w:eastAsia="hi-IN" w:bidi="hi-IN"/>
        </w:rPr>
        <w:tab/>
        <w:t>În ziua de astazi, dezvoltarea în Java s-a intors înspre origini. Noi tehnici de programare, cum ar fi programare orientată pe aspecte, şi inversiunea controlului oferă JavaBeans multe din capacităţile rezer</w:t>
      </w:r>
      <w:r w:rsidR="007F476A">
        <w:rPr>
          <w:rFonts w:ascii="Times New Roman" w:eastAsia="SimSun" w:hAnsi="Times New Roman" w:cs="Times New Roman"/>
          <w:kern w:val="1"/>
          <w:sz w:val="24"/>
          <w:szCs w:val="24"/>
          <w:lang w:val="ro-RO" w:eastAsia="hi-IN" w:bidi="hi-IN"/>
        </w:rPr>
        <w:t xml:space="preserve">vate până acum doar pentru EJB. </w:t>
      </w:r>
      <w:r w:rsidRPr="005A09C1">
        <w:rPr>
          <w:rFonts w:ascii="Times New Roman" w:eastAsia="SimSun" w:hAnsi="Times New Roman" w:cs="Times New Roman"/>
          <w:kern w:val="1"/>
          <w:sz w:val="16"/>
          <w:szCs w:val="16"/>
          <w:lang w:eastAsia="hi-IN" w:bidi="hi-IN"/>
        </w:rPr>
        <w:t>[6]</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r>
      <w:r w:rsidRPr="005A09C1">
        <w:rPr>
          <w:rFonts w:ascii="Times New Roman" w:eastAsia="SimSun" w:hAnsi="Times New Roman" w:cs="Times New Roman"/>
          <w:kern w:val="1"/>
          <w:sz w:val="24"/>
          <w:szCs w:val="24"/>
          <w:lang w:eastAsia="hi-IN" w:bidi="hi-IN"/>
        </w:rPr>
        <w:t xml:space="preserve">Spring este un framework open-source, creat de către Rod Johnson </w:t>
      </w:r>
      <w:r w:rsidRPr="005A09C1">
        <w:rPr>
          <w:rFonts w:ascii="Times New Roman" w:eastAsia="SimSun" w:hAnsi="Times New Roman" w:cs="Times New Roman"/>
          <w:kern w:val="1"/>
          <w:sz w:val="24"/>
          <w:szCs w:val="24"/>
          <w:lang w:val="ro-RO" w:eastAsia="hi-IN" w:bidi="hi-IN"/>
        </w:rPr>
        <w:t>şi descris în cartea sa Expert One-on-One: D</w:t>
      </w:r>
      <w:r w:rsidRPr="005A09C1">
        <w:rPr>
          <w:rFonts w:ascii="Times New Roman" w:eastAsia="SimSun" w:hAnsi="Times New Roman" w:cs="Times New Roman"/>
          <w:kern w:val="1"/>
          <w:sz w:val="24"/>
          <w:szCs w:val="24"/>
          <w:lang w:eastAsia="hi-IN" w:bidi="hi-IN"/>
        </w:rPr>
        <w:t xml:space="preserve">esign and Development. </w:t>
      </w:r>
      <w:r w:rsidRPr="005A09C1">
        <w:rPr>
          <w:rFonts w:ascii="Times New Roman" w:eastAsia="SimSun" w:hAnsi="Times New Roman" w:cs="Times New Roman"/>
          <w:kern w:val="1"/>
          <w:sz w:val="24"/>
          <w:szCs w:val="24"/>
          <w:lang w:val="ro-RO" w:eastAsia="hi-IN" w:bidi="hi-IN"/>
        </w:rPr>
        <w:t>Spring a fost creat pentru a adresa complexitatea dezvoltării aplicaţilor enterprise şi permite utilizarea de JavaBeans pentru lucruri ce ar fi fost posibile doar folosind EJB. Dar utilitatea Spring – ului nu este limitată doar la partea de server-side. Orice aplicaţie poate benficia prin folosirea Spring în termeni de simplicitate, scalabilitate, testare şi a legării slabe între componente.</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[6]</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Misiunea fundamentală pentru Spring este aceea de a simplifica dezvoltarea în Java. Pentru a îndeplini acest obiectiv se foloseşte de patru strategii:</w:t>
      </w:r>
    </w:p>
    <w:p w:rsidR="005A09C1" w:rsidRPr="005A09C1" w:rsidRDefault="005A09C1" w:rsidP="00311AAA">
      <w:pPr>
        <w:widowControl w:val="0"/>
        <w:numPr>
          <w:ilvl w:val="1"/>
          <w:numId w:val="14"/>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obiecte simple şi dezvoltare cât mai puţin invazivă</w:t>
      </w:r>
    </w:p>
    <w:p w:rsidR="005A09C1" w:rsidRPr="005A09C1" w:rsidRDefault="005A09C1" w:rsidP="00311AAA">
      <w:pPr>
        <w:widowControl w:val="0"/>
        <w:numPr>
          <w:ilvl w:val="1"/>
          <w:numId w:val="14"/>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legare slabă prin injectare de dependenţe şi interfeţe pentru convenţii</w:t>
      </w:r>
    </w:p>
    <w:p w:rsidR="005A09C1" w:rsidRPr="005A09C1" w:rsidRDefault="005A09C1" w:rsidP="00311AAA">
      <w:pPr>
        <w:widowControl w:val="0"/>
        <w:numPr>
          <w:ilvl w:val="1"/>
          <w:numId w:val="14"/>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programare declarativă prin folosirea de aspecte şi convenţii uzuale</w:t>
      </w:r>
    </w:p>
    <w:p w:rsidR="005A09C1" w:rsidRPr="005A09C1" w:rsidRDefault="005A09C1" w:rsidP="00311AAA">
      <w:pPr>
        <w:widowControl w:val="0"/>
        <w:numPr>
          <w:ilvl w:val="1"/>
          <w:numId w:val="14"/>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reducerea codului redundant prin folosirea aspectelor şi a modelelor</w:t>
      </w:r>
    </w:p>
    <w:p w:rsidR="005A09C1" w:rsidRPr="005A09C1" w:rsidRDefault="005A09C1" w:rsidP="00311AAA">
      <w:pPr>
        <w:widowControl w:val="0"/>
        <w:suppressAutoHyphens/>
        <w:spacing w:after="0" w:line="240" w:lineRule="auto"/>
        <w:ind w:left="1080"/>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sidRPr="005A09C1">
        <w:rPr>
          <w:rFonts w:ascii="Times New Roman" w:eastAsia="SimSun" w:hAnsi="Times New Roman" w:cs="Times New Roman"/>
          <w:kern w:val="1"/>
          <w:sz w:val="24"/>
          <w:szCs w:val="24"/>
          <w:lang w:val="ro-RO" w:eastAsia="hi-IN" w:bidi="hi-IN"/>
        </w:rPr>
        <w:tab/>
        <w:t>Aproape toate lucrurile în Spring pot fi clasificate într-una din aceste strategii.</w:t>
      </w:r>
      <w:r w:rsidR="007F476A">
        <w:rPr>
          <w:rFonts w:ascii="Times New Roman" w:eastAsia="SimSun" w:hAnsi="Times New Roman" w:cs="Times New Roman"/>
          <w:kern w:val="1"/>
          <w:sz w:val="24"/>
          <w:szCs w:val="24"/>
          <w:lang w:eastAsia="hi-IN" w:bidi="hi-IN"/>
        </w:rPr>
        <w:t xml:space="preserve"> </w:t>
      </w:r>
      <w:r w:rsidRPr="005A09C1">
        <w:rPr>
          <w:rFonts w:ascii="Times New Roman" w:eastAsia="SimSun" w:hAnsi="Times New Roman" w:cs="Times New Roman"/>
          <w:kern w:val="1"/>
          <w:sz w:val="16"/>
          <w:szCs w:val="16"/>
          <w:lang w:eastAsia="hi-IN" w:bidi="hi-IN"/>
        </w:rPr>
        <w:t>[6]</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7F476A"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Pr>
          <w:rFonts w:ascii="Times New Roman" w:eastAsia="SimSun" w:hAnsi="Times New Roman" w:cs="Times New Roman"/>
          <w:kern w:val="1"/>
          <w:sz w:val="24"/>
          <w:szCs w:val="24"/>
          <w:lang w:eastAsia="hi-IN" w:bidi="hi-IN"/>
        </w:rPr>
        <w:tab/>
        <w:t xml:space="preserve"> </w:t>
      </w:r>
      <w:r w:rsidR="005A09C1" w:rsidRPr="005A09C1">
        <w:rPr>
          <w:rFonts w:ascii="Times New Roman" w:eastAsia="SimSun" w:hAnsi="Times New Roman" w:cs="Times New Roman"/>
          <w:kern w:val="1"/>
          <w:sz w:val="24"/>
          <w:szCs w:val="24"/>
          <w:lang w:val="ro-RO" w:eastAsia="hi-IN" w:bidi="hi-IN"/>
        </w:rPr>
        <w:t>Î</w:t>
      </w:r>
      <w:r w:rsidR="005A09C1" w:rsidRPr="005A09C1">
        <w:rPr>
          <w:rFonts w:ascii="Times New Roman" w:eastAsia="SimSun" w:hAnsi="Times New Roman" w:cs="Times New Roman"/>
          <w:kern w:val="1"/>
          <w:sz w:val="24"/>
          <w:szCs w:val="24"/>
          <w:lang w:eastAsia="hi-IN" w:bidi="hi-IN"/>
        </w:rPr>
        <w:t>n</w:t>
      </w:r>
      <w:r w:rsidR="005A09C1" w:rsidRPr="005A09C1">
        <w:rPr>
          <w:rFonts w:ascii="Times New Roman" w:eastAsia="SimSun" w:hAnsi="Times New Roman" w:cs="Times New Roman"/>
          <w:kern w:val="1"/>
          <w:sz w:val="24"/>
          <w:szCs w:val="24"/>
          <w:lang w:val="ro-RO" w:eastAsia="hi-IN" w:bidi="hi-IN"/>
        </w:rPr>
        <w:t>tr-o aplicaţie</w:t>
      </w:r>
      <w:r w:rsidR="005A09C1" w:rsidRPr="005A09C1">
        <w:rPr>
          <w:rFonts w:ascii="Times New Roman" w:eastAsia="SimSun" w:hAnsi="Times New Roman" w:cs="Times New Roman"/>
          <w:kern w:val="1"/>
          <w:sz w:val="24"/>
          <w:szCs w:val="24"/>
          <w:lang w:eastAsia="hi-IN" w:bidi="hi-IN"/>
        </w:rPr>
        <w:t xml:space="preserve"> Spring, </w:t>
      </w:r>
      <w:r w:rsidR="005A09C1" w:rsidRPr="005A09C1">
        <w:rPr>
          <w:rFonts w:ascii="Times New Roman" w:eastAsia="SimSun" w:hAnsi="Times New Roman" w:cs="Times New Roman"/>
          <w:kern w:val="1"/>
          <w:sz w:val="24"/>
          <w:szCs w:val="24"/>
          <w:lang w:val="ro-RO" w:eastAsia="hi-IN" w:bidi="hi-IN"/>
        </w:rPr>
        <w:t>contextul aplicaţiei încarcă definiţiile claselor şi crează legăturile dintre ele. Contextul aplicaţiei este responsabil în întregime de instanţierea obiectelor ce alcătuiesc aplicaţia şi legăturile dintre ele. Spring are mai multe implementări pentru contextele de aplicaţie, care diferă doar prin modul de încărcare al obiectelor.</w:t>
      </w:r>
      <w:r>
        <w:rPr>
          <w:rFonts w:ascii="Times New Roman" w:eastAsia="SimSun" w:hAnsi="Times New Roman" w:cs="Times New Roman"/>
          <w:kern w:val="1"/>
          <w:sz w:val="24"/>
          <w:szCs w:val="24"/>
          <w:lang w:eastAsia="hi-IN" w:bidi="hi-IN"/>
        </w:rPr>
        <w:t xml:space="preserve"> </w:t>
      </w:r>
      <w:r w:rsidR="005A09C1" w:rsidRPr="005A09C1">
        <w:rPr>
          <w:rFonts w:ascii="Times New Roman" w:eastAsia="SimSun" w:hAnsi="Times New Roman" w:cs="Times New Roman"/>
          <w:kern w:val="1"/>
          <w:sz w:val="16"/>
          <w:szCs w:val="16"/>
          <w:lang w:eastAsia="hi-IN" w:bidi="hi-IN"/>
        </w:rPr>
        <w:t>[6]</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ab/>
        <w:t>De</w:t>
      </w:r>
      <w:r w:rsidR="007F476A">
        <w:rPr>
          <w:rFonts w:ascii="Times New Roman" w:eastAsia="SimSun" w:hAnsi="Times New Roman" w:cs="Times New Roman"/>
          <w:kern w:val="1"/>
          <w:sz w:val="24"/>
          <w:szCs w:val="24"/>
          <w:lang w:eastAsia="hi-IN" w:bidi="hi-IN"/>
        </w:rPr>
        <w:t>ș</w:t>
      </w:r>
      <w:r w:rsidRPr="005A09C1">
        <w:rPr>
          <w:rFonts w:ascii="Times New Roman" w:eastAsia="SimSun" w:hAnsi="Times New Roman" w:cs="Times New Roman"/>
          <w:kern w:val="1"/>
          <w:sz w:val="24"/>
          <w:szCs w:val="24"/>
          <w:lang w:eastAsia="hi-IN" w:bidi="hi-IN"/>
        </w:rPr>
        <w:t>i injectarea depend</w:t>
      </w:r>
      <w:r w:rsidR="007F476A">
        <w:rPr>
          <w:rFonts w:ascii="Times New Roman" w:eastAsia="SimSun" w:hAnsi="Times New Roman" w:cs="Times New Roman"/>
          <w:kern w:val="1"/>
          <w:sz w:val="24"/>
          <w:szCs w:val="24"/>
          <w:lang w:eastAsia="hi-IN" w:bidi="hi-IN"/>
        </w:rPr>
        <w:t>e</w:t>
      </w:r>
      <w:r w:rsidRPr="005A09C1">
        <w:rPr>
          <w:rFonts w:ascii="Times New Roman" w:eastAsia="SimSun" w:hAnsi="Times New Roman" w:cs="Times New Roman"/>
          <w:kern w:val="1"/>
          <w:sz w:val="24"/>
          <w:szCs w:val="24"/>
          <w:lang w:eastAsia="hi-IN" w:bidi="hi-IN"/>
        </w:rPr>
        <w:t>n</w:t>
      </w:r>
      <w:r w:rsidRPr="005A09C1">
        <w:rPr>
          <w:rFonts w:ascii="Times New Roman" w:eastAsia="SimSun" w:hAnsi="Times New Roman" w:cs="Times New Roman"/>
          <w:kern w:val="1"/>
          <w:sz w:val="24"/>
          <w:szCs w:val="24"/>
          <w:lang w:val="ro-RO" w:eastAsia="hi-IN" w:bidi="hi-IN"/>
        </w:rPr>
        <w:t>ţe</w:t>
      </w:r>
      <w:r w:rsidRPr="005A09C1">
        <w:rPr>
          <w:rFonts w:ascii="Times New Roman" w:eastAsia="SimSun" w:hAnsi="Times New Roman" w:cs="Times New Roman"/>
          <w:kern w:val="1"/>
          <w:sz w:val="24"/>
          <w:szCs w:val="24"/>
          <w:lang w:eastAsia="hi-IN" w:bidi="hi-IN"/>
        </w:rPr>
        <w:t>lor face posibil</w:t>
      </w:r>
      <w:r w:rsidRPr="005A09C1">
        <w:rPr>
          <w:rFonts w:ascii="Times New Roman" w:eastAsia="SimSun" w:hAnsi="Times New Roman" w:cs="Times New Roman"/>
          <w:kern w:val="1"/>
          <w:sz w:val="24"/>
          <w:szCs w:val="24"/>
          <w:lang w:val="ro-RO" w:eastAsia="hi-IN" w:bidi="hi-IN"/>
        </w:rPr>
        <w:t>ă legarea slabă a componentelor, programarea orientată pe aspecte permite încorporarea funcţionalităţii în componente folosite în cadrul aplicaţiei.</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Programarea orientată pe aspecte este o tehnică ce promovează separarea responsabilităţilor într-un sistem software. Sistemele sunt compuse din mai multe componente, fiecare componentă având o responsabilitate specifică. De multe ori aceste elemente au responsabilităţi în plus faţă de funcţionalităţile de bază. Serviciile oferite de sistem cum ar fi securitatea, gestiunea tranzacţiilor interacţionează cu componente care au cu totul alte responsabilităţi. Acestea sunt denumite cross-cutting concerns, deoarece interacţionează cu numeroase componente din cadrul sistemului.</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 xml:space="preserve">Adaugând aceste componente se introduc două nivele de complexitate în cadrul codului. </w:t>
      </w:r>
    </w:p>
    <w:p w:rsidR="005A09C1" w:rsidRPr="005A09C1" w:rsidRDefault="005A09C1" w:rsidP="00311AAA">
      <w:pPr>
        <w:widowControl w:val="0"/>
        <w:numPr>
          <w:ilvl w:val="1"/>
          <w:numId w:val="15"/>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codul care implementează componenta este duplicat în cadrul mai multor componente</w:t>
      </w:r>
    </w:p>
    <w:p w:rsidR="005A09C1" w:rsidRPr="005A09C1" w:rsidRDefault="005A09C1" w:rsidP="00311AAA">
      <w:pPr>
        <w:widowControl w:val="0"/>
        <w:numPr>
          <w:ilvl w:val="1"/>
          <w:numId w:val="15"/>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componentele conţin cod care nu are legătură cu funcţionalitatea lor de bază</w:t>
      </w:r>
    </w:p>
    <w:p w:rsidR="005A09C1" w:rsidRPr="005A09C1" w:rsidRDefault="005A09C1" w:rsidP="00311AAA">
      <w:pPr>
        <w:widowControl w:val="0"/>
        <w:suppressAutoHyphens/>
        <w:spacing w:after="0" w:line="240" w:lineRule="auto"/>
        <w:ind w:left="1080"/>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16"/>
          <w:szCs w:val="16"/>
          <w:lang w:eastAsia="hi-IN" w:bidi="hi-IN"/>
        </w:rPr>
      </w:pPr>
      <w:r w:rsidRPr="005A09C1">
        <w:rPr>
          <w:rFonts w:ascii="Times New Roman" w:eastAsia="SimSun" w:hAnsi="Times New Roman" w:cs="Times New Roman"/>
          <w:kern w:val="1"/>
          <w:sz w:val="24"/>
          <w:szCs w:val="24"/>
          <w:lang w:val="ro-RO" w:eastAsia="hi-IN" w:bidi="hi-IN"/>
        </w:rPr>
        <w:tab/>
        <w:t>Programarea orientată pe aspecte face posibilă modularizarea acestor servicii şi aplicarea lor declarativă asupra componentelor care ar trebui afectate. În acest mod se obţin componente coezive care se concentrează doar asupra funcţionalităţii de bază, fără să ţină seama de cum interacţionează cu alte servicii.</w:t>
      </w:r>
      <w:r w:rsidR="007F476A">
        <w:rPr>
          <w:rFonts w:ascii="Times New Roman" w:eastAsia="SimSun" w:hAnsi="Times New Roman" w:cs="Times New Roman"/>
          <w:kern w:val="1"/>
          <w:sz w:val="24"/>
          <w:szCs w:val="24"/>
          <w:lang w:eastAsia="hi-IN" w:bidi="hi-IN"/>
        </w:rPr>
        <w:t xml:space="preserve"> </w:t>
      </w:r>
      <w:r w:rsidRPr="005A09C1">
        <w:rPr>
          <w:rFonts w:ascii="Times New Roman" w:eastAsia="SimSun" w:hAnsi="Times New Roman" w:cs="Times New Roman"/>
          <w:kern w:val="1"/>
          <w:sz w:val="16"/>
          <w:szCs w:val="16"/>
          <w:lang w:eastAsia="hi-IN" w:bidi="hi-IN"/>
        </w:rPr>
        <w:t>[6]</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kern w:val="1"/>
          <w:sz w:val="24"/>
          <w:szCs w:val="24"/>
          <w:lang w:val="ro-RO" w:eastAsia="hi-IN" w:bidi="hi-IN"/>
        </w:rPr>
        <w:t>Spring 3 introduce Spring Expression Language(SpEL), o metodă succintă de a seta valorile obiectelor prin setteri sau constructorii, prin folosirea de expresii ce sunt evaluate la rulare. Folosind SpEL se pot obţine rezultate, care folosind modul tradiţional de iniţialoizare al obiectelor ar fi imposibil.</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Printre caracteristicile SpEL se numără:</w:t>
      </w:r>
    </w:p>
    <w:p w:rsidR="005A09C1" w:rsidRPr="005A09C1" w:rsidRDefault="005A09C1" w:rsidP="00311AAA">
      <w:pPr>
        <w:widowControl w:val="0"/>
        <w:numPr>
          <w:ilvl w:val="1"/>
          <w:numId w:val="16"/>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posibilitatea de a identifica obiecte pe baza unui id</w:t>
      </w:r>
    </w:p>
    <w:p w:rsidR="005A09C1" w:rsidRPr="005A09C1" w:rsidRDefault="005A09C1" w:rsidP="00311AAA">
      <w:pPr>
        <w:widowControl w:val="0"/>
        <w:numPr>
          <w:ilvl w:val="1"/>
          <w:numId w:val="16"/>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invocarea metodelor unui obiect şi accesarea proprietăţilor</w:t>
      </w:r>
    </w:p>
    <w:p w:rsidR="005A09C1" w:rsidRPr="005A09C1" w:rsidRDefault="005A09C1" w:rsidP="00311AAA">
      <w:pPr>
        <w:widowControl w:val="0"/>
        <w:numPr>
          <w:ilvl w:val="1"/>
          <w:numId w:val="16"/>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operaţii matematice, relaţionale şi logice aplicate valorilor</w:t>
      </w:r>
    </w:p>
    <w:p w:rsidR="005A09C1" w:rsidRPr="005A09C1" w:rsidRDefault="005A09C1" w:rsidP="00311AAA">
      <w:pPr>
        <w:widowControl w:val="0"/>
        <w:numPr>
          <w:ilvl w:val="1"/>
          <w:numId w:val="16"/>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expresii regulare</w:t>
      </w:r>
    </w:p>
    <w:p w:rsidR="005A09C1" w:rsidRPr="005A09C1" w:rsidRDefault="005A09C1" w:rsidP="00311AAA">
      <w:pPr>
        <w:widowControl w:val="0"/>
        <w:numPr>
          <w:ilvl w:val="1"/>
          <w:numId w:val="16"/>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utilizarea colecţiilor</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[6]</w:t>
      </w:r>
    </w:p>
    <w:p w:rsidR="005A09C1" w:rsidRPr="005A09C1" w:rsidRDefault="005A09C1" w:rsidP="00311AAA">
      <w:pPr>
        <w:widowControl w:val="0"/>
        <w:suppressAutoHyphens/>
        <w:spacing w:after="0" w:line="240" w:lineRule="auto"/>
        <w:ind w:left="1080"/>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Scopul final al SpEL este acela de a transforma o expresie într-o valoare după evaluare. Pe parcursul evaluării se pot folosi şi alte valori.</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[6]</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Spring oferă posibilitatea de a identifica tipul obiectelor automat în cazul în care acesta nu a fost specificat.Spring foloseşte patru metode de identificare a obiectelor:</w:t>
      </w:r>
    </w:p>
    <w:p w:rsidR="005A09C1" w:rsidRPr="005A09C1" w:rsidRDefault="005A09C1" w:rsidP="00311AAA">
      <w:pPr>
        <w:widowControl w:val="0"/>
        <w:numPr>
          <w:ilvl w:val="1"/>
          <w:numId w:val="17"/>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după nume – încearcă să compare toate proprietăţile unui obiect pentru a verifica dacă definiţia obiectului conţine acele proprietăţi</w:t>
      </w:r>
    </w:p>
    <w:p w:rsidR="005A09C1" w:rsidRPr="005A09C1" w:rsidRDefault="005A09C1" w:rsidP="00311AAA">
      <w:pPr>
        <w:widowControl w:val="0"/>
        <w:numPr>
          <w:ilvl w:val="1"/>
          <w:numId w:val="17"/>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după tip -  compară obiectele pe baza valorilor ce sunt introduse ca parametrii</w:t>
      </w:r>
    </w:p>
    <w:p w:rsidR="005A09C1" w:rsidRPr="005A09C1" w:rsidRDefault="005A09C1" w:rsidP="00311AAA">
      <w:pPr>
        <w:widowControl w:val="0"/>
        <w:numPr>
          <w:ilvl w:val="1"/>
          <w:numId w:val="17"/>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constructor – caută un constructor care primeşte ca parametrii valorile specificate</w:t>
      </w:r>
    </w:p>
    <w:p w:rsidR="005A09C1" w:rsidRPr="005A09C1" w:rsidRDefault="005A09C1" w:rsidP="00311AAA">
      <w:pPr>
        <w:widowControl w:val="0"/>
        <w:numPr>
          <w:ilvl w:val="1"/>
          <w:numId w:val="17"/>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autodetecţie – compară întâi după constructor, apoi dacă nu a găs</w:t>
      </w:r>
      <w:r w:rsidR="00B03B88">
        <w:rPr>
          <w:rFonts w:ascii="Times New Roman" w:eastAsia="SimSun" w:hAnsi="Times New Roman" w:cs="Times New Roman"/>
          <w:kern w:val="1"/>
          <w:sz w:val="24"/>
          <w:szCs w:val="24"/>
          <w:lang w:val="ro-RO" w:eastAsia="hi-IN" w:bidi="hi-IN"/>
        </w:rPr>
        <w:t xml:space="preserve">it un răspuns încearcă după tip </w:t>
      </w:r>
      <w:r w:rsidRPr="005A09C1">
        <w:rPr>
          <w:rFonts w:ascii="Times New Roman" w:eastAsia="SimSun" w:hAnsi="Times New Roman" w:cs="Times New Roman"/>
          <w:kern w:val="1"/>
          <w:sz w:val="16"/>
          <w:szCs w:val="16"/>
          <w:lang w:eastAsia="hi-IN" w:bidi="hi-IN"/>
        </w:rPr>
        <w:t>[6]</w:t>
      </w:r>
      <w:r w:rsidRPr="005A09C1">
        <w:rPr>
          <w:rFonts w:ascii="Times New Roman" w:eastAsia="SimSun" w:hAnsi="Times New Roman" w:cs="Times New Roman"/>
          <w:kern w:val="1"/>
          <w:sz w:val="16"/>
          <w:szCs w:val="16"/>
          <w:lang w:val="ro-RO" w:eastAsia="hi-IN" w:bidi="hi-IN"/>
        </w:rPr>
        <w:t xml:space="preserve">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Default="005A09C1" w:rsidP="00311AAA">
      <w:pPr>
        <w:widowControl w:val="0"/>
        <w:suppressAutoHyphens/>
        <w:spacing w:after="0" w:line="240" w:lineRule="auto"/>
        <w:jc w:val="both"/>
        <w:rPr>
          <w:rFonts w:ascii="Times New Roman" w:eastAsia="SimSun" w:hAnsi="Times New Roman" w:cs="Times New Roman"/>
          <w:b/>
          <w:bCs/>
          <w:kern w:val="1"/>
          <w:sz w:val="24"/>
          <w:szCs w:val="24"/>
          <w:lang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b/>
          <w:bCs/>
          <w:kern w:val="1"/>
          <w:sz w:val="24"/>
          <w:szCs w:val="24"/>
          <w:lang w:eastAsia="hi-IN" w:bidi="hi-IN"/>
        </w:rPr>
        <w:t>3.2.2 Hibernate</w:t>
      </w:r>
    </w:p>
    <w:p w:rsidR="00604117" w:rsidRPr="005A09C1" w:rsidRDefault="00604117"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B03B88"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Pr>
          <w:rFonts w:ascii="Times New Roman" w:eastAsia="SimSun" w:hAnsi="Times New Roman" w:cs="Times New Roman"/>
          <w:kern w:val="1"/>
          <w:sz w:val="24"/>
          <w:szCs w:val="24"/>
          <w:lang w:eastAsia="hi-IN" w:bidi="hi-IN"/>
        </w:rPr>
        <w:tab/>
      </w:r>
      <w:r w:rsidR="005A09C1" w:rsidRPr="005A09C1">
        <w:rPr>
          <w:rFonts w:ascii="Times New Roman" w:eastAsia="SimSun" w:hAnsi="Times New Roman" w:cs="Times New Roman"/>
          <w:kern w:val="1"/>
          <w:sz w:val="24"/>
          <w:szCs w:val="24"/>
          <w:lang w:eastAsia="hi-IN" w:bidi="hi-IN"/>
        </w:rPr>
        <w:t>Hibernate este un framework Java folosit pentru a mapa un domeniu orientat obiect pe o ba</w:t>
      </w:r>
      <w:r w:rsidR="005A09C1" w:rsidRPr="005A09C1">
        <w:rPr>
          <w:rFonts w:ascii="Times New Roman" w:eastAsia="SimSun" w:hAnsi="Times New Roman" w:cs="Times New Roman"/>
          <w:kern w:val="1"/>
          <w:sz w:val="24"/>
          <w:szCs w:val="24"/>
          <w:lang w:val="ro-RO" w:eastAsia="hi-IN" w:bidi="hi-IN"/>
        </w:rPr>
        <w:t xml:space="preserve">ză </w:t>
      </w:r>
      <w:r w:rsidR="005A09C1" w:rsidRPr="005A09C1">
        <w:rPr>
          <w:rFonts w:ascii="Times New Roman" w:eastAsia="SimSun" w:hAnsi="Times New Roman" w:cs="Times New Roman"/>
          <w:kern w:val="1"/>
          <w:sz w:val="24"/>
          <w:szCs w:val="24"/>
          <w:lang w:val="ro-RO" w:eastAsia="hi-IN" w:bidi="hi-IN"/>
        </w:rPr>
        <w:lastRenderedPageBreak/>
        <w:t xml:space="preserve">de date relaţională.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Principala caracteristică a lui Hibernate este maparea unor clase Java pe tabele din baza de date (şi conversia tipurilor de date Java în valori SQL). Hibernate oferă metode de a selecta datele din baza de date. Generează apeluri de SQL şi elimină nevoia de a converti manual datele. Aplicaţiile ce folosesc Hibernate sunt portabile de pe o bază de date pe alta cu condiţia să fie suportată de Hibernate.</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Maparea claselor pe tabele se realizează folosind un fişier de configurare XML sau prin adnotări Java. Când se foloseşte XML pentru configurare, Hibernate poate genera cod sursă pentru clasele mapate. Acest lucru nu se mai întâmplă dacă se folosesc adnotări. Schema bazei de date este menţinută folosindu-se XML sau adnotări.</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w:t>
      </w:r>
      <w:r w:rsidR="005B5ED5">
        <w:rPr>
          <w:rFonts w:ascii="Times New Roman" w:eastAsia="SimSun" w:hAnsi="Times New Roman" w:cs="Times New Roman"/>
          <w:kern w:val="1"/>
          <w:sz w:val="16"/>
          <w:szCs w:val="16"/>
          <w:lang w:eastAsia="hi-IN" w:bidi="hi-IN"/>
        </w:rPr>
        <w:t>16</w:t>
      </w:r>
      <w:r w:rsidR="005B5ED5" w:rsidRPr="005A09C1">
        <w:rPr>
          <w:rFonts w:ascii="Times New Roman" w:eastAsia="SimSun" w:hAnsi="Times New Roman" w:cs="Times New Roman"/>
          <w:kern w:val="1"/>
          <w:sz w:val="16"/>
          <w:szCs w:val="16"/>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Facilităţi pentru a mapa relaţii de tipul one-to-many sau many-to-many sunt oferite. Hibernate oferă de asemenea posibilitatea de a mapa relaţii reflexive, când un obiect are o relaţie de tipul one-to-many cu instanţe de acelaşi tip.</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w:t>
      </w:r>
      <w:r w:rsidR="005B5ED5">
        <w:rPr>
          <w:rFonts w:ascii="Times New Roman" w:eastAsia="SimSun" w:hAnsi="Times New Roman" w:cs="Times New Roman"/>
          <w:kern w:val="1"/>
          <w:sz w:val="16"/>
          <w:szCs w:val="16"/>
          <w:lang w:eastAsia="hi-IN" w:bidi="hi-IN"/>
        </w:rPr>
        <w:t>16</w:t>
      </w:r>
      <w:r w:rsidR="005B5ED5" w:rsidRPr="005A09C1">
        <w:rPr>
          <w:rFonts w:ascii="Times New Roman" w:eastAsia="SimSun" w:hAnsi="Times New Roman" w:cs="Times New Roman"/>
          <w:kern w:val="1"/>
          <w:sz w:val="16"/>
          <w:szCs w:val="16"/>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ab/>
        <w:t>Hibernate poate mapa şi alte valori decât cele standard.Acest lucru face posibile următoarele:</w:t>
      </w:r>
    </w:p>
    <w:p w:rsidR="005A09C1" w:rsidRPr="005A09C1" w:rsidRDefault="005A09C1" w:rsidP="00311AAA">
      <w:pPr>
        <w:widowControl w:val="0"/>
        <w:numPr>
          <w:ilvl w:val="1"/>
          <w:numId w:val="18"/>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 xml:space="preserve">suprascrierea </w:t>
      </w:r>
      <w:r w:rsidRPr="005A09C1">
        <w:rPr>
          <w:rFonts w:ascii="Times New Roman" w:eastAsia="SimSun" w:hAnsi="Times New Roman" w:cs="Times New Roman"/>
          <w:kern w:val="1"/>
          <w:sz w:val="24"/>
          <w:szCs w:val="24"/>
          <w:lang w:val="ro-RO" w:eastAsia="hi-IN" w:bidi="hi-IN"/>
        </w:rPr>
        <w:t>tipurilor care ar fi mapate automat de către Hibernate</w:t>
      </w:r>
    </w:p>
    <w:p w:rsidR="005A09C1" w:rsidRPr="005A09C1" w:rsidRDefault="005A09C1" w:rsidP="00311AAA">
      <w:pPr>
        <w:widowControl w:val="0"/>
        <w:numPr>
          <w:ilvl w:val="1"/>
          <w:numId w:val="18"/>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posibilitatea de a mapa obiecte de tip enum pe coloane</w:t>
      </w:r>
    </w:p>
    <w:p w:rsidR="005A09C1" w:rsidRPr="005A09C1" w:rsidRDefault="005A09C1" w:rsidP="00311AAA">
      <w:pPr>
        <w:widowControl w:val="0"/>
        <w:numPr>
          <w:ilvl w:val="1"/>
          <w:numId w:val="18"/>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maparea unei singure proprietăţi pe mai multe coloane</w:t>
      </w:r>
      <w:r w:rsidRPr="005A09C1">
        <w:rPr>
          <w:rFonts w:ascii="Times New Roman" w:eastAsia="SimSun" w:hAnsi="Times New Roman" w:cs="Times New Roman"/>
          <w:kern w:val="1"/>
          <w:sz w:val="24"/>
          <w:szCs w:val="24"/>
          <w:lang w:eastAsia="hi-IN" w:bidi="hi-IN"/>
        </w:rPr>
        <w:t xml:space="preserve"> </w:t>
      </w:r>
      <w:r w:rsidR="005B5ED5">
        <w:rPr>
          <w:rFonts w:ascii="Times New Roman" w:eastAsia="SimSun" w:hAnsi="Times New Roman" w:cs="Times New Roman"/>
          <w:kern w:val="1"/>
          <w:sz w:val="24"/>
          <w:szCs w:val="24"/>
          <w:lang w:eastAsia="hi-IN" w:bidi="hi-IN"/>
        </w:rPr>
        <w:t xml:space="preserve"> </w:t>
      </w:r>
    </w:p>
    <w:p w:rsidR="005A09C1" w:rsidRPr="005A09C1" w:rsidRDefault="005A09C1" w:rsidP="00311AAA">
      <w:pPr>
        <w:widowControl w:val="0"/>
        <w:suppressAutoHyphens/>
        <w:spacing w:after="0" w:line="240" w:lineRule="auto"/>
        <w:ind w:left="1080"/>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kern w:val="1"/>
          <w:sz w:val="24"/>
          <w:szCs w:val="24"/>
          <w:lang w:val="ro-RO" w:eastAsia="hi-IN" w:bidi="hi-IN"/>
        </w:rPr>
        <w:t>Hibernate oferă un limbaj inspirat de SQL denumit HQL(Hibernate Query Language), pentru  a rula comenzi asemănătoare cu cele de SQL asupra obiectelor mapate de Hibernate.</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w:t>
      </w:r>
      <w:r w:rsidR="005B5ED5">
        <w:rPr>
          <w:rFonts w:ascii="Times New Roman" w:eastAsia="SimSun" w:hAnsi="Times New Roman" w:cs="Times New Roman"/>
          <w:kern w:val="1"/>
          <w:sz w:val="16"/>
          <w:szCs w:val="16"/>
          <w:lang w:eastAsia="hi-IN" w:bidi="hi-IN"/>
        </w:rPr>
        <w:t>16</w:t>
      </w:r>
      <w:r w:rsidR="005B5ED5" w:rsidRPr="005A09C1">
        <w:rPr>
          <w:rFonts w:ascii="Times New Roman" w:eastAsia="SimSun" w:hAnsi="Times New Roman" w:cs="Times New Roman"/>
          <w:kern w:val="1"/>
          <w:sz w:val="16"/>
          <w:szCs w:val="16"/>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Hibernate oferă o metodă transparentă de mapare a obiectelor pe bază de date. Singura necesitate este aceea ca obiectele să conţină un constructor fără argumente, nu neapărat public. De asemnea poate fi de dorit suprascrierea metodelor equals() şi hashcode().</w:t>
      </w:r>
      <w:r w:rsidR="005B5ED5" w:rsidRPr="005A09C1">
        <w:rPr>
          <w:rFonts w:ascii="Times New Roman" w:eastAsia="SimSun" w:hAnsi="Times New Roman" w:cs="Times New Roman"/>
          <w:kern w:val="1"/>
          <w:sz w:val="16"/>
          <w:szCs w:val="16"/>
          <w:lang w:eastAsia="hi-IN" w:bidi="hi-IN"/>
        </w:rPr>
        <w:t>[</w:t>
      </w:r>
      <w:r w:rsidR="005B5ED5">
        <w:rPr>
          <w:rFonts w:ascii="Times New Roman" w:eastAsia="SimSun" w:hAnsi="Times New Roman" w:cs="Times New Roman"/>
          <w:kern w:val="1"/>
          <w:sz w:val="16"/>
          <w:szCs w:val="16"/>
          <w:lang w:eastAsia="hi-IN" w:bidi="hi-IN"/>
        </w:rPr>
        <w:t>16</w:t>
      </w:r>
      <w:r w:rsidR="005B5ED5" w:rsidRPr="005A09C1">
        <w:rPr>
          <w:rFonts w:ascii="Times New Roman" w:eastAsia="SimSun" w:hAnsi="Times New Roman" w:cs="Times New Roman"/>
          <w:kern w:val="1"/>
          <w:sz w:val="16"/>
          <w:szCs w:val="16"/>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Colecţiile de obiecte sunt stocate în colecţii java de tip List sau Set. Hibernate suportă Java Generics şi poate fi configurat pentru lazy loading asupra colecţiilor de obiecte. Începând cu Hibernate 3 lazy loading este setarea standard.</w:t>
      </w:r>
      <w:r w:rsidR="005B5ED5" w:rsidRPr="005B5ED5">
        <w:rPr>
          <w:rFonts w:ascii="Times New Roman" w:eastAsia="SimSun" w:hAnsi="Times New Roman" w:cs="Times New Roman"/>
          <w:kern w:val="1"/>
          <w:sz w:val="16"/>
          <w:szCs w:val="16"/>
          <w:lang w:eastAsia="hi-IN" w:bidi="hi-IN"/>
        </w:rPr>
        <w:t xml:space="preserve"> </w:t>
      </w:r>
      <w:r w:rsidR="005B5ED5" w:rsidRPr="005A09C1">
        <w:rPr>
          <w:rFonts w:ascii="Times New Roman" w:eastAsia="SimSun" w:hAnsi="Times New Roman" w:cs="Times New Roman"/>
          <w:kern w:val="1"/>
          <w:sz w:val="16"/>
          <w:szCs w:val="16"/>
          <w:lang w:eastAsia="hi-IN" w:bidi="hi-IN"/>
        </w:rPr>
        <w:t>[</w:t>
      </w:r>
      <w:r w:rsidR="005B5ED5">
        <w:rPr>
          <w:rFonts w:ascii="Times New Roman" w:eastAsia="SimSun" w:hAnsi="Times New Roman" w:cs="Times New Roman"/>
          <w:kern w:val="1"/>
          <w:sz w:val="16"/>
          <w:szCs w:val="16"/>
          <w:lang w:eastAsia="hi-IN" w:bidi="hi-IN"/>
        </w:rPr>
        <w:t>16</w:t>
      </w:r>
      <w:r w:rsidR="005B5ED5" w:rsidRPr="005A09C1">
        <w:rPr>
          <w:rFonts w:ascii="Times New Roman" w:eastAsia="SimSun" w:hAnsi="Times New Roman" w:cs="Times New Roman"/>
          <w:kern w:val="1"/>
          <w:sz w:val="16"/>
          <w:szCs w:val="16"/>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Obiectele legate între ele prin relaţii pot fi configurate să aplice modificările efectuate asupra lor în cascadă.</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Componentele Hibernate:</w:t>
      </w:r>
    </w:p>
    <w:p w:rsidR="005A09C1" w:rsidRPr="005A09C1" w:rsidRDefault="005A09C1" w:rsidP="00311AAA">
      <w:pPr>
        <w:widowControl w:val="0"/>
        <w:numPr>
          <w:ilvl w:val="1"/>
          <w:numId w:val="19"/>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Hibernate ORM – software – ul de bază pentru maparea obiectelor pe baze de date relaţionale</w:t>
      </w:r>
    </w:p>
    <w:p w:rsidR="005A09C1" w:rsidRPr="005A09C1" w:rsidRDefault="005A09C1" w:rsidP="00311AAA">
      <w:pPr>
        <w:widowControl w:val="0"/>
        <w:numPr>
          <w:ilvl w:val="1"/>
          <w:numId w:val="19"/>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Hibernate Annotations – adnotările folosite pentru transformările efectuate asupra datelor în timpul mapării</w:t>
      </w:r>
    </w:p>
    <w:p w:rsidR="005A09C1" w:rsidRPr="005A09C1" w:rsidRDefault="005A09C1" w:rsidP="00311AAA">
      <w:pPr>
        <w:widowControl w:val="0"/>
        <w:numPr>
          <w:ilvl w:val="1"/>
          <w:numId w:val="19"/>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Hibernate EntityManager – un wrapper ce oferă o soluţie conform java Persistence API folosindu-se de funcţionalităţile de bază ale Hibernate</w:t>
      </w:r>
    </w:p>
    <w:p w:rsidR="005A09C1" w:rsidRPr="005A09C1" w:rsidRDefault="005A09C1" w:rsidP="00311AAA">
      <w:pPr>
        <w:widowControl w:val="0"/>
        <w:numPr>
          <w:ilvl w:val="1"/>
          <w:numId w:val="19"/>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Hibernate Envers – auditarea şi versionarea claselor de persistenţă</w:t>
      </w:r>
    </w:p>
    <w:p w:rsidR="005A09C1" w:rsidRPr="005A09C1" w:rsidRDefault="005A09C1" w:rsidP="00311AAA">
      <w:pPr>
        <w:widowControl w:val="0"/>
        <w:numPr>
          <w:ilvl w:val="1"/>
          <w:numId w:val="19"/>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Hibernate OGM – o extensie pentru lucrul cu baze de date NoSQL</w:t>
      </w:r>
    </w:p>
    <w:p w:rsidR="005A09C1" w:rsidRPr="005A09C1" w:rsidRDefault="005A09C1" w:rsidP="00311AAA">
      <w:pPr>
        <w:widowControl w:val="0"/>
        <w:numPr>
          <w:ilvl w:val="1"/>
          <w:numId w:val="19"/>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Hibernate Shards – partiţionare orizontală pentru multiple baze de date</w:t>
      </w:r>
      <w:r w:rsidR="00B03B88">
        <w:rPr>
          <w:rFonts w:ascii="Times New Roman" w:eastAsia="SimSun" w:hAnsi="Times New Roman" w:cs="Times New Roman"/>
          <w:kern w:val="1"/>
          <w:sz w:val="24"/>
          <w:szCs w:val="24"/>
          <w:lang w:eastAsia="hi-IN" w:bidi="hi-IN"/>
        </w:rPr>
        <w:t xml:space="preserve"> </w:t>
      </w:r>
      <w:r w:rsidRPr="005A09C1">
        <w:rPr>
          <w:rFonts w:ascii="Times New Roman" w:eastAsia="SimSun" w:hAnsi="Times New Roman" w:cs="Times New Roman"/>
          <w:kern w:val="1"/>
          <w:sz w:val="16"/>
          <w:szCs w:val="16"/>
          <w:lang w:eastAsia="hi-IN" w:bidi="hi-IN"/>
        </w:rPr>
        <w:t>[</w:t>
      </w:r>
      <w:r w:rsidR="00D06EDB">
        <w:rPr>
          <w:rFonts w:ascii="Times New Roman" w:eastAsia="SimSun" w:hAnsi="Times New Roman" w:cs="Times New Roman"/>
          <w:kern w:val="1"/>
          <w:sz w:val="16"/>
          <w:szCs w:val="16"/>
          <w:lang w:eastAsia="hi-IN" w:bidi="hi-IN"/>
        </w:rPr>
        <w:t>16</w:t>
      </w:r>
      <w:r w:rsidRPr="005A09C1">
        <w:rPr>
          <w:rFonts w:ascii="Times New Roman" w:eastAsia="SimSun" w:hAnsi="Times New Roman" w:cs="Times New Roman"/>
          <w:kern w:val="1"/>
          <w:sz w:val="16"/>
          <w:szCs w:val="16"/>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311AAA" w:rsidRDefault="005A09C1" w:rsidP="00311AAA">
      <w:pPr>
        <w:widowControl w:val="0"/>
        <w:suppressAutoHyphens/>
        <w:spacing w:after="0" w:line="240" w:lineRule="auto"/>
        <w:jc w:val="both"/>
        <w:rPr>
          <w:rFonts w:ascii="Times New Roman" w:eastAsia="SimSun" w:hAnsi="Times New Roman" w:cs="Times New Roman"/>
          <w:b/>
          <w:bCs/>
          <w:kern w:val="1"/>
          <w:sz w:val="24"/>
          <w:szCs w:val="24"/>
          <w:lang w:val="ro-RO" w:eastAsia="hi-IN" w:bidi="hi-IN"/>
        </w:rPr>
      </w:pPr>
      <w:r w:rsidRPr="005A09C1">
        <w:rPr>
          <w:rFonts w:ascii="Times New Roman" w:eastAsia="SimSun" w:hAnsi="Times New Roman" w:cs="Times New Roman"/>
          <w:b/>
          <w:bCs/>
          <w:kern w:val="1"/>
          <w:sz w:val="24"/>
          <w:szCs w:val="24"/>
          <w:lang w:val="ro-RO" w:eastAsia="hi-IN" w:bidi="hi-IN"/>
        </w:rPr>
        <w:tab/>
      </w:r>
    </w:p>
    <w:p w:rsidR="00311AAA" w:rsidRDefault="00311AAA" w:rsidP="00311AAA">
      <w:pPr>
        <w:widowControl w:val="0"/>
        <w:suppressAutoHyphens/>
        <w:spacing w:after="0" w:line="240" w:lineRule="auto"/>
        <w:jc w:val="both"/>
        <w:rPr>
          <w:rFonts w:ascii="Times New Roman" w:eastAsia="SimSun" w:hAnsi="Times New Roman" w:cs="Times New Roman"/>
          <w:b/>
          <w:bCs/>
          <w:kern w:val="1"/>
          <w:sz w:val="24"/>
          <w:szCs w:val="24"/>
          <w:lang w:val="ro-RO" w:eastAsia="hi-IN" w:bidi="hi-IN"/>
        </w:rPr>
      </w:pPr>
    </w:p>
    <w:p w:rsidR="005A09C1" w:rsidRPr="005A09C1" w:rsidRDefault="00311AAA" w:rsidP="00311AAA">
      <w:pPr>
        <w:widowControl w:val="0"/>
        <w:suppressAutoHyphens/>
        <w:spacing w:after="0" w:line="240" w:lineRule="auto"/>
        <w:jc w:val="both"/>
        <w:rPr>
          <w:rFonts w:ascii="Times New Roman" w:eastAsia="SimSun" w:hAnsi="Times New Roman" w:cs="Times New Roman"/>
          <w:b/>
          <w:bCs/>
          <w:kern w:val="1"/>
          <w:sz w:val="24"/>
          <w:szCs w:val="24"/>
          <w:lang w:val="ro-RO" w:eastAsia="hi-IN" w:bidi="hi-IN"/>
        </w:rPr>
      </w:pPr>
      <w:r>
        <w:rPr>
          <w:rFonts w:ascii="Times New Roman" w:eastAsia="SimSun" w:hAnsi="Times New Roman" w:cs="Times New Roman"/>
          <w:b/>
          <w:bCs/>
          <w:kern w:val="1"/>
          <w:sz w:val="24"/>
          <w:szCs w:val="24"/>
          <w:lang w:val="ro-RO" w:eastAsia="hi-IN" w:bidi="hi-IN"/>
        </w:rPr>
        <w:lastRenderedPageBreak/>
        <w:tab/>
      </w:r>
      <w:r w:rsidR="005A09C1" w:rsidRPr="005A09C1">
        <w:rPr>
          <w:rFonts w:ascii="Times New Roman" w:eastAsia="SimSun" w:hAnsi="Times New Roman" w:cs="Times New Roman"/>
          <w:b/>
          <w:bCs/>
          <w:kern w:val="1"/>
          <w:sz w:val="24"/>
          <w:szCs w:val="24"/>
          <w:lang w:val="ro-RO" w:eastAsia="hi-IN" w:bidi="hi-IN"/>
        </w:rPr>
        <w:t>3.3 Librării</w:t>
      </w:r>
    </w:p>
    <w:p w:rsidR="005A09C1" w:rsidRDefault="005A09C1" w:rsidP="00311AAA">
      <w:pPr>
        <w:widowControl w:val="0"/>
        <w:suppressAutoHyphens/>
        <w:spacing w:after="0" w:line="240" w:lineRule="auto"/>
        <w:jc w:val="both"/>
        <w:rPr>
          <w:rFonts w:ascii="Times New Roman" w:eastAsia="SimSun" w:hAnsi="Times New Roman" w:cs="Times New Roman"/>
          <w:b/>
          <w:bCs/>
          <w:kern w:val="1"/>
          <w:sz w:val="24"/>
          <w:szCs w:val="24"/>
          <w:lang w:val="ro-RO" w:eastAsia="hi-IN" w:bidi="hi-IN"/>
        </w:rPr>
      </w:pPr>
      <w:r w:rsidRPr="005A09C1">
        <w:rPr>
          <w:rFonts w:ascii="Times New Roman" w:eastAsia="SimSun" w:hAnsi="Times New Roman" w:cs="Times New Roman"/>
          <w:b/>
          <w:bCs/>
          <w:kern w:val="1"/>
          <w:sz w:val="24"/>
          <w:szCs w:val="24"/>
          <w:lang w:val="ro-RO" w:eastAsia="hi-IN" w:bidi="hi-IN"/>
        </w:rPr>
        <w:tab/>
        <w:t>3.3.1 JQuery</w:t>
      </w:r>
    </w:p>
    <w:p w:rsidR="00604117" w:rsidRPr="005A09C1" w:rsidRDefault="00604117" w:rsidP="00311AAA">
      <w:pPr>
        <w:widowControl w:val="0"/>
        <w:suppressAutoHyphens/>
        <w:spacing w:after="0" w:line="240" w:lineRule="auto"/>
        <w:jc w:val="both"/>
        <w:rPr>
          <w:rFonts w:ascii="Times New Roman" w:eastAsia="SimSun" w:hAnsi="Times New Roman" w:cs="Times New Roman"/>
          <w:b/>
          <w:bCs/>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b/>
          <w:bCs/>
          <w:kern w:val="1"/>
          <w:sz w:val="24"/>
          <w:szCs w:val="24"/>
          <w:lang w:val="ro-RO" w:eastAsia="hi-IN" w:bidi="hi-IN"/>
        </w:rPr>
        <w:tab/>
      </w:r>
      <w:r w:rsidRPr="005A09C1">
        <w:rPr>
          <w:rFonts w:ascii="Times New Roman" w:eastAsia="SimSun" w:hAnsi="Times New Roman" w:cs="Times New Roman"/>
          <w:kern w:val="1"/>
          <w:sz w:val="24"/>
          <w:szCs w:val="24"/>
          <w:lang w:val="ro-RO" w:eastAsia="hi-IN" w:bidi="hi-IN"/>
        </w:rPr>
        <w:t>JQuery este o bibliotecă JavaScript folosită pentru a simplifica dezvoltarea scripturilor HTML. Este cea mai populară bibliotecă de javaScript la momentul actual, fiind folosită în cadrul a mai mult de 60% din primele un milion cele mai vizitate site-uri.</w:t>
      </w:r>
      <w:r w:rsidR="00B03B88">
        <w:rPr>
          <w:rFonts w:ascii="Times New Roman" w:eastAsia="SimSun" w:hAnsi="Times New Roman" w:cs="Times New Roman"/>
          <w:kern w:val="1"/>
          <w:sz w:val="24"/>
          <w:szCs w:val="24"/>
          <w:lang w:val="ro-RO" w:eastAsia="hi-IN" w:bidi="hi-IN"/>
        </w:rPr>
        <w:t xml:space="preserve"> </w:t>
      </w:r>
      <w:r w:rsidR="00B03B88" w:rsidRPr="00B03B88">
        <w:rPr>
          <w:rFonts w:ascii="Times New Roman" w:eastAsia="SimSun" w:hAnsi="Times New Roman" w:cs="Times New Roman"/>
          <w:kern w:val="1"/>
          <w:sz w:val="16"/>
          <w:szCs w:val="16"/>
          <w:lang w:eastAsia="hi-IN" w:bidi="hi-IN"/>
        </w:rPr>
        <w:t>[17]</w:t>
      </w:r>
      <w:r w:rsidRPr="005A09C1">
        <w:rPr>
          <w:rFonts w:ascii="Times New Roman" w:eastAsia="SimSun" w:hAnsi="Times New Roman" w:cs="Times New Roman"/>
          <w:kern w:val="1"/>
          <w:sz w:val="24"/>
          <w:szCs w:val="24"/>
          <w:lang w:val="ro-RO" w:eastAsia="hi-IN" w:bidi="hi-IN"/>
        </w:rPr>
        <w:t xml:space="preserve">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Sintaxa de jQuery este gândită pentru a uşura navigarea în document, selectarea unor elemente DOM, crearea de animaţii, gestiunea de evenimente şi construirea de aplicaţii AJAX. JQuery oferă programatorilor posibilitatea de a extinde această librărie p</w:t>
      </w:r>
      <w:r w:rsidR="00B03B88">
        <w:rPr>
          <w:rFonts w:ascii="Times New Roman" w:eastAsia="SimSun" w:hAnsi="Times New Roman" w:cs="Times New Roman"/>
          <w:kern w:val="1"/>
          <w:sz w:val="24"/>
          <w:szCs w:val="24"/>
          <w:lang w:val="ro-RO" w:eastAsia="hi-IN" w:bidi="hi-IN"/>
        </w:rPr>
        <w:t xml:space="preserve">rin crearea de plugin-uri. </w:t>
      </w:r>
      <w:r w:rsidR="005B5ED5" w:rsidRPr="005A09C1">
        <w:rPr>
          <w:rFonts w:ascii="Times New Roman" w:eastAsia="SimSun" w:hAnsi="Times New Roman" w:cs="Times New Roman"/>
          <w:kern w:val="1"/>
          <w:sz w:val="16"/>
          <w:szCs w:val="16"/>
          <w:lang w:eastAsia="hi-IN" w:bidi="hi-IN"/>
        </w:rPr>
        <w:t>[</w:t>
      </w:r>
      <w:r w:rsidR="005B5ED5">
        <w:rPr>
          <w:rFonts w:ascii="Times New Roman" w:eastAsia="SimSun" w:hAnsi="Times New Roman" w:cs="Times New Roman"/>
          <w:kern w:val="1"/>
          <w:sz w:val="16"/>
          <w:szCs w:val="16"/>
          <w:lang w:eastAsia="hi-IN" w:bidi="hi-IN"/>
        </w:rPr>
        <w:t>17</w:t>
      </w:r>
      <w:r w:rsidR="005B5ED5" w:rsidRPr="005A09C1">
        <w:rPr>
          <w:rFonts w:ascii="Times New Roman" w:eastAsia="SimSun" w:hAnsi="Times New Roman" w:cs="Times New Roman"/>
          <w:kern w:val="1"/>
          <w:sz w:val="16"/>
          <w:szCs w:val="16"/>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ab/>
      </w:r>
      <w:r w:rsidRPr="005A09C1">
        <w:rPr>
          <w:rFonts w:ascii="Times New Roman" w:eastAsia="SimSun" w:hAnsi="Times New Roman" w:cs="Times New Roman"/>
          <w:kern w:val="1"/>
          <w:sz w:val="24"/>
          <w:szCs w:val="24"/>
          <w:lang w:val="ro-RO" w:eastAsia="hi-IN" w:bidi="hi-IN"/>
        </w:rPr>
        <w:t xml:space="preserve">Microsoft şi Nokia au încorporat jQuery în platformele lor. Microsoft l-a inclus în Visual Studio pentru a fi folosit împreună cu framework-ul ASP.NET AJAX şi în cadrul platformei MVC. Nokia l-a integrat în platforma Web Run-Time.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 xml:space="preserve">Jquery este la baza o bibliotecă pentru manipularea DOM. DOM este o structură arborescentă a tuturor elementelor dintr-o pagină web, iar jQuery simplifică căutarea, selectarea şi manipularea acestor elemente. De exemplu jQuery poate fi folosit pentru a căuta un element cu o anumită proprietate, pentru a-i modifica unul sau mai multe atribute şi pentru al face să interacţioneze cu un eveniment. </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w:t>
      </w:r>
      <w:r w:rsidR="005B5ED5">
        <w:rPr>
          <w:rFonts w:ascii="Times New Roman" w:eastAsia="SimSun" w:hAnsi="Times New Roman" w:cs="Times New Roman"/>
          <w:kern w:val="1"/>
          <w:sz w:val="16"/>
          <w:szCs w:val="16"/>
          <w:lang w:eastAsia="hi-IN" w:bidi="hi-IN"/>
        </w:rPr>
        <w:t>17</w:t>
      </w:r>
      <w:r w:rsidR="005B5ED5" w:rsidRPr="005A09C1">
        <w:rPr>
          <w:rFonts w:ascii="Times New Roman" w:eastAsia="SimSun" w:hAnsi="Times New Roman" w:cs="Times New Roman"/>
          <w:kern w:val="1"/>
          <w:sz w:val="16"/>
          <w:szCs w:val="16"/>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Jquery oferă o nouă paradigmă pentru gestiunea evenimentelor. Asignarea evenimentului şi definirea funcţiei de callback se fac acum într-un singur pas în acelaşi loc, în cod. Jquery ţinteşte la a încorpora funcţionalităţi des folosite în JavaScript prin manipularea proprietăţilor CSS.</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w:t>
      </w:r>
      <w:r w:rsidR="005B5ED5">
        <w:rPr>
          <w:rFonts w:ascii="Times New Roman" w:eastAsia="SimSun" w:hAnsi="Times New Roman" w:cs="Times New Roman"/>
          <w:kern w:val="1"/>
          <w:sz w:val="16"/>
          <w:szCs w:val="16"/>
          <w:lang w:eastAsia="hi-IN" w:bidi="hi-IN"/>
        </w:rPr>
        <w:t>17</w:t>
      </w:r>
      <w:r w:rsidR="005B5ED5" w:rsidRPr="005A09C1">
        <w:rPr>
          <w:rFonts w:ascii="Times New Roman" w:eastAsia="SimSun" w:hAnsi="Times New Roman" w:cs="Times New Roman"/>
          <w:kern w:val="1"/>
          <w:sz w:val="16"/>
          <w:szCs w:val="16"/>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Avantajele folosirii jQuery sunt</w:t>
      </w:r>
    </w:p>
    <w:p w:rsidR="005A09C1" w:rsidRPr="005A09C1" w:rsidRDefault="005A09C1" w:rsidP="00311AAA">
      <w:pPr>
        <w:widowControl w:val="0"/>
        <w:numPr>
          <w:ilvl w:val="1"/>
          <w:numId w:val="20"/>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încurajează separarea codului JavaScript de HTML – în jQuery este foarte simplă adăugarea de evenimente a unor elemente DOM folosind JavaScript, existând astfel încorporarea lor în atribute HTML. În acest fel face posibilă separarea completa a codului de javaScript de HTML</w:t>
      </w:r>
    </w:p>
    <w:p w:rsidR="005A09C1" w:rsidRPr="005A09C1" w:rsidRDefault="005A09C1" w:rsidP="00311AAA">
      <w:pPr>
        <w:widowControl w:val="0"/>
        <w:numPr>
          <w:ilvl w:val="1"/>
          <w:numId w:val="20"/>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clariate – jQuery promovează claritatea folosind funcţii ce pot fi înlănţuite si cu nume scurte</w:t>
      </w:r>
    </w:p>
    <w:p w:rsidR="005A09C1" w:rsidRPr="005A09C1" w:rsidRDefault="005A09C1" w:rsidP="00311AAA">
      <w:pPr>
        <w:widowControl w:val="0"/>
        <w:numPr>
          <w:ilvl w:val="1"/>
          <w:numId w:val="20"/>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eliminarea incompatibităţilor între browser-e – motoarele de JavaScript de pe diferite browser-e au anumite diferenţe, însă JavaScript oferă o interfaţă care funcţionează la fel pe orice browser</w:t>
      </w:r>
    </w:p>
    <w:p w:rsidR="005A09C1" w:rsidRPr="005A09C1" w:rsidRDefault="005A09C1" w:rsidP="00311AAA">
      <w:pPr>
        <w:widowControl w:val="0"/>
        <w:numPr>
          <w:ilvl w:val="1"/>
          <w:numId w:val="20"/>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extensibilitate -  jQuery este foarte uşor de extins, noi elemente și metode putând fi adăugate şi apoi refolosite ca un plugin</w:t>
      </w:r>
      <w:r w:rsidR="005B5ED5">
        <w:rPr>
          <w:rFonts w:ascii="Times New Roman" w:eastAsia="SimSun" w:hAnsi="Times New Roman" w:cs="Times New Roman"/>
          <w:kern w:val="1"/>
          <w:sz w:val="24"/>
          <w:szCs w:val="24"/>
          <w:lang w:val="ro-RO" w:eastAsia="hi-IN" w:bidi="hi-IN"/>
        </w:rPr>
        <w:t xml:space="preserve"> </w:t>
      </w:r>
      <w:r w:rsidR="005B5ED5" w:rsidRPr="005A09C1">
        <w:rPr>
          <w:rFonts w:ascii="Times New Roman" w:eastAsia="SimSun" w:hAnsi="Times New Roman" w:cs="Times New Roman"/>
          <w:kern w:val="1"/>
          <w:sz w:val="16"/>
          <w:szCs w:val="16"/>
          <w:lang w:eastAsia="hi-IN" w:bidi="hi-IN"/>
        </w:rPr>
        <w:t>[</w:t>
      </w:r>
      <w:r w:rsidR="005B5ED5">
        <w:rPr>
          <w:rFonts w:ascii="Times New Roman" w:eastAsia="SimSun" w:hAnsi="Times New Roman" w:cs="Times New Roman"/>
          <w:kern w:val="1"/>
          <w:sz w:val="16"/>
          <w:szCs w:val="16"/>
          <w:lang w:eastAsia="hi-IN" w:bidi="hi-IN"/>
        </w:rPr>
        <w:t>17</w:t>
      </w:r>
      <w:r w:rsidR="005B5ED5" w:rsidRPr="005A09C1">
        <w:rPr>
          <w:rFonts w:ascii="Times New Roman" w:eastAsia="SimSun" w:hAnsi="Times New Roman" w:cs="Times New Roman"/>
          <w:kern w:val="1"/>
          <w:sz w:val="16"/>
          <w:szCs w:val="16"/>
          <w:lang w:eastAsia="hi-IN" w:bidi="hi-IN"/>
        </w:rPr>
        <w:t>]</w:t>
      </w:r>
    </w:p>
    <w:p w:rsidR="005A09C1" w:rsidRPr="005A09C1" w:rsidRDefault="005A09C1" w:rsidP="00311AAA">
      <w:pPr>
        <w:widowControl w:val="0"/>
        <w:suppressAutoHyphens/>
        <w:spacing w:after="0" w:line="240" w:lineRule="auto"/>
        <w:ind w:left="1080"/>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JQuery oferă următoarele funcţionalităţi</w:t>
      </w:r>
    </w:p>
    <w:p w:rsidR="005A09C1" w:rsidRPr="005A09C1" w:rsidRDefault="005A09C1" w:rsidP="00311AAA">
      <w:pPr>
        <w:widowControl w:val="0"/>
        <w:numPr>
          <w:ilvl w:val="1"/>
          <w:numId w:val="21"/>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selectarea elenmentelor DOM utilizând motorul de selectare multi-browser Sizzle</w:t>
      </w:r>
    </w:p>
    <w:p w:rsidR="005A09C1" w:rsidRPr="005A09C1" w:rsidRDefault="005A09C1" w:rsidP="00311AAA">
      <w:pPr>
        <w:widowControl w:val="0"/>
        <w:numPr>
          <w:ilvl w:val="1"/>
          <w:numId w:val="21"/>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manipularea elementelor DOM bazată pe selectori CSS care folosesc numele şi atributele elementelor, cum ar fi id sau class, drept criterii de căutare a nodurilor DOM</w:t>
      </w:r>
    </w:p>
    <w:p w:rsidR="005A09C1" w:rsidRPr="005A09C1" w:rsidRDefault="005A09C1" w:rsidP="00311AAA">
      <w:pPr>
        <w:widowControl w:val="0"/>
        <w:numPr>
          <w:ilvl w:val="1"/>
          <w:numId w:val="21"/>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evenimente</w:t>
      </w:r>
    </w:p>
    <w:p w:rsidR="005A09C1" w:rsidRPr="005A09C1" w:rsidRDefault="005A09C1" w:rsidP="00311AAA">
      <w:pPr>
        <w:widowControl w:val="0"/>
        <w:numPr>
          <w:ilvl w:val="1"/>
          <w:numId w:val="21"/>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efecte şi animaţii</w:t>
      </w:r>
    </w:p>
    <w:p w:rsidR="005A09C1" w:rsidRPr="005A09C1" w:rsidRDefault="005A09C1" w:rsidP="00311AAA">
      <w:pPr>
        <w:widowControl w:val="0"/>
        <w:numPr>
          <w:ilvl w:val="1"/>
          <w:numId w:val="21"/>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AJAX</w:t>
      </w:r>
    </w:p>
    <w:p w:rsidR="005A09C1" w:rsidRPr="005A09C1" w:rsidRDefault="005A09C1" w:rsidP="00311AAA">
      <w:pPr>
        <w:widowControl w:val="0"/>
        <w:numPr>
          <w:ilvl w:val="1"/>
          <w:numId w:val="21"/>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obiecte de tip deferred şi promise pentru controlul operaţiilor asincrone</w:t>
      </w:r>
    </w:p>
    <w:p w:rsidR="005A09C1" w:rsidRPr="005A09C1" w:rsidRDefault="005A09C1" w:rsidP="00311AAA">
      <w:pPr>
        <w:widowControl w:val="0"/>
        <w:numPr>
          <w:ilvl w:val="1"/>
          <w:numId w:val="21"/>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parsare de JSON</w:t>
      </w:r>
    </w:p>
    <w:p w:rsidR="005A09C1" w:rsidRPr="005A09C1" w:rsidRDefault="005A09C1" w:rsidP="00311AAA">
      <w:pPr>
        <w:widowControl w:val="0"/>
        <w:numPr>
          <w:ilvl w:val="1"/>
          <w:numId w:val="21"/>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extensibilitate prin plugin-uri</w:t>
      </w:r>
    </w:p>
    <w:p w:rsidR="005A09C1" w:rsidRPr="005A09C1" w:rsidRDefault="005A09C1" w:rsidP="00311AAA">
      <w:pPr>
        <w:widowControl w:val="0"/>
        <w:numPr>
          <w:ilvl w:val="1"/>
          <w:numId w:val="21"/>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lastRenderedPageBreak/>
        <w:t>utilităţi ca detectarea funcţionalităţilor</w:t>
      </w:r>
    </w:p>
    <w:p w:rsidR="005A09C1" w:rsidRPr="005A09C1" w:rsidRDefault="005A09C1" w:rsidP="00311AAA">
      <w:pPr>
        <w:widowControl w:val="0"/>
        <w:numPr>
          <w:ilvl w:val="1"/>
          <w:numId w:val="21"/>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metode pentru compatibilitate (deşi sunt prezente în toate browser-ele moderne, lipsesc din unele mai vechi)</w:t>
      </w:r>
    </w:p>
    <w:p w:rsidR="005A09C1" w:rsidRPr="005A09C1" w:rsidRDefault="00B03B88" w:rsidP="00311AAA">
      <w:pPr>
        <w:widowControl w:val="0"/>
        <w:numPr>
          <w:ilvl w:val="1"/>
          <w:numId w:val="21"/>
        </w:numPr>
        <w:suppressAutoHyphens/>
        <w:spacing w:after="0" w:line="240" w:lineRule="auto"/>
        <w:jc w:val="both"/>
        <w:rPr>
          <w:rFonts w:ascii="Times New Roman" w:eastAsia="SimSun" w:hAnsi="Times New Roman" w:cs="Times New Roman"/>
          <w:kern w:val="1"/>
          <w:sz w:val="24"/>
          <w:szCs w:val="24"/>
          <w:lang w:eastAsia="hi-IN" w:bidi="hi-IN"/>
        </w:rPr>
      </w:pPr>
      <w:r>
        <w:rPr>
          <w:rFonts w:ascii="Times New Roman" w:eastAsia="SimSun" w:hAnsi="Times New Roman" w:cs="Times New Roman"/>
          <w:kern w:val="1"/>
          <w:sz w:val="24"/>
          <w:szCs w:val="24"/>
          <w:lang w:val="ro-RO" w:eastAsia="hi-IN" w:bidi="hi-IN"/>
        </w:rPr>
        <w:t xml:space="preserve">suport multi-browser </w:t>
      </w:r>
      <w:r w:rsidR="005A09C1" w:rsidRPr="005A09C1">
        <w:rPr>
          <w:rFonts w:ascii="Times New Roman" w:eastAsia="SimSun" w:hAnsi="Times New Roman" w:cs="Times New Roman"/>
          <w:kern w:val="1"/>
          <w:sz w:val="16"/>
          <w:szCs w:val="16"/>
          <w:lang w:eastAsia="hi-IN" w:bidi="hi-IN"/>
        </w:rPr>
        <w:t>[</w:t>
      </w:r>
      <w:r w:rsidR="00D062B1">
        <w:rPr>
          <w:rFonts w:ascii="Times New Roman" w:eastAsia="SimSun" w:hAnsi="Times New Roman" w:cs="Times New Roman"/>
          <w:kern w:val="1"/>
          <w:sz w:val="16"/>
          <w:szCs w:val="16"/>
          <w:lang w:eastAsia="hi-IN" w:bidi="hi-IN"/>
        </w:rPr>
        <w:t>17</w:t>
      </w:r>
      <w:r w:rsidR="005A09C1" w:rsidRPr="005A09C1">
        <w:rPr>
          <w:rFonts w:ascii="Times New Roman" w:eastAsia="SimSun" w:hAnsi="Times New Roman" w:cs="Times New Roman"/>
          <w:kern w:val="1"/>
          <w:sz w:val="16"/>
          <w:szCs w:val="16"/>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r>
      <w:r w:rsidRPr="005A09C1">
        <w:rPr>
          <w:rFonts w:ascii="Times New Roman" w:eastAsia="SimSun" w:hAnsi="Times New Roman" w:cs="Times New Roman"/>
          <w:b/>
          <w:bCs/>
          <w:kern w:val="1"/>
          <w:sz w:val="24"/>
          <w:szCs w:val="24"/>
          <w:lang w:eastAsia="hi-IN" w:bidi="hi-IN"/>
        </w:rPr>
        <w:t xml:space="preserve">3.4 </w:t>
      </w:r>
      <w:r w:rsidRPr="005A09C1">
        <w:rPr>
          <w:rFonts w:ascii="Times New Roman" w:eastAsia="SimSun" w:hAnsi="Times New Roman" w:cs="Times New Roman"/>
          <w:b/>
          <w:bCs/>
          <w:kern w:val="1"/>
          <w:sz w:val="24"/>
          <w:szCs w:val="24"/>
          <w:lang w:val="ro-RO" w:eastAsia="hi-IN" w:bidi="hi-IN"/>
        </w:rPr>
        <w:t>Instrumente de asamblare a aplicaţiei</w:t>
      </w:r>
    </w:p>
    <w:p w:rsidR="005A09C1" w:rsidRDefault="005A09C1" w:rsidP="00311AAA">
      <w:pPr>
        <w:widowControl w:val="0"/>
        <w:suppressAutoHyphens/>
        <w:spacing w:after="0" w:line="240" w:lineRule="auto"/>
        <w:jc w:val="both"/>
        <w:rPr>
          <w:rFonts w:ascii="Times New Roman" w:eastAsia="SimSun" w:hAnsi="Times New Roman" w:cs="Times New Roman"/>
          <w:b/>
          <w:bCs/>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r>
      <w:r w:rsidRPr="005A09C1">
        <w:rPr>
          <w:rFonts w:ascii="Times New Roman" w:eastAsia="SimSun" w:hAnsi="Times New Roman" w:cs="Times New Roman"/>
          <w:b/>
          <w:bCs/>
          <w:kern w:val="1"/>
          <w:sz w:val="24"/>
          <w:szCs w:val="24"/>
          <w:lang w:val="ro-RO" w:eastAsia="hi-IN" w:bidi="hi-IN"/>
        </w:rPr>
        <w:t>3.4.1 Maven</w:t>
      </w:r>
    </w:p>
    <w:p w:rsidR="00604117" w:rsidRPr="005A09C1" w:rsidRDefault="00604117"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A53F24" w:rsidRDefault="00B03B88"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Pr>
          <w:rFonts w:ascii="Times New Roman" w:eastAsia="SimSun" w:hAnsi="Times New Roman" w:cs="Times New Roman"/>
          <w:kern w:val="1"/>
          <w:sz w:val="24"/>
          <w:szCs w:val="24"/>
          <w:lang w:val="ro-RO" w:eastAsia="hi-IN" w:bidi="hi-IN"/>
        </w:rPr>
        <w:tab/>
      </w:r>
      <w:r w:rsidR="005A09C1" w:rsidRPr="005A09C1">
        <w:rPr>
          <w:rFonts w:ascii="Times New Roman" w:eastAsia="SimSun" w:hAnsi="Times New Roman" w:cs="Times New Roman"/>
          <w:kern w:val="1"/>
          <w:sz w:val="24"/>
          <w:szCs w:val="24"/>
          <w:lang w:val="ro-RO" w:eastAsia="hi-IN" w:bidi="hi-IN"/>
        </w:rPr>
        <w:t xml:space="preserve">Maven este un instrument pentru automatizarea asamblării, folosit în principal în proiectele Java. Maven adresează două aspecte ale construirii unui program software. În primul rând descrie cum este construit software-ul, iar în al doilea rând descrie dependenţele.Spre diferenţă de alte instrumente ca Apache Ant, foloseşte convenţii pentru proceduri şi numai excepţiile trebuie scrise într-un XML. Fişierul XML conţine informaţii despre cum a fost construit proiectul, dependenţele faţă de module şi componente externe, ordinea construirii proiectului şi plugin-uri necesare. </w:t>
      </w:r>
      <w:r w:rsidR="005A09C1" w:rsidRPr="005A09C1">
        <w:rPr>
          <w:rFonts w:ascii="Times New Roman" w:eastAsia="SimSun" w:hAnsi="Times New Roman" w:cs="Times New Roman"/>
          <w:kern w:val="1"/>
          <w:sz w:val="24"/>
          <w:szCs w:val="24"/>
          <w:lang w:val="ro-RO" w:eastAsia="hi-IN" w:bidi="hi-IN"/>
        </w:rPr>
        <w:tab/>
        <w:t>Conţine setări predefinite pentru anumite procese, cum ar fi compilarea şi împachetarea codului. Maven încarcă dinamic librării Java şi le salvează într-un cache local.. Acesta poate fi completat cu propriile proiecte.</w:t>
      </w:r>
      <w:r w:rsidR="00A53F24">
        <w:rPr>
          <w:rFonts w:ascii="Times New Roman" w:eastAsia="SimSun" w:hAnsi="Times New Roman" w:cs="Times New Roman"/>
          <w:kern w:val="1"/>
          <w:sz w:val="24"/>
          <w:szCs w:val="24"/>
          <w:lang w:val="ro-RO" w:eastAsia="hi-IN" w:bidi="hi-IN"/>
        </w:rPr>
        <w:t xml:space="preserve"> </w:t>
      </w:r>
      <w:r w:rsidR="00A53F24" w:rsidRPr="005A09C1">
        <w:rPr>
          <w:rFonts w:ascii="Times New Roman" w:eastAsia="SimSun" w:hAnsi="Times New Roman" w:cs="Times New Roman"/>
          <w:kern w:val="1"/>
          <w:sz w:val="16"/>
          <w:szCs w:val="16"/>
          <w:lang w:eastAsia="hi-IN" w:bidi="hi-IN"/>
        </w:rPr>
        <w:t>[</w:t>
      </w:r>
      <w:r w:rsidR="00A53F24">
        <w:rPr>
          <w:rFonts w:ascii="Times New Roman" w:eastAsia="SimSun" w:hAnsi="Times New Roman" w:cs="Times New Roman"/>
          <w:kern w:val="1"/>
          <w:sz w:val="16"/>
          <w:szCs w:val="16"/>
          <w:lang w:eastAsia="hi-IN" w:bidi="hi-IN"/>
        </w:rPr>
        <w:t>18]</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A53F24"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ab/>
        <w:t>Maven poate fi folosit şi pentru construcţia şi gestiunea proiectelor scrise în C#, Ruby, Scala sau alte limbaje. Maven este găzduit de Apache Software Foundation, şi a fost parte din proiectul Jakarta.</w:t>
      </w:r>
      <w:r w:rsidR="00A53F24">
        <w:rPr>
          <w:rFonts w:ascii="Times New Roman" w:eastAsia="SimSun" w:hAnsi="Times New Roman" w:cs="Times New Roman"/>
          <w:kern w:val="1"/>
          <w:sz w:val="24"/>
          <w:szCs w:val="24"/>
          <w:lang w:val="ro-RO" w:eastAsia="hi-IN" w:bidi="hi-IN"/>
        </w:rPr>
        <w:t xml:space="preserve"> </w:t>
      </w:r>
      <w:r w:rsidR="00A53F24" w:rsidRPr="005A09C1">
        <w:rPr>
          <w:rFonts w:ascii="Times New Roman" w:eastAsia="SimSun" w:hAnsi="Times New Roman" w:cs="Times New Roman"/>
          <w:kern w:val="1"/>
          <w:sz w:val="16"/>
          <w:szCs w:val="16"/>
          <w:lang w:eastAsia="hi-IN" w:bidi="hi-IN"/>
        </w:rPr>
        <w:t>[</w:t>
      </w:r>
      <w:r w:rsidR="00A53F24">
        <w:rPr>
          <w:rFonts w:ascii="Times New Roman" w:eastAsia="SimSun" w:hAnsi="Times New Roman" w:cs="Times New Roman"/>
          <w:kern w:val="1"/>
          <w:sz w:val="16"/>
          <w:szCs w:val="16"/>
          <w:lang w:eastAsia="hi-IN" w:bidi="hi-IN"/>
        </w:rPr>
        <w:t>18]</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A53F24"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ab/>
        <w:t>Maven a fost construit folosind o arhitectură bazată pe plugin-uri care îi permite să utilizeze aplicaţii controlabile prin input-ul standard. În teorie acest lucru permite crearea de plugin-uri pentru a interacţiona cu instrumente pentru alte limbaje, dar suportul pentru alte limbaje în afară de Java a fost minimal.</w:t>
      </w:r>
      <w:r w:rsidR="00A53F24">
        <w:rPr>
          <w:rFonts w:ascii="Times New Roman" w:eastAsia="SimSun" w:hAnsi="Times New Roman" w:cs="Times New Roman"/>
          <w:kern w:val="1"/>
          <w:sz w:val="24"/>
          <w:szCs w:val="24"/>
          <w:lang w:val="ro-RO" w:eastAsia="hi-IN" w:bidi="hi-IN"/>
        </w:rPr>
        <w:t xml:space="preserve"> </w:t>
      </w:r>
      <w:r w:rsidR="00A53F24" w:rsidRPr="005A09C1">
        <w:rPr>
          <w:rFonts w:ascii="Times New Roman" w:eastAsia="SimSun" w:hAnsi="Times New Roman" w:cs="Times New Roman"/>
          <w:kern w:val="1"/>
          <w:sz w:val="16"/>
          <w:szCs w:val="16"/>
          <w:lang w:eastAsia="hi-IN" w:bidi="hi-IN"/>
        </w:rPr>
        <w:t>[</w:t>
      </w:r>
      <w:r w:rsidR="00A53F24">
        <w:rPr>
          <w:rFonts w:ascii="Times New Roman" w:eastAsia="SimSun" w:hAnsi="Times New Roman" w:cs="Times New Roman"/>
          <w:kern w:val="1"/>
          <w:sz w:val="16"/>
          <w:szCs w:val="16"/>
          <w:lang w:eastAsia="hi-IN" w:bidi="hi-IN"/>
        </w:rPr>
        <w:t>18]</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 xml:space="preserve">POM (Project Object Model) oferă toată configurarea pentru un singur proiect, Configurarea de bază conţine numele proiectului, cel care deţine proiectul şi dependenţele catre alte proiecte. Se pot configura faze individuale din construcţia unui proiect, care sunt implementate sub formă de plugin-uri. </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A53F24"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ab/>
        <w:t>Proiectele de dimensiuni mari ar trebui împărţite în mai multe module, fiecare cu câte un POM. Se poate adăuga un POM rădăcină care poate compila toate modulele cu o singură comandă. POM-urile mostenesc configuraţia de la alte POM-uri. Toate POM-urile mostenesc Super POM.</w:t>
      </w:r>
      <w:r w:rsidR="00A53F24">
        <w:rPr>
          <w:rFonts w:ascii="Times New Roman" w:eastAsia="SimSun" w:hAnsi="Times New Roman" w:cs="Times New Roman"/>
          <w:kern w:val="1"/>
          <w:sz w:val="24"/>
          <w:szCs w:val="24"/>
          <w:lang w:val="ro-RO" w:eastAsia="hi-IN" w:bidi="hi-IN"/>
        </w:rPr>
        <w:t xml:space="preserve"> </w:t>
      </w:r>
      <w:r w:rsidR="00A53F24" w:rsidRPr="005A09C1">
        <w:rPr>
          <w:rFonts w:ascii="Times New Roman" w:eastAsia="SimSun" w:hAnsi="Times New Roman" w:cs="Times New Roman"/>
          <w:kern w:val="1"/>
          <w:sz w:val="16"/>
          <w:szCs w:val="16"/>
          <w:lang w:eastAsia="hi-IN" w:bidi="hi-IN"/>
        </w:rPr>
        <w:t>[</w:t>
      </w:r>
      <w:r w:rsidR="00A53F24">
        <w:rPr>
          <w:rFonts w:ascii="Times New Roman" w:eastAsia="SimSun" w:hAnsi="Times New Roman" w:cs="Times New Roman"/>
          <w:kern w:val="1"/>
          <w:sz w:val="16"/>
          <w:szCs w:val="16"/>
          <w:lang w:eastAsia="hi-IN" w:bidi="hi-IN"/>
        </w:rPr>
        <w:t>18]</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Cea mai mare parte a funcţionalităţii Maven este în plugin-uri.</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A53F24"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ab/>
        <w:t xml:space="preserve">Există plugin-uri Maven pentru compilare, testare, gestiunea codului sursă, rularea unui server web, generarea de proiecte Eclipse, şi multe altele. Plugin-urile sunt introduse şi configurate în secţiunea </w:t>
      </w:r>
      <w:r w:rsidRPr="005A09C1">
        <w:rPr>
          <w:rFonts w:ascii="Times New Roman" w:eastAsia="SimSun" w:hAnsi="Times New Roman" w:cs="Times New Roman"/>
          <w:kern w:val="1"/>
          <w:sz w:val="24"/>
          <w:szCs w:val="24"/>
          <w:lang w:eastAsia="hi-IN" w:bidi="hi-IN"/>
        </w:rPr>
        <w:t xml:space="preserve">&lt;plugins&gt; </w:t>
      </w:r>
      <w:r w:rsidRPr="005A09C1">
        <w:rPr>
          <w:rFonts w:ascii="Times New Roman" w:eastAsia="SimSun" w:hAnsi="Times New Roman" w:cs="Times New Roman"/>
          <w:kern w:val="1"/>
          <w:sz w:val="24"/>
          <w:szCs w:val="24"/>
          <w:lang w:val="ro-RO" w:eastAsia="hi-IN" w:bidi="hi-IN"/>
        </w:rPr>
        <w:t>a pom.xml. Unele plugin-uri de bază sunt incluse automat în proiect şi au setări ce nu trebuie modificate.</w:t>
      </w:r>
      <w:r w:rsidR="00A53F24" w:rsidRPr="00A53F24">
        <w:rPr>
          <w:rFonts w:ascii="Times New Roman" w:eastAsia="SimSun" w:hAnsi="Times New Roman" w:cs="Times New Roman"/>
          <w:kern w:val="1"/>
          <w:sz w:val="16"/>
          <w:szCs w:val="16"/>
          <w:lang w:eastAsia="hi-IN" w:bidi="hi-IN"/>
        </w:rPr>
        <w:t xml:space="preserve"> </w:t>
      </w:r>
      <w:r w:rsidR="00A53F24" w:rsidRPr="005A09C1">
        <w:rPr>
          <w:rFonts w:ascii="Times New Roman" w:eastAsia="SimSun" w:hAnsi="Times New Roman" w:cs="Times New Roman"/>
          <w:kern w:val="1"/>
          <w:sz w:val="16"/>
          <w:szCs w:val="16"/>
          <w:lang w:eastAsia="hi-IN" w:bidi="hi-IN"/>
        </w:rPr>
        <w:t>[</w:t>
      </w:r>
      <w:r w:rsidR="00A53F24">
        <w:rPr>
          <w:rFonts w:ascii="Times New Roman" w:eastAsia="SimSun" w:hAnsi="Times New Roman" w:cs="Times New Roman"/>
          <w:kern w:val="1"/>
          <w:sz w:val="16"/>
          <w:szCs w:val="16"/>
          <w:lang w:eastAsia="hi-IN" w:bidi="hi-IN"/>
        </w:rPr>
        <w:t>18]</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ab/>
        <w:t xml:space="preserve">O funcţionalitate de bază în Maven este gestiunea dependenţelor. Mecanismul de gestiune a dependenţelor este organizat pe baza unui sistem de coordonate care identifică artefacte cum ar fi librării şi module. Maven 2 Central Standard este setat standard pentru căutarea librăriilor, dar poate fi setat </w:t>
      </w:r>
      <w:r w:rsidR="00B03B88">
        <w:rPr>
          <w:rFonts w:ascii="Times New Roman" w:eastAsia="SimSun" w:hAnsi="Times New Roman" w:cs="Times New Roman"/>
          <w:kern w:val="1"/>
          <w:sz w:val="24"/>
          <w:szCs w:val="24"/>
          <w:lang w:val="ro-RO" w:eastAsia="hi-IN" w:bidi="hi-IN"/>
        </w:rPr>
        <w:t>pentru a căuta şi în alte zone.</w:t>
      </w:r>
      <w:r w:rsidRPr="005A09C1">
        <w:rPr>
          <w:rFonts w:ascii="Times New Roman" w:eastAsia="SimSun" w:hAnsi="Times New Roman" w:cs="Times New Roman"/>
          <w:kern w:val="1"/>
          <w:sz w:val="24"/>
          <w:szCs w:val="24"/>
          <w:lang w:val="ro-RO" w:eastAsia="hi-IN" w:bidi="hi-IN"/>
        </w:rPr>
        <w:tab/>
      </w:r>
      <w:r w:rsidRPr="005A09C1">
        <w:rPr>
          <w:rFonts w:ascii="Times New Roman" w:eastAsia="SimSun" w:hAnsi="Times New Roman" w:cs="Times New Roman"/>
          <w:kern w:val="1"/>
          <w:sz w:val="16"/>
          <w:szCs w:val="16"/>
          <w:lang w:eastAsia="hi-IN" w:bidi="hi-IN"/>
        </w:rPr>
        <w:t>[</w:t>
      </w:r>
      <w:r w:rsidR="00D062B1">
        <w:rPr>
          <w:rFonts w:ascii="Times New Roman" w:eastAsia="SimSun" w:hAnsi="Times New Roman" w:cs="Times New Roman"/>
          <w:kern w:val="1"/>
          <w:sz w:val="16"/>
          <w:szCs w:val="16"/>
          <w:lang w:eastAsia="hi-IN" w:bidi="hi-IN"/>
        </w:rPr>
        <w:t>18]</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483B8A"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r>
    </w:p>
    <w:p w:rsidR="005A09C1" w:rsidRPr="005A09C1" w:rsidRDefault="00483B8A"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Pr>
          <w:rFonts w:ascii="Times New Roman" w:eastAsia="SimSun" w:hAnsi="Times New Roman" w:cs="Times New Roman"/>
          <w:kern w:val="1"/>
          <w:sz w:val="24"/>
          <w:szCs w:val="24"/>
          <w:lang w:val="ro-RO" w:eastAsia="hi-IN" w:bidi="hi-IN"/>
        </w:rPr>
        <w:lastRenderedPageBreak/>
        <w:tab/>
      </w:r>
      <w:r w:rsidR="005A09C1" w:rsidRPr="005A09C1">
        <w:rPr>
          <w:rFonts w:ascii="Times New Roman" w:eastAsia="SimSun" w:hAnsi="Times New Roman" w:cs="Times New Roman"/>
          <w:b/>
          <w:bCs/>
          <w:kern w:val="1"/>
          <w:sz w:val="24"/>
          <w:szCs w:val="24"/>
          <w:lang w:val="ro-RO" w:eastAsia="hi-IN" w:bidi="hi-IN"/>
        </w:rPr>
        <w:t>3.5 Medii de dezvoltare</w:t>
      </w:r>
    </w:p>
    <w:p w:rsidR="005A09C1" w:rsidRDefault="005A09C1" w:rsidP="00311AAA">
      <w:pPr>
        <w:widowControl w:val="0"/>
        <w:suppressAutoHyphens/>
        <w:spacing w:after="0" w:line="240" w:lineRule="auto"/>
        <w:jc w:val="both"/>
        <w:rPr>
          <w:rFonts w:ascii="Times New Roman" w:eastAsia="SimSun" w:hAnsi="Times New Roman" w:cs="Times New Roman"/>
          <w:b/>
          <w:bCs/>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r>
      <w:r w:rsidRPr="005A09C1">
        <w:rPr>
          <w:rFonts w:ascii="Times New Roman" w:eastAsia="SimSun" w:hAnsi="Times New Roman" w:cs="Times New Roman"/>
          <w:b/>
          <w:bCs/>
          <w:kern w:val="1"/>
          <w:sz w:val="24"/>
          <w:szCs w:val="24"/>
          <w:lang w:val="ro-RO" w:eastAsia="hi-IN" w:bidi="hi-IN"/>
        </w:rPr>
        <w:t>3.5.1 Eclipse</w:t>
      </w:r>
    </w:p>
    <w:p w:rsidR="00604117" w:rsidRPr="005A09C1" w:rsidRDefault="00604117"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B03B88"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Pr>
          <w:rFonts w:ascii="Times New Roman" w:eastAsia="SimSun" w:hAnsi="Times New Roman" w:cs="Times New Roman"/>
          <w:kern w:val="1"/>
          <w:sz w:val="24"/>
          <w:szCs w:val="24"/>
          <w:lang w:val="ro-RO" w:eastAsia="hi-IN" w:bidi="hi-IN"/>
        </w:rPr>
        <w:tab/>
      </w:r>
      <w:r w:rsidR="005A09C1" w:rsidRPr="005A09C1">
        <w:rPr>
          <w:rFonts w:ascii="Times New Roman" w:eastAsia="SimSun" w:hAnsi="Times New Roman" w:cs="Times New Roman"/>
          <w:kern w:val="1"/>
          <w:sz w:val="24"/>
          <w:szCs w:val="24"/>
          <w:lang w:eastAsia="hi-IN" w:bidi="hi-IN"/>
        </w:rPr>
        <w:t>Eclipse este un mediu de d</w:t>
      </w:r>
      <w:r w:rsidR="005A09C1" w:rsidRPr="005A09C1">
        <w:rPr>
          <w:rFonts w:ascii="Times New Roman" w:eastAsia="SimSun" w:hAnsi="Times New Roman" w:cs="Times New Roman"/>
          <w:kern w:val="1"/>
          <w:sz w:val="24"/>
          <w:szCs w:val="24"/>
          <w:lang w:val="ro-RO" w:eastAsia="hi-IN" w:bidi="hi-IN"/>
        </w:rPr>
        <w:t>ezv</w:t>
      </w:r>
      <w:r w:rsidR="005A09C1" w:rsidRPr="005A09C1">
        <w:rPr>
          <w:rFonts w:ascii="Times New Roman" w:eastAsia="SimSun" w:hAnsi="Times New Roman" w:cs="Times New Roman"/>
          <w:kern w:val="1"/>
          <w:sz w:val="24"/>
          <w:szCs w:val="24"/>
          <w:lang w:eastAsia="hi-IN" w:bidi="hi-IN"/>
        </w:rPr>
        <w:t xml:space="preserve">oltare. </w:t>
      </w:r>
      <w:r w:rsidR="005A09C1" w:rsidRPr="005A09C1">
        <w:rPr>
          <w:rFonts w:ascii="Times New Roman" w:eastAsia="SimSun" w:hAnsi="Times New Roman" w:cs="Times New Roman"/>
          <w:kern w:val="1"/>
          <w:sz w:val="24"/>
          <w:szCs w:val="24"/>
          <w:lang w:val="ro-RO" w:eastAsia="hi-IN" w:bidi="hi-IN"/>
        </w:rPr>
        <w:t>Conţine un spaţiu de lucru de bază şi un sistem extensibil de customizare bazat pe plugin-uri. A fost dezvoltat în principal în Java. Pe lângă Java în Eclipse se pot dezvolta şi programe în alte limbaje: Ada, ABAP, C, C++, COBOL, Fortran, Haskell, JavaScript, Lasso, Lua, Natural, Perl, PHP,Prolog, Python, R, Ruby, Scala, Clojure, Groovy, Scheme și Erlang.</w:t>
      </w:r>
      <w:r w:rsidR="00A53F24">
        <w:rPr>
          <w:rFonts w:ascii="Times New Roman" w:eastAsia="SimSun" w:hAnsi="Times New Roman" w:cs="Times New Roman"/>
          <w:kern w:val="1"/>
          <w:sz w:val="24"/>
          <w:szCs w:val="24"/>
          <w:lang w:val="ro-RO" w:eastAsia="hi-IN" w:bidi="hi-IN"/>
        </w:rPr>
        <w:t xml:space="preserve"> </w:t>
      </w:r>
      <w:r w:rsidR="00A53F24" w:rsidRPr="005A09C1">
        <w:rPr>
          <w:rFonts w:ascii="Times New Roman" w:eastAsia="SimSun" w:hAnsi="Times New Roman" w:cs="Times New Roman"/>
          <w:kern w:val="1"/>
          <w:sz w:val="18"/>
          <w:szCs w:val="18"/>
          <w:lang w:eastAsia="hi-IN" w:bidi="hi-IN"/>
        </w:rPr>
        <w:t>[1</w:t>
      </w:r>
      <w:r w:rsidR="00A53F24">
        <w:rPr>
          <w:rFonts w:ascii="Times New Roman" w:eastAsia="SimSun" w:hAnsi="Times New Roman" w:cs="Times New Roman"/>
          <w:kern w:val="1"/>
          <w:sz w:val="18"/>
          <w:szCs w:val="18"/>
          <w:lang w:eastAsia="hi-IN" w:bidi="hi-IN"/>
        </w:rPr>
        <w:t>9</w:t>
      </w:r>
      <w:r w:rsidR="00A53F24" w:rsidRPr="005A09C1">
        <w:rPr>
          <w:rFonts w:ascii="Times New Roman" w:eastAsia="SimSun" w:hAnsi="Times New Roman" w:cs="Times New Roman"/>
          <w:kern w:val="1"/>
          <w:sz w:val="18"/>
          <w:szCs w:val="18"/>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Eclipse folosește plugin-uri pentru toate funcţionalităţile. Mediul de rulare este Equinox, o implementare de platformă OSGI.</w:t>
      </w:r>
      <w:r w:rsidR="00A53F24">
        <w:rPr>
          <w:rFonts w:ascii="Times New Roman" w:eastAsia="SimSun" w:hAnsi="Times New Roman" w:cs="Times New Roman"/>
          <w:kern w:val="1"/>
          <w:sz w:val="24"/>
          <w:szCs w:val="24"/>
          <w:lang w:val="ro-RO" w:eastAsia="hi-IN" w:bidi="hi-IN"/>
        </w:rPr>
        <w:t xml:space="preserve"> </w:t>
      </w:r>
      <w:r w:rsidR="00A53F24" w:rsidRPr="005A09C1">
        <w:rPr>
          <w:rFonts w:ascii="Times New Roman" w:eastAsia="SimSun" w:hAnsi="Times New Roman" w:cs="Times New Roman"/>
          <w:kern w:val="1"/>
          <w:sz w:val="18"/>
          <w:szCs w:val="18"/>
          <w:lang w:eastAsia="hi-IN" w:bidi="hi-IN"/>
        </w:rPr>
        <w:t>[1</w:t>
      </w:r>
      <w:r w:rsidR="00A53F24">
        <w:rPr>
          <w:rFonts w:ascii="Times New Roman" w:eastAsia="SimSun" w:hAnsi="Times New Roman" w:cs="Times New Roman"/>
          <w:kern w:val="1"/>
          <w:sz w:val="18"/>
          <w:szCs w:val="18"/>
          <w:lang w:eastAsia="hi-IN" w:bidi="hi-IN"/>
        </w:rPr>
        <w:t>9</w:t>
      </w:r>
      <w:r w:rsidR="00A53F24" w:rsidRPr="005A09C1">
        <w:rPr>
          <w:rFonts w:ascii="Times New Roman" w:eastAsia="SimSun" w:hAnsi="Times New Roman" w:cs="Times New Roman"/>
          <w:kern w:val="1"/>
          <w:sz w:val="18"/>
          <w:szCs w:val="18"/>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Pe lângă posibilitatea de a extinde platforma Eclipse cu alte limbaje cum ar fi C sau Python, framework-ul de plugin-uri permite extinderea IDE-ului cu aplicaţii de reţea precum telnet, sau sisteme de gestiune a bazelor de date.</w:t>
      </w:r>
      <w:r w:rsidR="00A53F24">
        <w:rPr>
          <w:rFonts w:ascii="Times New Roman" w:eastAsia="SimSun" w:hAnsi="Times New Roman" w:cs="Times New Roman"/>
          <w:kern w:val="1"/>
          <w:sz w:val="24"/>
          <w:szCs w:val="24"/>
          <w:lang w:val="ro-RO" w:eastAsia="hi-IN" w:bidi="hi-IN"/>
        </w:rPr>
        <w:t xml:space="preserve"> </w:t>
      </w:r>
      <w:r w:rsidR="00A53F24" w:rsidRPr="005A09C1">
        <w:rPr>
          <w:rFonts w:ascii="Times New Roman" w:eastAsia="SimSun" w:hAnsi="Times New Roman" w:cs="Times New Roman"/>
          <w:kern w:val="1"/>
          <w:sz w:val="18"/>
          <w:szCs w:val="18"/>
          <w:lang w:eastAsia="hi-IN" w:bidi="hi-IN"/>
        </w:rPr>
        <w:t>[1</w:t>
      </w:r>
      <w:r w:rsidR="00A53F24">
        <w:rPr>
          <w:rFonts w:ascii="Times New Roman" w:eastAsia="SimSun" w:hAnsi="Times New Roman" w:cs="Times New Roman"/>
          <w:kern w:val="1"/>
          <w:sz w:val="18"/>
          <w:szCs w:val="18"/>
          <w:lang w:eastAsia="hi-IN" w:bidi="hi-IN"/>
        </w:rPr>
        <w:t>9</w:t>
      </w:r>
      <w:r w:rsidR="00A53F24" w:rsidRPr="005A09C1">
        <w:rPr>
          <w:rFonts w:ascii="Times New Roman" w:eastAsia="SimSun" w:hAnsi="Times New Roman" w:cs="Times New Roman"/>
          <w:kern w:val="1"/>
          <w:sz w:val="18"/>
          <w:szCs w:val="18"/>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Eclipse SDK, care este inclus automat include Eclipse Java development Tools (JDT) un compilator Java incremental şi un model pentru fisierele sursă.</w:t>
      </w:r>
      <w:r w:rsidR="00A53F24">
        <w:rPr>
          <w:rFonts w:ascii="Times New Roman" w:eastAsia="SimSun" w:hAnsi="Times New Roman" w:cs="Times New Roman"/>
          <w:kern w:val="1"/>
          <w:sz w:val="24"/>
          <w:szCs w:val="24"/>
          <w:lang w:val="ro-RO" w:eastAsia="hi-IN" w:bidi="hi-IN"/>
        </w:rPr>
        <w:t xml:space="preserve"> </w:t>
      </w:r>
      <w:r w:rsidR="00A53F24" w:rsidRPr="005A09C1">
        <w:rPr>
          <w:rFonts w:ascii="Times New Roman" w:eastAsia="SimSun" w:hAnsi="Times New Roman" w:cs="Times New Roman"/>
          <w:kern w:val="1"/>
          <w:sz w:val="18"/>
          <w:szCs w:val="18"/>
          <w:lang w:eastAsia="hi-IN" w:bidi="hi-IN"/>
        </w:rPr>
        <w:t>[1</w:t>
      </w:r>
      <w:r w:rsidR="00A53F24">
        <w:rPr>
          <w:rFonts w:ascii="Times New Roman" w:eastAsia="SimSun" w:hAnsi="Times New Roman" w:cs="Times New Roman"/>
          <w:kern w:val="1"/>
          <w:sz w:val="18"/>
          <w:szCs w:val="18"/>
          <w:lang w:eastAsia="hi-IN" w:bidi="hi-IN"/>
        </w:rPr>
        <w:t>9</w:t>
      </w:r>
      <w:r w:rsidR="00A53F24" w:rsidRPr="005A09C1">
        <w:rPr>
          <w:rFonts w:ascii="Times New Roman" w:eastAsia="SimSun" w:hAnsi="Times New Roman" w:cs="Times New Roman"/>
          <w:kern w:val="1"/>
          <w:sz w:val="18"/>
          <w:szCs w:val="18"/>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Eclipse oferă Rich Client Platform care include următoarele elemente:</w:t>
      </w:r>
    </w:p>
    <w:p w:rsidR="005A09C1" w:rsidRPr="005A09C1" w:rsidRDefault="005A09C1" w:rsidP="00311AAA">
      <w:pPr>
        <w:widowControl w:val="0"/>
        <w:numPr>
          <w:ilvl w:val="1"/>
          <w:numId w:val="22"/>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Equinox OSGi – framework standard</w:t>
      </w:r>
    </w:p>
    <w:p w:rsidR="005A09C1" w:rsidRPr="005A09C1" w:rsidRDefault="005A09C1" w:rsidP="00311AAA">
      <w:pPr>
        <w:widowControl w:val="0"/>
        <w:numPr>
          <w:ilvl w:val="1"/>
          <w:numId w:val="22"/>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Platforma de bază – porneşte Eclipse, rulează plugin-uri</w:t>
      </w:r>
    </w:p>
    <w:p w:rsidR="005A09C1" w:rsidRPr="005A09C1" w:rsidRDefault="005A09C1" w:rsidP="00311AAA">
      <w:pPr>
        <w:widowControl w:val="0"/>
        <w:numPr>
          <w:ilvl w:val="1"/>
          <w:numId w:val="22"/>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Standard Widget Tool(SWT) – set de widget-uri portabil</w:t>
      </w:r>
    </w:p>
    <w:p w:rsidR="005A09C1" w:rsidRPr="005A09C1" w:rsidRDefault="005A09C1" w:rsidP="00311AAA">
      <w:pPr>
        <w:widowControl w:val="0"/>
        <w:numPr>
          <w:ilvl w:val="1"/>
          <w:numId w:val="22"/>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JFace – ajută la implementarea modelui MVC pentru SWT</w:t>
      </w:r>
    </w:p>
    <w:p w:rsidR="005A09C1" w:rsidRPr="005A09C1" w:rsidRDefault="005A09C1" w:rsidP="00311AAA">
      <w:pPr>
        <w:widowControl w:val="0"/>
        <w:numPr>
          <w:ilvl w:val="1"/>
          <w:numId w:val="22"/>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Eclipse Workbench – editoare, perspective, wizard-uri</w:t>
      </w:r>
      <w:r w:rsidR="00A53F24">
        <w:rPr>
          <w:rFonts w:ascii="Times New Roman" w:eastAsia="SimSun" w:hAnsi="Times New Roman" w:cs="Times New Roman"/>
          <w:kern w:val="1"/>
          <w:sz w:val="24"/>
          <w:szCs w:val="24"/>
          <w:lang w:val="ro-RO" w:eastAsia="hi-IN" w:bidi="hi-IN"/>
        </w:rPr>
        <w:t xml:space="preserve"> </w:t>
      </w:r>
      <w:r w:rsidR="00A53F24" w:rsidRPr="005A09C1">
        <w:rPr>
          <w:rFonts w:ascii="Times New Roman" w:eastAsia="SimSun" w:hAnsi="Times New Roman" w:cs="Times New Roman"/>
          <w:kern w:val="1"/>
          <w:sz w:val="18"/>
          <w:szCs w:val="18"/>
          <w:lang w:eastAsia="hi-IN" w:bidi="hi-IN"/>
        </w:rPr>
        <w:t>[1</w:t>
      </w:r>
      <w:r w:rsidR="00A53F24">
        <w:rPr>
          <w:rFonts w:ascii="Times New Roman" w:eastAsia="SimSun" w:hAnsi="Times New Roman" w:cs="Times New Roman"/>
          <w:kern w:val="1"/>
          <w:sz w:val="18"/>
          <w:szCs w:val="18"/>
          <w:lang w:eastAsia="hi-IN" w:bidi="hi-IN"/>
        </w:rPr>
        <w:t>9</w:t>
      </w:r>
      <w:r w:rsidR="00A53F24" w:rsidRPr="005A09C1">
        <w:rPr>
          <w:rFonts w:ascii="Times New Roman" w:eastAsia="SimSun" w:hAnsi="Times New Roman" w:cs="Times New Roman"/>
          <w:kern w:val="1"/>
          <w:sz w:val="18"/>
          <w:szCs w:val="18"/>
          <w:lang w:eastAsia="hi-IN" w:bidi="hi-IN"/>
        </w:rPr>
        <w:t>]</w:t>
      </w:r>
    </w:p>
    <w:p w:rsidR="005A09C1" w:rsidRPr="005A09C1" w:rsidRDefault="005A09C1" w:rsidP="00311AAA">
      <w:pPr>
        <w:widowControl w:val="0"/>
        <w:suppressAutoHyphens/>
        <w:spacing w:after="0" w:line="240" w:lineRule="auto"/>
        <w:ind w:left="1080"/>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t>Exemple de aplicatii Rich Client Platform dezvoltate cu Eclipse sunt:</w:t>
      </w:r>
    </w:p>
    <w:p w:rsidR="005A09C1" w:rsidRPr="005A09C1" w:rsidRDefault="005A09C1" w:rsidP="00311AAA">
      <w:pPr>
        <w:widowControl w:val="0"/>
        <w:numPr>
          <w:ilvl w:val="1"/>
          <w:numId w:val="23"/>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IBM Notes 8 şi 9</w:t>
      </w:r>
    </w:p>
    <w:p w:rsidR="005A09C1" w:rsidRPr="005A09C1" w:rsidRDefault="005A09C1" w:rsidP="00311AAA">
      <w:pPr>
        <w:widowControl w:val="0"/>
        <w:numPr>
          <w:ilvl w:val="1"/>
          <w:numId w:val="23"/>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Novell/NetIQ Designer</w:t>
      </w:r>
    </w:p>
    <w:p w:rsidR="005A09C1" w:rsidRPr="005A09C1" w:rsidRDefault="005A09C1" w:rsidP="00311AAA">
      <w:pPr>
        <w:widowControl w:val="0"/>
        <w:numPr>
          <w:ilvl w:val="1"/>
          <w:numId w:val="23"/>
        </w:numPr>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eastAsia="hi-IN" w:bidi="hi-IN"/>
        </w:rPr>
        <w:t>Apache Directory Studio</w:t>
      </w:r>
    </w:p>
    <w:p w:rsidR="005A09C1" w:rsidRPr="005A09C1" w:rsidRDefault="005A09C1" w:rsidP="00311AAA">
      <w:pPr>
        <w:widowControl w:val="0"/>
        <w:numPr>
          <w:ilvl w:val="1"/>
          <w:numId w:val="23"/>
        </w:numPr>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eastAsia="hi-IN" w:bidi="hi-IN"/>
        </w:rPr>
        <w:t>Remote Component Environment</w:t>
      </w:r>
      <w:r w:rsidR="00A53F24">
        <w:rPr>
          <w:rFonts w:ascii="Times New Roman" w:eastAsia="SimSun" w:hAnsi="Times New Roman" w:cs="Times New Roman"/>
          <w:kern w:val="1"/>
          <w:sz w:val="24"/>
          <w:szCs w:val="24"/>
          <w:lang w:eastAsia="hi-IN" w:bidi="hi-IN"/>
        </w:rPr>
        <w:t xml:space="preserve"> </w:t>
      </w:r>
      <w:r w:rsidR="00A53F24" w:rsidRPr="005A09C1">
        <w:rPr>
          <w:rFonts w:ascii="Times New Roman" w:eastAsia="SimSun" w:hAnsi="Times New Roman" w:cs="Times New Roman"/>
          <w:kern w:val="1"/>
          <w:sz w:val="18"/>
          <w:szCs w:val="18"/>
          <w:lang w:eastAsia="hi-IN" w:bidi="hi-IN"/>
        </w:rPr>
        <w:t>[1</w:t>
      </w:r>
      <w:r w:rsidR="00A53F24">
        <w:rPr>
          <w:rFonts w:ascii="Times New Roman" w:eastAsia="SimSun" w:hAnsi="Times New Roman" w:cs="Times New Roman"/>
          <w:kern w:val="1"/>
          <w:sz w:val="18"/>
          <w:szCs w:val="18"/>
          <w:lang w:eastAsia="hi-IN" w:bidi="hi-IN"/>
        </w:rPr>
        <w:t>9</w:t>
      </w:r>
      <w:r w:rsidR="00A53F24" w:rsidRPr="005A09C1">
        <w:rPr>
          <w:rFonts w:ascii="Times New Roman" w:eastAsia="SimSun" w:hAnsi="Times New Roman" w:cs="Times New Roman"/>
          <w:kern w:val="1"/>
          <w:sz w:val="18"/>
          <w:szCs w:val="18"/>
          <w:lang w:eastAsia="hi-IN" w:bidi="hi-IN"/>
        </w:rPr>
        <w:t>]</w:t>
      </w:r>
      <w:r w:rsidRPr="005A09C1">
        <w:rPr>
          <w:rFonts w:ascii="Times New Roman" w:eastAsia="SimSun" w:hAnsi="Times New Roman" w:cs="Times New Roman"/>
          <w:kern w:val="1"/>
          <w:sz w:val="24"/>
          <w:szCs w:val="24"/>
          <w:lang w:val="ro-RO" w:eastAsia="hi-IN" w:bidi="hi-IN"/>
        </w:rPr>
        <w:t xml:space="preserve">  </w:t>
      </w:r>
      <w:r w:rsidRPr="005A09C1">
        <w:rPr>
          <w:rFonts w:ascii="Times New Roman" w:eastAsia="SimSun" w:hAnsi="Times New Roman" w:cs="Times New Roman"/>
          <w:kern w:val="1"/>
          <w:sz w:val="24"/>
          <w:szCs w:val="24"/>
          <w:lang w:val="ro-RO" w:eastAsia="hi-IN" w:bidi="hi-IN"/>
        </w:rPr>
        <w:tab/>
      </w:r>
      <w:r w:rsidR="00A53F24">
        <w:rPr>
          <w:rFonts w:ascii="Times New Roman" w:eastAsia="SimSun" w:hAnsi="Times New Roman" w:cs="Times New Roman"/>
          <w:kern w:val="1"/>
          <w:sz w:val="24"/>
          <w:szCs w:val="24"/>
          <w:lang w:val="ro-RO" w:eastAsia="hi-IN" w:bidi="hi-IN"/>
        </w:rPr>
        <w:t xml:space="preserve"> </w:t>
      </w:r>
    </w:p>
    <w:p w:rsidR="005A09C1" w:rsidRPr="005A09C1" w:rsidRDefault="005A09C1" w:rsidP="00311AAA">
      <w:pPr>
        <w:widowControl w:val="0"/>
        <w:suppressAutoHyphens/>
        <w:spacing w:after="0" w:line="240" w:lineRule="auto"/>
        <w:ind w:left="1080"/>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r w:rsidRPr="005A09C1">
        <w:rPr>
          <w:rFonts w:ascii="Times New Roman" w:eastAsia="SimSun" w:hAnsi="Times New Roman" w:cs="Times New Roman"/>
          <w:kern w:val="1"/>
          <w:sz w:val="24"/>
          <w:szCs w:val="24"/>
          <w:lang w:val="ro-RO" w:eastAsia="hi-IN" w:bidi="hi-IN"/>
        </w:rPr>
        <w:tab/>
      </w:r>
      <w:r w:rsidRPr="005A09C1">
        <w:rPr>
          <w:rFonts w:ascii="Times New Roman" w:eastAsia="SimSun" w:hAnsi="Times New Roman" w:cs="Times New Roman"/>
          <w:kern w:val="1"/>
          <w:sz w:val="24"/>
          <w:szCs w:val="24"/>
          <w:lang w:eastAsia="hi-IN" w:bidi="hi-IN"/>
        </w:rPr>
        <w:t>Eclipse ofer</w:t>
      </w:r>
      <w:r w:rsidRPr="005A09C1">
        <w:rPr>
          <w:rFonts w:ascii="Times New Roman" w:eastAsia="SimSun" w:hAnsi="Times New Roman" w:cs="Times New Roman"/>
          <w:kern w:val="1"/>
          <w:sz w:val="24"/>
          <w:szCs w:val="24"/>
          <w:lang w:val="ro-RO" w:eastAsia="hi-IN" w:bidi="hi-IN"/>
        </w:rPr>
        <w:t>ă suport pentru dezvoltare pentru Tomcat, GlassFish şi multe alte servere, fiind capabil să instaleze serverul necesar direct din IDE. Oferă funcţionalitate de debugging , permiţând utilizatorului să vizualizeze variabilele când aplicaţia rulează cu un server ataşat.</w:t>
      </w:r>
      <w:r w:rsidR="00A53F24">
        <w:rPr>
          <w:rFonts w:ascii="Times New Roman" w:eastAsia="SimSun" w:hAnsi="Times New Roman" w:cs="Times New Roman"/>
          <w:kern w:val="1"/>
          <w:sz w:val="24"/>
          <w:szCs w:val="24"/>
          <w:lang w:val="ro-RO" w:eastAsia="hi-IN" w:bidi="hi-IN"/>
        </w:rPr>
        <w:t xml:space="preserve"> </w:t>
      </w:r>
      <w:r w:rsidR="00A53F24" w:rsidRPr="005A09C1">
        <w:rPr>
          <w:rFonts w:ascii="Times New Roman" w:eastAsia="SimSun" w:hAnsi="Times New Roman" w:cs="Times New Roman"/>
          <w:kern w:val="1"/>
          <w:sz w:val="18"/>
          <w:szCs w:val="18"/>
          <w:lang w:eastAsia="hi-IN" w:bidi="hi-IN"/>
        </w:rPr>
        <w:t>[1</w:t>
      </w:r>
      <w:r w:rsidR="00A53F24">
        <w:rPr>
          <w:rFonts w:ascii="Times New Roman" w:eastAsia="SimSun" w:hAnsi="Times New Roman" w:cs="Times New Roman"/>
          <w:kern w:val="1"/>
          <w:sz w:val="18"/>
          <w:szCs w:val="18"/>
          <w:lang w:eastAsia="hi-IN" w:bidi="hi-IN"/>
        </w:rPr>
        <w:t>9</w:t>
      </w:r>
      <w:r w:rsidR="00A53F24" w:rsidRPr="005A09C1">
        <w:rPr>
          <w:rFonts w:ascii="Times New Roman" w:eastAsia="SimSun" w:hAnsi="Times New Roman" w:cs="Times New Roman"/>
          <w:kern w:val="1"/>
          <w:sz w:val="18"/>
          <w:szCs w:val="18"/>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val="ro-RO" w:eastAsia="hi-IN" w:bidi="hi-IN"/>
        </w:rPr>
      </w:pP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r w:rsidRPr="005A09C1">
        <w:rPr>
          <w:rFonts w:ascii="Times New Roman" w:eastAsia="SimSun" w:hAnsi="Times New Roman" w:cs="Times New Roman"/>
          <w:kern w:val="1"/>
          <w:sz w:val="24"/>
          <w:szCs w:val="24"/>
          <w:lang w:val="ro-RO" w:eastAsia="hi-IN" w:bidi="hi-IN"/>
        </w:rPr>
        <w:tab/>
        <w:t>Eclipse conţine si Web Tools Platform(WTP) folosit pentru dzvoltarea aplicațiilor web și a celor de Java EE. Include editoare text şi grafice pentru numeroase limbaje, wizard-uri şi aplicaţii standard pentru a simplifica dezvoltarea, instrumente şi API-uri pentru rularea şi testarea aplicaţiilor.</w:t>
      </w:r>
      <w:r w:rsidR="00A53F24">
        <w:rPr>
          <w:rFonts w:ascii="Times New Roman" w:eastAsia="SimSun" w:hAnsi="Times New Roman" w:cs="Times New Roman"/>
          <w:kern w:val="1"/>
          <w:sz w:val="24"/>
          <w:szCs w:val="24"/>
          <w:lang w:val="ro-RO" w:eastAsia="hi-IN" w:bidi="hi-IN"/>
        </w:rPr>
        <w:t xml:space="preserve"> </w:t>
      </w:r>
      <w:r w:rsidRPr="005A09C1">
        <w:rPr>
          <w:rFonts w:ascii="Times New Roman" w:eastAsia="SimSun" w:hAnsi="Times New Roman" w:cs="Times New Roman"/>
          <w:kern w:val="1"/>
          <w:sz w:val="18"/>
          <w:szCs w:val="18"/>
          <w:lang w:eastAsia="hi-IN" w:bidi="hi-IN"/>
        </w:rPr>
        <w:t>[1</w:t>
      </w:r>
      <w:r w:rsidR="009326D1">
        <w:rPr>
          <w:rFonts w:ascii="Times New Roman" w:eastAsia="SimSun" w:hAnsi="Times New Roman" w:cs="Times New Roman"/>
          <w:kern w:val="1"/>
          <w:sz w:val="18"/>
          <w:szCs w:val="18"/>
          <w:lang w:eastAsia="hi-IN" w:bidi="hi-IN"/>
        </w:rPr>
        <w:t>9</w:t>
      </w:r>
      <w:r w:rsidRPr="005A09C1">
        <w:rPr>
          <w:rFonts w:ascii="Times New Roman" w:eastAsia="SimSun" w:hAnsi="Times New Roman" w:cs="Times New Roman"/>
          <w:kern w:val="1"/>
          <w:sz w:val="18"/>
          <w:szCs w:val="18"/>
          <w:lang w:eastAsia="hi-IN" w:bidi="hi-IN"/>
        </w:rPr>
        <w:t>]</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ab/>
        <w:t>Capitolul 4. Descrierea aplicației</w:t>
      </w:r>
    </w:p>
    <w:p w:rsidR="00A55528" w:rsidRDefault="00A55528" w:rsidP="00311AAA">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reprezintă un site web de management și alocare a asset-urilor intr-o firmă IT. În această aplicație angajații se pot loga si își pot vedea asset-urile alocate, pot face cereri pentru a primi noi asset-uri sau pot renunța la cele curente. </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Totodată, ei mai au acces și la urmatoarele operații:</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 semnalarea problemelor apărute la utilizarea asseturilor;</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lastRenderedPageBreak/>
        <w:t>- vizualizarea cererilor noi sau a celor deja procesate;</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 vizualizarea tranzac</w:t>
      </w:r>
      <w:r>
        <w:rPr>
          <w:rFonts w:ascii="Times New Roman" w:hAnsi="Times New Roman" w:cs="Times New Roman"/>
          <w:sz w:val="24"/>
          <w:szCs w:val="24"/>
          <w:lang w:val="ro-RO"/>
        </w:rPr>
        <w:t>țiilor în curs de desfașurare sau a celor încheiate</w:t>
      </w:r>
      <w:r>
        <w:rPr>
          <w:rFonts w:ascii="Times New Roman" w:hAnsi="Times New Roman" w:cs="Times New Roman"/>
          <w:sz w:val="24"/>
          <w:szCs w:val="24"/>
        </w:rPr>
        <w:t>;</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 vizualizarea plângerilor noi sau a celor rezolvate;</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Pentru procesarea cererilor, tranzacțiilor și a plângerilor depuse va fi nevoie de un administrator. Acesta va vedea toate acțiunile făcute de angajați și se va ocupa de rezolvarea lor.</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Aplicația este construită pe arhitectura MVC (Model-View-Controller).</w:t>
      </w:r>
    </w:p>
    <w:p w:rsidR="00A55528" w:rsidRDefault="00B03B88" w:rsidP="00311AAA">
      <w:pPr>
        <w:pStyle w:val="NormalWeb"/>
        <w:shd w:val="clear" w:color="auto" w:fill="FFFFFF"/>
        <w:spacing w:before="120" w:beforeAutospacing="0" w:after="120" w:afterAutospacing="0" w:line="336" w:lineRule="atLeast"/>
        <w:jc w:val="both"/>
        <w:rPr>
          <w:rStyle w:val="mw-editsection-bracket"/>
          <w:color w:val="252525"/>
        </w:rPr>
      </w:pPr>
      <w:r>
        <w:rPr>
          <w:b/>
          <w:bCs/>
          <w:i/>
          <w:iCs/>
          <w:color w:val="252525"/>
        </w:rPr>
        <w:tab/>
      </w:r>
      <w:r w:rsidR="00A55528">
        <w:rPr>
          <w:b/>
          <w:bCs/>
          <w:iCs/>
          <w:color w:val="252525"/>
        </w:rPr>
        <w:t>Model-view-controller</w:t>
      </w:r>
      <w:r w:rsidR="00A55528">
        <w:rPr>
          <w:rStyle w:val="apple-converted-space"/>
          <w:i/>
          <w:iCs/>
          <w:color w:val="252525"/>
        </w:rPr>
        <w:t> </w:t>
      </w:r>
      <w:r w:rsidR="00A55528">
        <w:rPr>
          <w:color w:val="252525"/>
        </w:rPr>
        <w:t>este un model arhitectural utilizat în</w:t>
      </w:r>
      <w:r w:rsidR="00A55528">
        <w:rPr>
          <w:rStyle w:val="apple-converted-space"/>
          <w:color w:val="252525"/>
        </w:rPr>
        <w:t> </w:t>
      </w:r>
      <w:r w:rsidR="00A55528">
        <w:rPr>
          <w:color w:val="252525"/>
        </w:rPr>
        <w:t>ingineria software. Succesul modelului se datorează izolării logicii de business față de considerentele interfeței cu utilizatorul, rezultând o aplicație unde aspectul vizual sau/și nivelele inferioare ale regulilor de business sunt mai ușor de modif</w:t>
      </w:r>
      <w:r w:rsidR="00390033">
        <w:rPr>
          <w:color w:val="252525"/>
        </w:rPr>
        <w:t xml:space="preserve">icat, fără a afecta alte nivele. </w:t>
      </w:r>
      <w:r w:rsidR="00390033" w:rsidRPr="00B152EA">
        <w:rPr>
          <w:color w:val="252525"/>
          <w:sz w:val="16"/>
          <w:szCs w:val="16"/>
        </w:rPr>
        <w:t>[20]</w:t>
      </w:r>
    </w:p>
    <w:p w:rsidR="00A55528" w:rsidRDefault="00A55528" w:rsidP="00311AAA">
      <w:pPr>
        <w:numPr>
          <w:ilvl w:val="0"/>
          <w:numId w:val="24"/>
        </w:numPr>
        <w:shd w:val="clear" w:color="auto" w:fill="FFFFFF"/>
        <w:spacing w:before="100" w:beforeAutospacing="1" w:after="24" w:line="336" w:lineRule="atLeast"/>
        <w:ind w:left="384"/>
        <w:jc w:val="both"/>
        <w:rPr>
          <w:rFonts w:ascii="Times New Roman" w:hAnsi="Times New Roman" w:cs="Times New Roman"/>
          <w:sz w:val="24"/>
          <w:szCs w:val="24"/>
        </w:rPr>
      </w:pPr>
      <w:r>
        <w:rPr>
          <w:rFonts w:ascii="Times New Roman" w:hAnsi="Times New Roman" w:cs="Times New Roman"/>
          <w:b/>
          <w:bCs/>
          <w:color w:val="252525"/>
          <w:sz w:val="24"/>
          <w:szCs w:val="24"/>
        </w:rPr>
        <w:t>Model</w:t>
      </w:r>
    </w:p>
    <w:p w:rsidR="00A55528" w:rsidRDefault="00A55528" w:rsidP="00311AAA">
      <w:pPr>
        <w:pStyle w:val="NormalWeb"/>
        <w:shd w:val="clear" w:color="auto" w:fill="FFFFFF"/>
        <w:spacing w:before="120" w:beforeAutospacing="0" w:after="120" w:afterAutospacing="0" w:line="336" w:lineRule="atLeast"/>
        <w:jc w:val="both"/>
        <w:rPr>
          <w:color w:val="252525"/>
        </w:rPr>
      </w:pPr>
      <w:r>
        <w:rPr>
          <w:color w:val="252525"/>
        </w:rPr>
        <w:t>Această parte a controlatorului manipulează operațiunile logice și de utilizare de informație (trimisă dinainte de către rangul său superior) pentru a rez</w:t>
      </w:r>
      <w:r w:rsidR="00B152EA">
        <w:rPr>
          <w:color w:val="252525"/>
        </w:rPr>
        <w:t xml:space="preserve">ulta de o formă ușor de înțeles. </w:t>
      </w:r>
      <w:r w:rsidR="00B152EA" w:rsidRPr="00B152EA">
        <w:rPr>
          <w:color w:val="252525"/>
          <w:sz w:val="16"/>
          <w:szCs w:val="16"/>
        </w:rPr>
        <w:t>[20]</w:t>
      </w:r>
    </w:p>
    <w:p w:rsidR="00A55528" w:rsidRDefault="00A55528" w:rsidP="00311AAA">
      <w:pPr>
        <w:numPr>
          <w:ilvl w:val="0"/>
          <w:numId w:val="24"/>
        </w:numPr>
        <w:shd w:val="clear" w:color="auto" w:fill="FFFFFF"/>
        <w:spacing w:before="100" w:beforeAutospacing="1" w:after="24" w:line="336" w:lineRule="atLeast"/>
        <w:ind w:left="384"/>
        <w:jc w:val="both"/>
        <w:rPr>
          <w:rFonts w:ascii="Times New Roman" w:hAnsi="Times New Roman" w:cs="Times New Roman"/>
          <w:color w:val="252525"/>
          <w:sz w:val="24"/>
          <w:szCs w:val="24"/>
        </w:rPr>
      </w:pPr>
      <w:r>
        <w:rPr>
          <w:rFonts w:ascii="Times New Roman" w:hAnsi="Times New Roman" w:cs="Times New Roman"/>
          <w:b/>
          <w:bCs/>
          <w:color w:val="252525"/>
          <w:sz w:val="24"/>
          <w:szCs w:val="24"/>
        </w:rPr>
        <w:t>View</w:t>
      </w:r>
    </w:p>
    <w:p w:rsidR="00A55528" w:rsidRDefault="00A55528" w:rsidP="00311AAA">
      <w:pPr>
        <w:pStyle w:val="NormalWeb"/>
        <w:shd w:val="clear" w:color="auto" w:fill="FFFFFF"/>
        <w:spacing w:before="120" w:beforeAutospacing="0" w:after="120" w:afterAutospacing="0" w:line="336" w:lineRule="atLeast"/>
        <w:jc w:val="both"/>
        <w:rPr>
          <w:color w:val="252525"/>
        </w:rPr>
      </w:pPr>
      <w:r>
        <w:rPr>
          <w:color w:val="252525"/>
        </w:rPr>
        <w:t>Acestui membru al familiei îi corespunde reprezentarea grafică, sau mai bine zis, exprimarea ultimei forme a datelor: interfața grafică ce interacționează cu utilizatorul final. Rolul său este de a evidenția informația obținută până ce ea ajunge la controlator</w:t>
      </w:r>
      <w:r w:rsidR="00B152EA">
        <w:rPr>
          <w:color w:val="252525"/>
        </w:rPr>
        <w:t xml:space="preserve">. </w:t>
      </w:r>
      <w:r w:rsidR="00B152EA" w:rsidRPr="00B152EA">
        <w:rPr>
          <w:color w:val="252525"/>
          <w:sz w:val="16"/>
          <w:szCs w:val="16"/>
        </w:rPr>
        <w:t>[20]</w:t>
      </w:r>
    </w:p>
    <w:p w:rsidR="00A55528" w:rsidRDefault="00A55528" w:rsidP="00311AAA">
      <w:pPr>
        <w:numPr>
          <w:ilvl w:val="0"/>
          <w:numId w:val="25"/>
        </w:numPr>
        <w:shd w:val="clear" w:color="auto" w:fill="FFFFFF"/>
        <w:spacing w:before="100" w:beforeAutospacing="1" w:after="24" w:line="336" w:lineRule="atLeast"/>
        <w:ind w:left="384"/>
        <w:jc w:val="both"/>
        <w:rPr>
          <w:rFonts w:ascii="Times New Roman" w:hAnsi="Times New Roman" w:cs="Times New Roman"/>
          <w:color w:val="252525"/>
          <w:sz w:val="24"/>
          <w:szCs w:val="24"/>
        </w:rPr>
      </w:pPr>
      <w:r>
        <w:rPr>
          <w:rFonts w:ascii="Times New Roman" w:hAnsi="Times New Roman" w:cs="Times New Roman"/>
          <w:b/>
          <w:bCs/>
          <w:color w:val="252525"/>
          <w:sz w:val="24"/>
          <w:szCs w:val="24"/>
        </w:rPr>
        <w:t>Controller</w:t>
      </w:r>
    </w:p>
    <w:p w:rsidR="00A55528" w:rsidRDefault="00A55528" w:rsidP="00311AAA">
      <w:pPr>
        <w:pStyle w:val="NormalWeb"/>
        <w:shd w:val="clear" w:color="auto" w:fill="FFFFFF"/>
        <w:spacing w:before="120" w:beforeAutospacing="0" w:after="120" w:afterAutospacing="0" w:line="336" w:lineRule="atLeast"/>
        <w:jc w:val="both"/>
        <w:rPr>
          <w:color w:val="252525"/>
          <w:sz w:val="16"/>
          <w:szCs w:val="16"/>
        </w:rPr>
      </w:pPr>
      <w:r>
        <w:rPr>
          <w:color w:val="252525"/>
        </w:rPr>
        <w:t>Cu acest element putem controla accesul la aplicația noastră. Pot fi fișiere, scripts sau programe, in general orice tip de informație permisă de interfață. În acest fel putem diversifica conținutul nostru de o formă dinami</w:t>
      </w:r>
      <w:r w:rsidR="00B03B88">
        <w:rPr>
          <w:color w:val="252525"/>
        </w:rPr>
        <w:t>că și statică, în același timp.</w:t>
      </w:r>
      <w:r>
        <w:rPr>
          <w:color w:val="252525"/>
        </w:rPr>
        <w:t xml:space="preserve"> </w:t>
      </w:r>
      <w:r w:rsidR="00B152EA">
        <w:rPr>
          <w:color w:val="252525"/>
        </w:rPr>
        <w:t xml:space="preserve"> </w:t>
      </w:r>
      <w:r>
        <w:rPr>
          <w:color w:val="252525"/>
          <w:sz w:val="16"/>
          <w:szCs w:val="16"/>
        </w:rPr>
        <w:t>[20]</w:t>
      </w:r>
    </w:p>
    <w:p w:rsidR="00A55528" w:rsidRDefault="00A55528"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b/>
          <w:sz w:val="24"/>
          <w:szCs w:val="24"/>
        </w:rPr>
      </w:pPr>
      <w:r>
        <w:rPr>
          <w:rFonts w:ascii="Times New Roman" w:hAnsi="Times New Roman" w:cs="Times New Roman"/>
          <w:b/>
          <w:sz w:val="24"/>
          <w:szCs w:val="24"/>
        </w:rPr>
        <w:tab/>
      </w:r>
    </w:p>
    <w:p w:rsidR="00A55528" w:rsidRDefault="00A55528" w:rsidP="00311AAA">
      <w:pPr>
        <w:jc w:val="both"/>
        <w:rPr>
          <w:rFonts w:ascii="Times New Roman" w:hAnsi="Times New Roman" w:cs="Times New Roman"/>
          <w:b/>
          <w:sz w:val="24"/>
          <w:szCs w:val="24"/>
        </w:rPr>
      </w:pPr>
      <w:r>
        <w:rPr>
          <w:rFonts w:ascii="Times New Roman" w:hAnsi="Times New Roman" w:cs="Times New Roman"/>
          <w:b/>
          <w:sz w:val="24"/>
          <w:szCs w:val="24"/>
        </w:rPr>
        <w:tab/>
        <w:t>4.1. Instalarea programelor necesare aplicației</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În continuare vom vedea de ce programe avem nevoie pentru a realiza și rula această aplicație. De asemenea, vor fi prezentate și instrucțiunile de creare a bazei de date și structura acesteia.</w:t>
      </w:r>
    </w:p>
    <w:p w:rsidR="00A55528" w:rsidRDefault="00A55528"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4.1.1. Instalare MariaDB Galera Server</w:t>
      </w:r>
    </w:p>
    <w:p w:rsidR="00A55528" w:rsidRDefault="00A55528" w:rsidP="00311AAA">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Galera nu este suportată pe sistemul de operare Windows.</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lastRenderedPageBreak/>
        <w:tab/>
        <w:t>Pentru instalarea pe Linux (Ubuntu Release 14.04, versiunea 10.0), mai întai trebuie să adăugam cheile pentru magazia Galera rulând următoarele comenzi în terminal:</w:t>
      </w:r>
    </w:p>
    <w:p w:rsidR="00A55528" w:rsidRDefault="00A55528" w:rsidP="00311AAA">
      <w:pPr>
        <w:jc w:val="both"/>
        <w:rPr>
          <w:rFonts w:ascii="Times New Roman" w:hAnsi="Times New Roman" w:cs="Times New Roman"/>
          <w:b/>
          <w:sz w:val="24"/>
          <w:szCs w:val="24"/>
        </w:rPr>
      </w:pPr>
      <w:r>
        <w:rPr>
          <w:rFonts w:ascii="Times New Roman" w:hAnsi="Times New Roman" w:cs="Times New Roman"/>
          <w:b/>
          <w:sz w:val="24"/>
          <w:szCs w:val="24"/>
        </w:rPr>
        <w:tab/>
        <w:t xml:space="preserve">sudo apt-get install software-properties-common </w:t>
      </w:r>
    </w:p>
    <w:p w:rsidR="00A55528" w:rsidRDefault="00A55528" w:rsidP="00311AAA">
      <w:pPr>
        <w:jc w:val="both"/>
        <w:rPr>
          <w:rFonts w:ascii="Times New Roman" w:hAnsi="Times New Roman" w:cs="Times New Roman"/>
          <w:b/>
          <w:sz w:val="24"/>
          <w:szCs w:val="24"/>
        </w:rPr>
      </w:pPr>
      <w:r>
        <w:rPr>
          <w:rFonts w:ascii="Times New Roman" w:hAnsi="Times New Roman" w:cs="Times New Roman"/>
          <w:b/>
          <w:sz w:val="24"/>
          <w:szCs w:val="24"/>
        </w:rPr>
        <w:tab/>
        <w:t>sudo apt-key adv --recv-keys --keyserver hkp://keyserver.ubuntu.com:80 0xcbcb082a1bb943db</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Adaugam magazia pentru Ubuntu:</w:t>
      </w:r>
    </w:p>
    <w:p w:rsidR="00A55528" w:rsidRDefault="00A55528" w:rsidP="00311AAA">
      <w:pPr>
        <w:jc w:val="both"/>
        <w:rPr>
          <w:rFonts w:ascii="Times New Roman" w:hAnsi="Times New Roman" w:cs="Times New Roman"/>
          <w:b/>
          <w:sz w:val="24"/>
          <w:szCs w:val="24"/>
        </w:rPr>
      </w:pPr>
      <w:r>
        <w:rPr>
          <w:rFonts w:ascii="Times New Roman" w:hAnsi="Times New Roman" w:cs="Times New Roman"/>
          <w:b/>
          <w:sz w:val="24"/>
          <w:szCs w:val="24"/>
        </w:rPr>
        <w:tab/>
        <w:t>sudo add-apt-repository 'deb</w:t>
      </w:r>
      <w:r>
        <w:rPr>
          <w:rFonts w:ascii="Times New Roman" w:hAnsi="Times New Roman" w:cs="Times New Roman"/>
          <w:sz w:val="24"/>
          <w:szCs w:val="24"/>
        </w:rPr>
        <w:t xml:space="preserve"> </w:t>
      </w:r>
      <w:r>
        <w:rPr>
          <w:rFonts w:ascii="Times New Roman" w:hAnsi="Times New Roman" w:cs="Times New Roman"/>
          <w:b/>
          <w:sz w:val="24"/>
          <w:szCs w:val="24"/>
        </w:rPr>
        <w:t>http://mirror.stshosting.co.uk/mariadb/repo/10.0/ubuntu</w:t>
      </w:r>
      <w:r>
        <w:rPr>
          <w:rFonts w:ascii="Times New Roman" w:hAnsi="Times New Roman" w:cs="Times New Roman"/>
          <w:sz w:val="24"/>
          <w:szCs w:val="24"/>
        </w:rPr>
        <w:t xml:space="preserve"> </w:t>
      </w:r>
      <w:r>
        <w:rPr>
          <w:rFonts w:ascii="Times New Roman" w:hAnsi="Times New Roman" w:cs="Times New Roman"/>
          <w:b/>
          <w:sz w:val="24"/>
          <w:szCs w:val="24"/>
        </w:rPr>
        <w:t>trusty main'</w:t>
      </w:r>
    </w:p>
    <w:p w:rsidR="00A55528" w:rsidRDefault="00A55528" w:rsidP="00311AAA">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După ce cheile au fost importate și magazia a fost adăugată, vom instala programele MariaDB, Galera, și Rsync:</w:t>
      </w:r>
    </w:p>
    <w:p w:rsidR="00A55528" w:rsidRDefault="00A55528" w:rsidP="00311AAA">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sudo apt-get update </w:t>
      </w:r>
    </w:p>
    <w:p w:rsidR="00A55528" w:rsidRDefault="00A55528" w:rsidP="00311AAA">
      <w:pPr>
        <w:jc w:val="both"/>
        <w:rPr>
          <w:rFonts w:ascii="Times New Roman" w:hAnsi="Times New Roman" w:cs="Times New Roman"/>
          <w:b/>
          <w:sz w:val="24"/>
          <w:szCs w:val="24"/>
        </w:rPr>
      </w:pPr>
      <w:r>
        <w:rPr>
          <w:rFonts w:ascii="Times New Roman" w:hAnsi="Times New Roman" w:cs="Times New Roman"/>
          <w:b/>
          <w:sz w:val="24"/>
          <w:szCs w:val="24"/>
        </w:rPr>
        <w:tab/>
        <w:t>sudo apt-get install -y rsync</w:t>
      </w:r>
    </w:p>
    <w:p w:rsidR="00A55528" w:rsidRPr="00C61F62" w:rsidRDefault="00A55528" w:rsidP="00311AAA">
      <w:pPr>
        <w:jc w:val="both"/>
        <w:rPr>
          <w:rFonts w:ascii="Times New Roman" w:hAnsi="Times New Roman" w:cs="Times New Roman"/>
          <w:b/>
          <w:sz w:val="24"/>
          <w:szCs w:val="24"/>
        </w:rPr>
      </w:pPr>
      <w:r>
        <w:rPr>
          <w:rFonts w:ascii="Times New Roman" w:hAnsi="Times New Roman" w:cs="Times New Roman"/>
          <w:b/>
          <w:sz w:val="24"/>
          <w:szCs w:val="24"/>
        </w:rPr>
        <w:tab/>
        <w:t>sudo apt-ge</w:t>
      </w:r>
      <w:r w:rsidR="00C61F62">
        <w:rPr>
          <w:rFonts w:ascii="Times New Roman" w:hAnsi="Times New Roman" w:cs="Times New Roman"/>
          <w:b/>
          <w:sz w:val="24"/>
          <w:szCs w:val="24"/>
        </w:rPr>
        <w:t>t install mariadb-galera-server</w:t>
      </w:r>
    </w:p>
    <w:p w:rsidR="00D95C2D"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r>
    </w:p>
    <w:p w:rsidR="00A55528" w:rsidRDefault="00D95C2D" w:rsidP="00311AAA">
      <w:pPr>
        <w:jc w:val="both"/>
        <w:rPr>
          <w:rFonts w:ascii="Times New Roman" w:hAnsi="Times New Roman" w:cs="Times New Roman"/>
          <w:b/>
          <w:sz w:val="24"/>
          <w:szCs w:val="24"/>
        </w:rPr>
      </w:pPr>
      <w:r>
        <w:rPr>
          <w:rFonts w:ascii="Times New Roman" w:hAnsi="Times New Roman" w:cs="Times New Roman"/>
          <w:sz w:val="24"/>
          <w:szCs w:val="24"/>
        </w:rPr>
        <w:tab/>
      </w:r>
      <w:r w:rsidR="00A55528">
        <w:rPr>
          <w:rFonts w:ascii="Times New Roman" w:hAnsi="Times New Roman" w:cs="Times New Roman"/>
          <w:b/>
          <w:sz w:val="24"/>
          <w:szCs w:val="24"/>
        </w:rPr>
        <w:t>4.1.2. Instalare Java</w:t>
      </w:r>
    </w:p>
    <w:p w:rsidR="00A55528" w:rsidRDefault="00A55528" w:rsidP="00311AAA">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Pentru descărcarea acestui program se accesează link-ul următor:</w:t>
      </w:r>
    </w:p>
    <w:p w:rsidR="00A55528" w:rsidRDefault="006D2ADF" w:rsidP="00311AAA">
      <w:pPr>
        <w:jc w:val="both"/>
        <w:rPr>
          <w:rFonts w:ascii="Times New Roman" w:hAnsi="Times New Roman" w:cs="Times New Roman"/>
          <w:sz w:val="24"/>
          <w:szCs w:val="24"/>
        </w:rPr>
      </w:pPr>
      <w:hyperlink r:id="rId20" w:history="1">
        <w:r w:rsidR="00A55528">
          <w:rPr>
            <w:rStyle w:val="Hyperlink"/>
            <w:rFonts w:ascii="Times New Roman" w:hAnsi="Times New Roman" w:cs="Times New Roman"/>
            <w:sz w:val="24"/>
            <w:szCs w:val="24"/>
          </w:rPr>
          <w:t>http://www.oracle.com/technetwork/java/javase/downloads/jdk8-downloads-2133151.html</w:t>
        </w:r>
      </w:hyperlink>
    </w:p>
    <w:p w:rsidR="00A55528" w:rsidRDefault="00A55528" w:rsidP="00311AAA">
      <w:pPr>
        <w:jc w:val="both"/>
        <w:rPr>
          <w:rFonts w:ascii="Times New Roman" w:hAnsi="Times New Roman" w:cs="Times New Roman"/>
          <w:bCs/>
          <w:sz w:val="24"/>
          <w:szCs w:val="24"/>
          <w:lang w:val="ro-RO"/>
        </w:rPr>
      </w:pPr>
      <w:r>
        <w:rPr>
          <w:rFonts w:ascii="Times New Roman" w:hAnsi="Times New Roman" w:cs="Times New Roman"/>
          <w:sz w:val="24"/>
          <w:szCs w:val="24"/>
        </w:rPr>
        <w:tab/>
        <w:t xml:space="preserve">În această pagină, cautați rubrica </w:t>
      </w:r>
      <w:r>
        <w:rPr>
          <w:rFonts w:ascii="Times New Roman" w:hAnsi="Times New Roman" w:cs="Times New Roman"/>
          <w:b/>
          <w:bCs/>
          <w:sz w:val="24"/>
          <w:szCs w:val="24"/>
        </w:rPr>
        <w:t xml:space="preserve">Java SE Development Kit 8u45 </w:t>
      </w:r>
      <w:r>
        <w:rPr>
          <w:rFonts w:ascii="Times New Roman" w:hAnsi="Times New Roman" w:cs="Times New Roman"/>
          <w:bCs/>
          <w:sz w:val="24"/>
          <w:szCs w:val="24"/>
        </w:rPr>
        <w:t>(versiunea actual</w:t>
      </w:r>
      <w:r>
        <w:rPr>
          <w:rFonts w:ascii="Times New Roman" w:hAnsi="Times New Roman" w:cs="Times New Roman"/>
          <w:bCs/>
          <w:sz w:val="24"/>
          <w:szCs w:val="24"/>
          <w:lang w:val="ro-RO"/>
        </w:rPr>
        <w:t xml:space="preserve">ă a programului la momentul redactării acestui document), bifați </w:t>
      </w:r>
      <w:r>
        <w:rPr>
          <w:rFonts w:ascii="Times New Roman" w:hAnsi="Times New Roman" w:cs="Times New Roman"/>
          <w:b/>
          <w:bCs/>
          <w:sz w:val="24"/>
          <w:szCs w:val="24"/>
          <w:lang w:val="ro-RO"/>
        </w:rPr>
        <w:t xml:space="preserve">Accept License Agreement </w:t>
      </w:r>
      <w:r>
        <w:rPr>
          <w:rFonts w:ascii="Times New Roman" w:hAnsi="Times New Roman" w:cs="Times New Roman"/>
          <w:bCs/>
          <w:sz w:val="24"/>
          <w:szCs w:val="24"/>
          <w:lang w:val="ro-RO"/>
        </w:rPr>
        <w:t>și selectați din opțiuni versiunea sistemului dumnevoatră de operare.</w:t>
      </w:r>
    </w:p>
    <w:p w:rsidR="00A55528" w:rsidRDefault="00A55528" w:rsidP="00311AAA">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b/>
        <w:t>Se deschide fișierul descărcat și urmați pașii indicați pentru a finaliza instalarea.</w:t>
      </w:r>
    </w:p>
    <w:p w:rsidR="00A55528" w:rsidRDefault="00A55528" w:rsidP="00311AAA">
      <w:pPr>
        <w:jc w:val="both"/>
        <w:rPr>
          <w:rFonts w:ascii="Times New Roman" w:hAnsi="Times New Roman" w:cs="Times New Roman"/>
          <w:b/>
          <w:bCs/>
          <w:sz w:val="24"/>
          <w:szCs w:val="24"/>
          <w:lang w:val="ro-RO"/>
        </w:rPr>
      </w:pPr>
      <w:r>
        <w:rPr>
          <w:rFonts w:ascii="Times New Roman" w:hAnsi="Times New Roman" w:cs="Times New Roman"/>
          <w:bCs/>
          <w:sz w:val="24"/>
          <w:szCs w:val="24"/>
          <w:lang w:val="ro-RO"/>
        </w:rPr>
        <w:tab/>
        <w:t xml:space="preserve">Pentru ca sistemul de operare să poată localiza fișierele executabile Java este nevoie să adăugam calea acestuia în variabilele de mediu </w:t>
      </w:r>
      <w:r>
        <w:rPr>
          <w:rFonts w:ascii="Times New Roman" w:hAnsi="Times New Roman" w:cs="Times New Roman"/>
          <w:b/>
          <w:bCs/>
          <w:sz w:val="24"/>
          <w:szCs w:val="24"/>
          <w:lang w:val="ro-RO"/>
        </w:rPr>
        <w:t xml:space="preserve">JAVA_HOME </w:t>
      </w:r>
      <w:r>
        <w:rPr>
          <w:rFonts w:ascii="Times New Roman" w:hAnsi="Times New Roman" w:cs="Times New Roman"/>
          <w:bCs/>
          <w:sz w:val="24"/>
          <w:szCs w:val="24"/>
          <w:lang w:val="ro-RO"/>
        </w:rPr>
        <w:t xml:space="preserve">și </w:t>
      </w:r>
      <w:r>
        <w:rPr>
          <w:rFonts w:ascii="Times New Roman" w:hAnsi="Times New Roman" w:cs="Times New Roman"/>
          <w:b/>
          <w:bCs/>
          <w:sz w:val="24"/>
          <w:szCs w:val="24"/>
          <w:lang w:val="ro-RO"/>
        </w:rPr>
        <w:t>Path.</w:t>
      </w:r>
    </w:p>
    <w:p w:rsidR="00A55528" w:rsidRDefault="00A55528" w:rsidP="00311AAA">
      <w:pPr>
        <w:jc w:val="both"/>
        <w:rPr>
          <w:rFonts w:ascii="Times New Roman" w:hAnsi="Times New Roman" w:cs="Times New Roman"/>
          <w:b/>
          <w:bCs/>
          <w:sz w:val="24"/>
          <w:szCs w:val="24"/>
          <w:lang w:val="ro-RO"/>
        </w:rPr>
      </w:pPr>
    </w:p>
    <w:p w:rsidR="00A55528" w:rsidRDefault="00A55528" w:rsidP="00311AAA">
      <w:pPr>
        <w:jc w:val="both"/>
        <w:rPr>
          <w:rFonts w:ascii="Times New Roman" w:hAnsi="Times New Roman" w:cs="Times New Roman"/>
          <w:bCs/>
          <w:sz w:val="24"/>
          <w:szCs w:val="24"/>
          <w:lang w:val="ro-RO"/>
        </w:rPr>
      </w:pPr>
      <w:r>
        <w:rPr>
          <w:rFonts w:ascii="Times New Roman" w:hAnsi="Times New Roman" w:cs="Times New Roman"/>
          <w:b/>
          <w:bCs/>
          <w:sz w:val="24"/>
          <w:szCs w:val="24"/>
          <w:lang w:val="ro-RO"/>
        </w:rPr>
        <w:tab/>
        <w:t>WINDOWS</w:t>
      </w:r>
      <w:r>
        <w:rPr>
          <w:rFonts w:ascii="Times New Roman" w:hAnsi="Times New Roman" w:cs="Times New Roman"/>
          <w:bCs/>
          <w:sz w:val="24"/>
          <w:szCs w:val="24"/>
          <w:lang w:val="ro-RO"/>
        </w:rPr>
        <w:t>:</w:t>
      </w:r>
    </w:p>
    <w:p w:rsidR="00A55528" w:rsidRDefault="00A55528" w:rsidP="00311AAA">
      <w:pPr>
        <w:jc w:val="both"/>
        <w:rPr>
          <w:rFonts w:ascii="Times New Roman" w:hAnsi="Times New Roman" w:cs="Times New Roman"/>
          <w:bCs/>
          <w:sz w:val="28"/>
          <w:szCs w:val="24"/>
          <w:lang w:val="ro-RO"/>
        </w:rPr>
      </w:pPr>
      <w:r>
        <w:rPr>
          <w:rFonts w:ascii="Times New Roman" w:hAnsi="Times New Roman" w:cs="Times New Roman"/>
          <w:b/>
          <w:bCs/>
          <w:sz w:val="24"/>
          <w:szCs w:val="24"/>
          <w:lang w:val="ro-RO"/>
        </w:rPr>
        <w:tab/>
        <w:t xml:space="preserve">  - </w:t>
      </w:r>
      <w:r>
        <w:rPr>
          <w:rFonts w:ascii="Times New Roman" w:hAnsi="Times New Roman" w:cs="Times New Roman"/>
          <w:bCs/>
          <w:sz w:val="24"/>
          <w:szCs w:val="24"/>
          <w:lang w:val="ro-RO"/>
        </w:rPr>
        <w:t xml:space="preserve">Intrați în </w:t>
      </w:r>
      <w:r>
        <w:rPr>
          <w:rFonts w:ascii="Times New Roman" w:hAnsi="Times New Roman" w:cs="Times New Roman"/>
          <w:bCs/>
          <w:sz w:val="24"/>
          <w:szCs w:val="24"/>
        </w:rPr>
        <w:t>Control Panel -&gt; System -&gt; Advanced system settings;</w:t>
      </w:r>
    </w:p>
    <w:p w:rsidR="00A55528" w:rsidRDefault="00A55528" w:rsidP="00311AAA">
      <w:pPr>
        <w:jc w:val="both"/>
        <w:rPr>
          <w:rFonts w:ascii="Times New Roman" w:hAnsi="Times New Roman" w:cs="Times New Roman"/>
          <w:bCs/>
          <w:sz w:val="24"/>
          <w:szCs w:val="24"/>
          <w:lang w:val="ro-RO"/>
        </w:rPr>
      </w:pPr>
      <w:r>
        <w:rPr>
          <w:rFonts w:ascii="Times New Roman" w:hAnsi="Times New Roman" w:cs="Times New Roman"/>
          <w:b/>
          <w:bCs/>
          <w:sz w:val="24"/>
          <w:szCs w:val="24"/>
          <w:lang w:val="ro-RO"/>
        </w:rPr>
        <w:t xml:space="preserve"> </w:t>
      </w:r>
      <w:r>
        <w:rPr>
          <w:rFonts w:ascii="Times New Roman" w:hAnsi="Times New Roman" w:cs="Times New Roman"/>
          <w:b/>
          <w:bCs/>
          <w:sz w:val="24"/>
          <w:szCs w:val="24"/>
          <w:lang w:val="ro-RO"/>
        </w:rPr>
        <w:tab/>
        <w:t xml:space="preserve">  -</w:t>
      </w:r>
      <w:r>
        <w:rPr>
          <w:rFonts w:ascii="Times New Roman" w:hAnsi="Times New Roman" w:cs="Times New Roman"/>
          <w:bCs/>
          <w:sz w:val="24"/>
          <w:szCs w:val="24"/>
          <w:lang w:val="ro-RO"/>
        </w:rPr>
        <w:t xml:space="preserve"> In josul ferestrei, apăsați pe </w:t>
      </w:r>
      <w:r>
        <w:rPr>
          <w:rFonts w:ascii="Times New Roman" w:hAnsi="Times New Roman" w:cs="Times New Roman"/>
          <w:b/>
          <w:bCs/>
          <w:sz w:val="24"/>
          <w:szCs w:val="24"/>
          <w:lang w:val="ro-RO"/>
        </w:rPr>
        <w:t>Environment Variables</w:t>
      </w:r>
      <w:r>
        <w:rPr>
          <w:rFonts w:ascii="Times New Roman" w:hAnsi="Times New Roman" w:cs="Times New Roman"/>
          <w:bCs/>
          <w:sz w:val="24"/>
          <w:szCs w:val="24"/>
          <w:lang w:val="ro-RO"/>
        </w:rPr>
        <w:t>;</w:t>
      </w:r>
    </w:p>
    <w:p w:rsidR="00A55528" w:rsidRDefault="00A55528" w:rsidP="00311AAA">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b/>
        <w:t xml:space="preserve">  - Sub </w:t>
      </w:r>
      <w:r>
        <w:rPr>
          <w:rFonts w:ascii="Times New Roman" w:hAnsi="Times New Roman" w:cs="Times New Roman"/>
          <w:b/>
          <w:bCs/>
          <w:sz w:val="24"/>
          <w:szCs w:val="24"/>
          <w:lang w:val="ro-RO"/>
        </w:rPr>
        <w:t>System Variables</w:t>
      </w:r>
      <w:r>
        <w:rPr>
          <w:rFonts w:ascii="Times New Roman" w:hAnsi="Times New Roman" w:cs="Times New Roman"/>
          <w:bCs/>
          <w:sz w:val="24"/>
          <w:szCs w:val="24"/>
          <w:lang w:val="ro-RO"/>
        </w:rPr>
        <w:t xml:space="preserve">, apăsați pe </w:t>
      </w:r>
      <w:r>
        <w:rPr>
          <w:rFonts w:ascii="Times New Roman" w:hAnsi="Times New Roman" w:cs="Times New Roman"/>
          <w:b/>
          <w:bCs/>
          <w:sz w:val="24"/>
          <w:szCs w:val="24"/>
          <w:lang w:val="ro-RO"/>
        </w:rPr>
        <w:t>New</w:t>
      </w:r>
      <w:r>
        <w:rPr>
          <w:rFonts w:ascii="Times New Roman" w:hAnsi="Times New Roman" w:cs="Times New Roman"/>
          <w:bCs/>
          <w:sz w:val="24"/>
          <w:szCs w:val="24"/>
          <w:lang w:val="ro-RO"/>
        </w:rPr>
        <w:t>;</w:t>
      </w:r>
    </w:p>
    <w:p w:rsidR="00A55528" w:rsidRDefault="00A55528" w:rsidP="00311AAA">
      <w:pPr>
        <w:jc w:val="both"/>
        <w:rPr>
          <w:rFonts w:ascii="Times New Roman" w:hAnsi="Times New Roman" w:cs="Times New Roman"/>
          <w:bCs/>
          <w:sz w:val="24"/>
          <w:szCs w:val="24"/>
        </w:rPr>
      </w:pPr>
      <w:r>
        <w:rPr>
          <w:rFonts w:ascii="Times New Roman" w:hAnsi="Times New Roman" w:cs="Times New Roman"/>
          <w:bCs/>
          <w:sz w:val="24"/>
          <w:szCs w:val="24"/>
          <w:lang w:val="ro-RO"/>
        </w:rPr>
        <w:lastRenderedPageBreak/>
        <w:tab/>
        <w:t xml:space="preserve">  - Introduceți ca nume </w:t>
      </w:r>
      <w:r>
        <w:rPr>
          <w:rFonts w:ascii="Times New Roman" w:hAnsi="Times New Roman" w:cs="Times New Roman"/>
          <w:bCs/>
          <w:sz w:val="24"/>
          <w:szCs w:val="24"/>
        </w:rPr>
        <w:t>“</w:t>
      </w:r>
      <w:r>
        <w:rPr>
          <w:rFonts w:ascii="Times New Roman" w:hAnsi="Times New Roman" w:cs="Times New Roman"/>
          <w:b/>
          <w:bCs/>
          <w:sz w:val="24"/>
          <w:szCs w:val="24"/>
        </w:rPr>
        <w:t>JAVA_HOME</w:t>
      </w:r>
      <w:r>
        <w:rPr>
          <w:rFonts w:ascii="Times New Roman" w:hAnsi="Times New Roman" w:cs="Times New Roman"/>
          <w:bCs/>
          <w:sz w:val="24"/>
          <w:szCs w:val="24"/>
        </w:rPr>
        <w:t xml:space="preserve">”, iar ca valoare inserați calea către folderul de </w:t>
      </w:r>
      <w:r>
        <w:rPr>
          <w:rFonts w:ascii="Times New Roman" w:hAnsi="Times New Roman" w:cs="Times New Roman"/>
          <w:bCs/>
          <w:sz w:val="24"/>
          <w:szCs w:val="24"/>
        </w:rPr>
        <w:tab/>
        <w:t xml:space="preserve">  </w:t>
      </w:r>
      <w:r>
        <w:rPr>
          <w:rFonts w:ascii="Times New Roman" w:hAnsi="Times New Roman" w:cs="Times New Roman"/>
          <w:bCs/>
          <w:sz w:val="24"/>
          <w:szCs w:val="24"/>
        </w:rPr>
        <w:tab/>
        <w:t xml:space="preserve">  Java (ex: </w:t>
      </w:r>
      <w:r>
        <w:rPr>
          <w:rFonts w:ascii="Times New Roman" w:hAnsi="Times New Roman" w:cs="Times New Roman"/>
          <w:b/>
          <w:bCs/>
          <w:sz w:val="24"/>
          <w:szCs w:val="24"/>
        </w:rPr>
        <w:t>C:\Program Files\Java\jdk1.8.0_45</w:t>
      </w:r>
      <w:r>
        <w:rPr>
          <w:rFonts w:ascii="Times New Roman" w:hAnsi="Times New Roman" w:cs="Times New Roman"/>
          <w:bCs/>
          <w:sz w:val="24"/>
          <w:szCs w:val="24"/>
        </w:rPr>
        <w:t xml:space="preserve">) și apoi apăsați </w:t>
      </w:r>
      <w:r>
        <w:rPr>
          <w:rFonts w:ascii="Times New Roman" w:hAnsi="Times New Roman" w:cs="Times New Roman"/>
          <w:b/>
          <w:bCs/>
          <w:sz w:val="24"/>
          <w:szCs w:val="24"/>
        </w:rPr>
        <w:t>OK</w:t>
      </w:r>
      <w:r>
        <w:rPr>
          <w:rFonts w:ascii="Times New Roman" w:hAnsi="Times New Roman" w:cs="Times New Roman"/>
          <w:bCs/>
          <w:sz w:val="24"/>
          <w:szCs w:val="24"/>
        </w:rPr>
        <w:t>;</w:t>
      </w:r>
    </w:p>
    <w:p w:rsidR="00A55528" w:rsidRDefault="00A55528" w:rsidP="00311AAA">
      <w:pPr>
        <w:jc w:val="both"/>
        <w:rPr>
          <w:rFonts w:ascii="Times New Roman" w:hAnsi="Times New Roman" w:cs="Times New Roman"/>
          <w:bCs/>
          <w:sz w:val="24"/>
          <w:szCs w:val="24"/>
        </w:rPr>
      </w:pPr>
      <w:r>
        <w:rPr>
          <w:rFonts w:ascii="Times New Roman" w:hAnsi="Times New Roman" w:cs="Times New Roman"/>
          <w:bCs/>
          <w:sz w:val="24"/>
          <w:szCs w:val="24"/>
        </w:rPr>
        <w:tab/>
        <w:t xml:space="preserve">  - Căutați variabila </w:t>
      </w:r>
      <w:r>
        <w:rPr>
          <w:rFonts w:ascii="Times New Roman" w:hAnsi="Times New Roman" w:cs="Times New Roman"/>
          <w:b/>
          <w:bCs/>
          <w:sz w:val="24"/>
          <w:szCs w:val="24"/>
        </w:rPr>
        <w:t xml:space="preserve">Path </w:t>
      </w:r>
      <w:r>
        <w:rPr>
          <w:rFonts w:ascii="Times New Roman" w:hAnsi="Times New Roman" w:cs="Times New Roman"/>
          <w:bCs/>
          <w:sz w:val="24"/>
          <w:szCs w:val="24"/>
        </w:rPr>
        <w:t xml:space="preserve">și, în meniul de edit, după ultima valoare din câmpul Value </w:t>
      </w:r>
    </w:p>
    <w:p w:rsidR="00A55528" w:rsidRDefault="00A55528" w:rsidP="00311AAA">
      <w:pPr>
        <w:jc w:val="both"/>
        <w:rPr>
          <w:rFonts w:ascii="Times New Roman" w:hAnsi="Times New Roman" w:cs="Times New Roman"/>
          <w:bCs/>
          <w:sz w:val="24"/>
          <w:szCs w:val="24"/>
        </w:rPr>
      </w:pPr>
      <w:r>
        <w:rPr>
          <w:rFonts w:ascii="Times New Roman" w:hAnsi="Times New Roman" w:cs="Times New Roman"/>
          <w:bCs/>
          <w:sz w:val="24"/>
          <w:szCs w:val="24"/>
        </w:rPr>
        <w:tab/>
        <w:t xml:space="preserve">  adăugați ;%JAVA_HOME%\bin.</w:t>
      </w:r>
    </w:p>
    <w:p w:rsidR="00A55528" w:rsidRDefault="00A55528" w:rsidP="00311AAA">
      <w:pPr>
        <w:jc w:val="both"/>
        <w:rPr>
          <w:rFonts w:ascii="Times New Roman" w:hAnsi="Times New Roman" w:cs="Times New Roman"/>
          <w:bCs/>
          <w:sz w:val="24"/>
          <w:szCs w:val="24"/>
          <w:lang w:val="ro-RO"/>
        </w:rPr>
      </w:pPr>
      <w:r>
        <w:rPr>
          <w:rFonts w:ascii="Times New Roman" w:hAnsi="Times New Roman" w:cs="Times New Roman"/>
          <w:bCs/>
          <w:sz w:val="24"/>
          <w:szCs w:val="24"/>
        </w:rPr>
        <w:tab/>
        <w:t xml:space="preserve">  - Verificați că variabilele au fost setate corect introducand comanda “</w:t>
      </w:r>
      <w:r>
        <w:rPr>
          <w:rFonts w:ascii="Times New Roman" w:hAnsi="Times New Roman" w:cs="Times New Roman"/>
          <w:b/>
          <w:bCs/>
          <w:sz w:val="24"/>
          <w:szCs w:val="24"/>
        </w:rPr>
        <w:t>java -version</w:t>
      </w:r>
      <w:r>
        <w:rPr>
          <w:rFonts w:ascii="Times New Roman" w:hAnsi="Times New Roman" w:cs="Times New Roman"/>
          <w:bCs/>
          <w:sz w:val="24"/>
          <w:szCs w:val="24"/>
        </w:rPr>
        <w:t xml:space="preserve">” </w:t>
      </w:r>
      <w:r>
        <w:rPr>
          <w:rFonts w:ascii="Times New Roman" w:hAnsi="Times New Roman" w:cs="Times New Roman"/>
          <w:bCs/>
          <w:sz w:val="24"/>
          <w:szCs w:val="24"/>
          <w:lang w:val="ro-RO"/>
        </w:rPr>
        <w:t xml:space="preserve">în </w:t>
      </w:r>
    </w:p>
    <w:p w:rsidR="00A55528" w:rsidRDefault="00A55528" w:rsidP="00311AAA">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b/>
        <w:t xml:space="preserve">  în terminal;</w:t>
      </w:r>
    </w:p>
    <w:p w:rsidR="00A55528" w:rsidRDefault="00A55528" w:rsidP="00311AAA">
      <w:pPr>
        <w:jc w:val="both"/>
        <w:rPr>
          <w:rFonts w:ascii="Times New Roman" w:hAnsi="Times New Roman" w:cs="Times New Roman"/>
          <w:bCs/>
          <w:sz w:val="24"/>
          <w:szCs w:val="24"/>
          <w:lang w:val="ro-RO"/>
        </w:rPr>
      </w:pPr>
    </w:p>
    <w:p w:rsidR="000D44B6" w:rsidRDefault="00A55528" w:rsidP="00311AAA">
      <w:pPr>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ab/>
      </w:r>
    </w:p>
    <w:p w:rsidR="00A55528" w:rsidRDefault="000D44B6" w:rsidP="00311AAA">
      <w:pPr>
        <w:jc w:val="both"/>
        <w:rPr>
          <w:rFonts w:ascii="Times New Roman" w:hAnsi="Times New Roman" w:cs="Times New Roman"/>
          <w:bCs/>
          <w:sz w:val="24"/>
          <w:szCs w:val="24"/>
          <w:lang w:val="ro-RO"/>
        </w:rPr>
      </w:pPr>
      <w:r>
        <w:rPr>
          <w:rFonts w:ascii="Times New Roman" w:hAnsi="Times New Roman" w:cs="Times New Roman"/>
          <w:b/>
          <w:bCs/>
          <w:sz w:val="24"/>
          <w:szCs w:val="24"/>
          <w:lang w:val="ro-RO"/>
        </w:rPr>
        <w:tab/>
      </w:r>
      <w:r w:rsidR="00A55528">
        <w:rPr>
          <w:rFonts w:ascii="Times New Roman" w:hAnsi="Times New Roman" w:cs="Times New Roman"/>
          <w:b/>
          <w:bCs/>
          <w:sz w:val="24"/>
          <w:szCs w:val="24"/>
          <w:lang w:val="ro-RO"/>
        </w:rPr>
        <w:t>Linux</w:t>
      </w:r>
      <w:r w:rsidR="00A55528">
        <w:rPr>
          <w:rFonts w:ascii="Times New Roman" w:hAnsi="Times New Roman" w:cs="Times New Roman"/>
          <w:bCs/>
          <w:sz w:val="24"/>
          <w:szCs w:val="24"/>
          <w:lang w:val="ro-RO"/>
        </w:rPr>
        <w:t>:</w:t>
      </w:r>
    </w:p>
    <w:p w:rsidR="00A55528" w:rsidRDefault="00A55528" w:rsidP="00311AAA">
      <w:pPr>
        <w:jc w:val="both"/>
        <w:rPr>
          <w:rFonts w:ascii="Times New Roman" w:hAnsi="Times New Roman" w:cs="Times New Roman"/>
          <w:bCs/>
          <w:sz w:val="24"/>
          <w:szCs w:val="24"/>
        </w:rPr>
      </w:pPr>
      <w:r>
        <w:rPr>
          <w:rFonts w:ascii="Times New Roman" w:hAnsi="Times New Roman" w:cs="Times New Roman"/>
          <w:bCs/>
          <w:sz w:val="24"/>
          <w:szCs w:val="24"/>
        </w:rPr>
        <w:tab/>
        <w:t xml:space="preserve">  </w:t>
      </w:r>
      <w:r>
        <w:rPr>
          <w:rFonts w:ascii="Times New Roman" w:hAnsi="Times New Roman" w:cs="Times New Roman"/>
          <w:bCs/>
          <w:sz w:val="24"/>
          <w:szCs w:val="24"/>
          <w:lang w:val="ro-RO"/>
        </w:rPr>
        <w:t xml:space="preserve">- Editați fișierul de pornire </w:t>
      </w:r>
      <w:r>
        <w:rPr>
          <w:rFonts w:ascii="Times New Roman" w:hAnsi="Times New Roman" w:cs="Times New Roman"/>
          <w:bCs/>
          <w:sz w:val="24"/>
          <w:szCs w:val="24"/>
        </w:rPr>
        <w:t>(~/ .bashrc);</w:t>
      </w:r>
    </w:p>
    <w:p w:rsidR="00A55528" w:rsidRDefault="00A55528" w:rsidP="00311AAA">
      <w:pPr>
        <w:jc w:val="both"/>
        <w:rPr>
          <w:rFonts w:ascii="Times New Roman" w:hAnsi="Times New Roman" w:cs="Times New Roman"/>
          <w:bCs/>
          <w:sz w:val="24"/>
          <w:szCs w:val="24"/>
        </w:rPr>
      </w:pPr>
      <w:r>
        <w:rPr>
          <w:rFonts w:ascii="Times New Roman" w:hAnsi="Times New Roman" w:cs="Times New Roman"/>
          <w:bCs/>
          <w:sz w:val="24"/>
          <w:szCs w:val="24"/>
        </w:rPr>
        <w:tab/>
        <w:t xml:space="preserve">  - export</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JAVA_HOME </w:t>
      </w:r>
      <w:r>
        <w:rPr>
          <w:rFonts w:ascii="Times New Roman" w:hAnsi="Times New Roman" w:cs="Times New Roman"/>
          <w:b/>
          <w:bCs/>
          <w:sz w:val="24"/>
          <w:szCs w:val="24"/>
        </w:rPr>
        <w:t xml:space="preserve">= </w:t>
      </w:r>
      <w:r>
        <w:rPr>
          <w:rFonts w:ascii="Times New Roman" w:hAnsi="Times New Roman" w:cs="Times New Roman"/>
          <w:bCs/>
          <w:iCs/>
          <w:sz w:val="24"/>
          <w:szCs w:val="24"/>
        </w:rPr>
        <w:t>folderul de Java;</w:t>
      </w:r>
    </w:p>
    <w:p w:rsidR="00A55528" w:rsidRDefault="00A55528" w:rsidP="00311AAA">
      <w:pPr>
        <w:jc w:val="both"/>
        <w:rPr>
          <w:rFonts w:ascii="Times New Roman" w:hAnsi="Times New Roman" w:cs="Times New Roman"/>
          <w:bCs/>
          <w:sz w:val="24"/>
          <w:szCs w:val="24"/>
        </w:rPr>
      </w:pPr>
      <w:r>
        <w:rPr>
          <w:rFonts w:ascii="Times New Roman" w:hAnsi="Times New Roman" w:cs="Times New Roman"/>
          <w:b/>
          <w:bCs/>
          <w:sz w:val="24"/>
          <w:szCs w:val="24"/>
        </w:rPr>
        <w:tab/>
        <w:t xml:space="preserve">  - </w:t>
      </w:r>
      <w:r>
        <w:rPr>
          <w:rFonts w:ascii="Times New Roman" w:hAnsi="Times New Roman" w:cs="Times New Roman"/>
          <w:bCs/>
          <w:sz w:val="24"/>
          <w:szCs w:val="24"/>
        </w:rPr>
        <w:t>export</w:t>
      </w:r>
      <w:r>
        <w:rPr>
          <w:rFonts w:ascii="Times New Roman" w:hAnsi="Times New Roman" w:cs="Times New Roman"/>
          <w:b/>
          <w:bCs/>
          <w:sz w:val="24"/>
          <w:szCs w:val="24"/>
        </w:rPr>
        <w:t xml:space="preserve"> </w:t>
      </w:r>
      <w:r>
        <w:rPr>
          <w:rFonts w:ascii="Times New Roman" w:hAnsi="Times New Roman" w:cs="Times New Roman"/>
          <w:bCs/>
          <w:sz w:val="24"/>
          <w:szCs w:val="24"/>
        </w:rPr>
        <w:t>PATH</w:t>
      </w:r>
      <w:r>
        <w:rPr>
          <w:rFonts w:ascii="Times New Roman" w:hAnsi="Times New Roman" w:cs="Times New Roman"/>
          <w:b/>
          <w:bCs/>
          <w:sz w:val="24"/>
          <w:szCs w:val="24"/>
        </w:rPr>
        <w:t xml:space="preserve"> = $</w:t>
      </w:r>
      <w:r>
        <w:rPr>
          <w:rFonts w:ascii="Times New Roman" w:hAnsi="Times New Roman" w:cs="Times New Roman"/>
          <w:bCs/>
          <w:sz w:val="24"/>
          <w:szCs w:val="24"/>
        </w:rPr>
        <w:t>JAVA_HOME</w:t>
      </w:r>
      <w:r>
        <w:rPr>
          <w:rFonts w:ascii="Times New Roman" w:hAnsi="Times New Roman" w:cs="Times New Roman"/>
          <w:b/>
          <w:bCs/>
          <w:sz w:val="24"/>
          <w:szCs w:val="24"/>
        </w:rPr>
        <w:t>/</w:t>
      </w:r>
      <w:r>
        <w:rPr>
          <w:rFonts w:ascii="Times New Roman" w:hAnsi="Times New Roman" w:cs="Times New Roman"/>
          <w:bCs/>
          <w:sz w:val="24"/>
          <w:szCs w:val="24"/>
        </w:rPr>
        <w:t>bin:$PATH;</w:t>
      </w:r>
    </w:p>
    <w:p w:rsidR="00A55528" w:rsidRDefault="00A55528" w:rsidP="00311AAA">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b/>
        <w:t xml:space="preserve">  - Salvați și închideți fișierul;</w:t>
      </w:r>
    </w:p>
    <w:p w:rsidR="00A55528" w:rsidRDefault="00A55528" w:rsidP="00311AAA">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b/>
        <w:t xml:space="preserve">  - </w:t>
      </w:r>
      <w:r>
        <w:rPr>
          <w:rFonts w:ascii="Times New Roman" w:hAnsi="Times New Roman" w:cs="Times New Roman"/>
          <w:bCs/>
          <w:sz w:val="24"/>
          <w:szCs w:val="24"/>
        </w:rPr>
        <w:t>Verificați că variabilele au fost setate corect introducand comanda “</w:t>
      </w:r>
      <w:r>
        <w:rPr>
          <w:rFonts w:ascii="Times New Roman" w:hAnsi="Times New Roman" w:cs="Times New Roman"/>
          <w:b/>
          <w:bCs/>
          <w:sz w:val="24"/>
          <w:szCs w:val="24"/>
        </w:rPr>
        <w:t>% java -version</w:t>
      </w:r>
      <w:r>
        <w:rPr>
          <w:rFonts w:ascii="Times New Roman" w:hAnsi="Times New Roman" w:cs="Times New Roman"/>
          <w:bCs/>
          <w:sz w:val="24"/>
          <w:szCs w:val="24"/>
        </w:rPr>
        <w:t xml:space="preserve">” </w:t>
      </w:r>
    </w:p>
    <w:p w:rsidR="00A55528" w:rsidRPr="000D44B6" w:rsidRDefault="00A55528" w:rsidP="00311AAA">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b/>
        <w:t xml:space="preserve">  în terminal;</w:t>
      </w:r>
    </w:p>
    <w:p w:rsidR="00A55528" w:rsidRDefault="00A55528" w:rsidP="00311AAA">
      <w:pPr>
        <w:jc w:val="both"/>
        <w:rPr>
          <w:rFonts w:ascii="Times New Roman" w:hAnsi="Times New Roman" w:cs="Times New Roman"/>
          <w:b/>
          <w:bCs/>
          <w:sz w:val="24"/>
          <w:szCs w:val="24"/>
          <w:lang w:val="ro-RO"/>
        </w:rPr>
      </w:pPr>
    </w:p>
    <w:p w:rsidR="00355A1B" w:rsidRDefault="00355A1B" w:rsidP="00311AAA">
      <w:pPr>
        <w:jc w:val="both"/>
        <w:rPr>
          <w:rFonts w:ascii="Times New Roman" w:hAnsi="Times New Roman" w:cs="Times New Roman"/>
          <w:b/>
          <w:bCs/>
          <w:sz w:val="24"/>
          <w:szCs w:val="24"/>
          <w:lang w:val="ro-RO"/>
        </w:rPr>
      </w:pPr>
    </w:p>
    <w:p w:rsidR="00A55528" w:rsidRDefault="00A55528" w:rsidP="00311AAA">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4.1.3. Instalare Eclipse</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Pentru descărcarea acestui program se accesează link-ul următor:</w:t>
      </w:r>
      <w:r>
        <w:t xml:space="preserve"> </w:t>
      </w:r>
      <w:hyperlink r:id="rId21" w:history="1">
        <w:r>
          <w:rPr>
            <w:rStyle w:val="Hyperlink"/>
            <w:rFonts w:ascii="Times New Roman" w:hAnsi="Times New Roman" w:cs="Times New Roman"/>
            <w:sz w:val="24"/>
            <w:szCs w:val="24"/>
          </w:rPr>
          <w:t>http://www.eclipse.org/downloads/packages/eclipse-ide-java-ee-developers/keplersr2</w:t>
        </w:r>
      </w:hyperlink>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 xml:space="preserve">Se selectează din partea dreaptă a paginii sistemul de operare, apoi se apasă pe butonul </w:t>
      </w:r>
      <w:r>
        <w:rPr>
          <w:rFonts w:ascii="Times New Roman" w:hAnsi="Times New Roman" w:cs="Times New Roman"/>
          <w:b/>
          <w:sz w:val="24"/>
          <w:szCs w:val="24"/>
        </w:rPr>
        <w:t>Download</w:t>
      </w:r>
      <w:r>
        <w:rPr>
          <w:rFonts w:ascii="Times New Roman" w:hAnsi="Times New Roman" w:cs="Times New Roman"/>
          <w:sz w:val="24"/>
          <w:szCs w:val="24"/>
        </w:rPr>
        <w:t xml:space="preserve"> pentru a începe descărcarea programului. După ce descărcarea s-a finalizat, nu este   nevoie de instalare, doar accesați fișierul executabil </w:t>
      </w:r>
      <w:r>
        <w:rPr>
          <w:rFonts w:ascii="Times New Roman" w:hAnsi="Times New Roman" w:cs="Times New Roman"/>
          <w:b/>
          <w:sz w:val="24"/>
          <w:szCs w:val="24"/>
        </w:rPr>
        <w:t xml:space="preserve">eclipse.exe </w:t>
      </w:r>
      <w:r>
        <w:rPr>
          <w:rFonts w:ascii="Times New Roman" w:hAnsi="Times New Roman" w:cs="Times New Roman"/>
          <w:sz w:val="24"/>
          <w:szCs w:val="24"/>
        </w:rPr>
        <w:t>pentru a deschide programul.</w:t>
      </w:r>
    </w:p>
    <w:p w:rsidR="00915076"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rPr>
        <w:tab/>
        <w:t xml:space="preserve">Pentru suportul de Spring și Maven este nevoie să instalăm extensia </w:t>
      </w:r>
      <w:r>
        <w:rPr>
          <w:rFonts w:ascii="Times New Roman" w:hAnsi="Times New Roman" w:cs="Times New Roman"/>
          <w:b/>
          <w:sz w:val="24"/>
          <w:szCs w:val="24"/>
        </w:rPr>
        <w:t xml:space="preserve">Spring Tools </w:t>
      </w:r>
      <w:r>
        <w:rPr>
          <w:rFonts w:ascii="Times New Roman" w:hAnsi="Times New Roman" w:cs="Times New Roman"/>
          <w:sz w:val="24"/>
          <w:szCs w:val="24"/>
        </w:rPr>
        <w:t xml:space="preserve">După deschiderea programului Eclipse, se accesează opțiunea </w:t>
      </w:r>
      <w:r>
        <w:rPr>
          <w:rFonts w:ascii="Times New Roman" w:hAnsi="Times New Roman" w:cs="Times New Roman"/>
          <w:b/>
          <w:sz w:val="24"/>
          <w:szCs w:val="24"/>
        </w:rPr>
        <w:t>Help</w:t>
      </w:r>
      <w:r>
        <w:rPr>
          <w:rFonts w:ascii="Times New Roman" w:hAnsi="Times New Roman" w:cs="Times New Roman"/>
          <w:sz w:val="24"/>
          <w:szCs w:val="24"/>
        </w:rPr>
        <w:t xml:space="preserve"> din bara de instrumente de sus, apoi se selectează </w:t>
      </w:r>
      <w:r>
        <w:rPr>
          <w:rFonts w:ascii="Times New Roman" w:hAnsi="Times New Roman" w:cs="Times New Roman"/>
          <w:b/>
          <w:sz w:val="24"/>
          <w:szCs w:val="24"/>
        </w:rPr>
        <w:t>Eclipse Marketplace</w:t>
      </w:r>
      <w:r>
        <w:rPr>
          <w:rFonts w:ascii="Times New Roman" w:hAnsi="Times New Roman" w:cs="Times New Roman"/>
          <w:sz w:val="24"/>
          <w:szCs w:val="24"/>
        </w:rPr>
        <w:t xml:space="preserve">. Din fereastra care apare, se selecteaza meniul </w:t>
      </w:r>
      <w:r>
        <w:rPr>
          <w:rFonts w:ascii="Times New Roman" w:hAnsi="Times New Roman" w:cs="Times New Roman"/>
          <w:b/>
          <w:sz w:val="24"/>
          <w:szCs w:val="24"/>
        </w:rPr>
        <w:t xml:space="preserve">Search </w:t>
      </w:r>
      <w:r>
        <w:rPr>
          <w:rFonts w:ascii="Times New Roman" w:hAnsi="Times New Roman" w:cs="Times New Roman"/>
          <w:sz w:val="24"/>
          <w:szCs w:val="24"/>
        </w:rPr>
        <w:t xml:space="preserve">și în casuța de </w:t>
      </w:r>
      <w:r>
        <w:rPr>
          <w:rFonts w:ascii="Times New Roman" w:hAnsi="Times New Roman" w:cs="Times New Roman"/>
          <w:b/>
          <w:sz w:val="24"/>
          <w:szCs w:val="24"/>
        </w:rPr>
        <w:t xml:space="preserve">Find </w:t>
      </w:r>
      <w:r>
        <w:rPr>
          <w:rFonts w:ascii="Times New Roman" w:hAnsi="Times New Roman" w:cs="Times New Roman"/>
          <w:sz w:val="24"/>
          <w:szCs w:val="24"/>
        </w:rPr>
        <w:t xml:space="preserve">se introduce textul “Spring Tools Suite” </w:t>
      </w:r>
      <w:r>
        <w:rPr>
          <w:rFonts w:ascii="Times New Roman" w:hAnsi="Times New Roman" w:cs="Times New Roman"/>
          <w:sz w:val="24"/>
          <w:szCs w:val="24"/>
          <w:lang w:val="ro-RO"/>
        </w:rPr>
        <w:t>și apăsați Enter. Din</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rezultatele apărute se caută </w:t>
      </w:r>
      <w:r>
        <w:rPr>
          <w:rFonts w:ascii="Times New Roman" w:hAnsi="Times New Roman" w:cs="Times New Roman"/>
          <w:sz w:val="24"/>
          <w:szCs w:val="24"/>
        </w:rPr>
        <w:t>“</w:t>
      </w:r>
      <w:r>
        <w:rPr>
          <w:rFonts w:ascii="Times New Roman" w:hAnsi="Times New Roman" w:cs="Times New Roman"/>
          <w:b/>
          <w:sz w:val="24"/>
          <w:szCs w:val="24"/>
          <w:lang w:val="ro-RO"/>
        </w:rPr>
        <w:t>Spring Tools Suite (STS)</w:t>
      </w:r>
      <w:r>
        <w:rPr>
          <w:rFonts w:ascii="Times New Roman" w:hAnsi="Times New Roman" w:cs="Times New Roman"/>
          <w:sz w:val="24"/>
          <w:szCs w:val="24"/>
          <w:lang w:val="ro-RO"/>
        </w:rPr>
        <w:t xml:space="preserve"> </w:t>
      </w:r>
      <w:r>
        <w:rPr>
          <w:rFonts w:ascii="Times New Roman" w:hAnsi="Times New Roman" w:cs="Times New Roman"/>
          <w:b/>
          <w:sz w:val="24"/>
          <w:szCs w:val="24"/>
        </w:rPr>
        <w:t>for Eclipse Kepler (4.3) 3.6.4. RELEASE</w:t>
      </w:r>
      <w:r>
        <w:rPr>
          <w:rFonts w:ascii="Times New Roman" w:hAnsi="Times New Roman" w:cs="Times New Roman"/>
          <w:sz w:val="24"/>
          <w:szCs w:val="24"/>
        </w:rPr>
        <w:t>” (versiunea actual</w:t>
      </w:r>
      <w:r>
        <w:rPr>
          <w:rFonts w:ascii="Times New Roman" w:hAnsi="Times New Roman" w:cs="Times New Roman"/>
          <w:sz w:val="24"/>
          <w:szCs w:val="24"/>
          <w:lang w:val="ro-RO"/>
        </w:rPr>
        <w:t xml:space="preserve">ă la momentul redactării acestui document) și apoi </w:t>
      </w:r>
      <w:r>
        <w:rPr>
          <w:rFonts w:ascii="Times New Roman" w:hAnsi="Times New Roman" w:cs="Times New Roman"/>
          <w:b/>
          <w:sz w:val="24"/>
          <w:szCs w:val="24"/>
          <w:lang w:val="ro-RO"/>
        </w:rPr>
        <w:t xml:space="preserve">Install. </w:t>
      </w:r>
      <w:r>
        <w:rPr>
          <w:rFonts w:ascii="Times New Roman" w:hAnsi="Times New Roman" w:cs="Times New Roman"/>
          <w:sz w:val="24"/>
          <w:szCs w:val="24"/>
          <w:lang w:val="ro-RO"/>
        </w:rPr>
        <w:t>Urmați pașii indicați din fereastră pentru a finaliza instalarea.</w:t>
      </w:r>
    </w:p>
    <w:p w:rsidR="00C949B6" w:rsidRPr="00915076" w:rsidRDefault="00A55528" w:rsidP="00311AAA">
      <w:pPr>
        <w:jc w:val="both"/>
        <w:rPr>
          <w:rFonts w:ascii="Times New Roman" w:hAnsi="Times New Roman" w:cs="Times New Roman"/>
          <w:sz w:val="24"/>
          <w:szCs w:val="24"/>
          <w:lang w:val="ro-RO"/>
        </w:rPr>
      </w:pPr>
      <w:r>
        <w:rPr>
          <w:rFonts w:ascii="Times New Roman" w:hAnsi="Times New Roman" w:cs="Times New Roman"/>
          <w:b/>
          <w:sz w:val="24"/>
          <w:szCs w:val="24"/>
        </w:rPr>
        <w:lastRenderedPageBreak/>
        <w:br/>
        <w:t>﻿</w:t>
      </w:r>
      <w:r>
        <w:rPr>
          <w:rFonts w:ascii="Times New Roman" w:hAnsi="Times New Roman" w:cs="Times New Roman"/>
          <w:b/>
          <w:sz w:val="24"/>
          <w:szCs w:val="24"/>
        </w:rPr>
        <w:tab/>
      </w:r>
    </w:p>
    <w:p w:rsidR="00A55528" w:rsidRDefault="00C949B6" w:rsidP="001871FC">
      <w:pPr>
        <w:rPr>
          <w:rFonts w:ascii="Times New Roman" w:hAnsi="Times New Roman" w:cs="Times New Roman"/>
          <w:b/>
          <w:sz w:val="24"/>
          <w:szCs w:val="24"/>
        </w:rPr>
      </w:pPr>
      <w:r>
        <w:rPr>
          <w:rFonts w:ascii="Times New Roman" w:hAnsi="Times New Roman" w:cs="Times New Roman"/>
          <w:b/>
          <w:sz w:val="24"/>
          <w:szCs w:val="24"/>
        </w:rPr>
        <w:tab/>
      </w:r>
      <w:r w:rsidR="00A55528">
        <w:rPr>
          <w:rFonts w:ascii="Times New Roman" w:hAnsi="Times New Roman" w:cs="Times New Roman"/>
          <w:b/>
          <w:sz w:val="24"/>
          <w:szCs w:val="24"/>
        </w:rPr>
        <w:t>4.2. Prezentarea aplicației</w:t>
      </w:r>
      <w:r w:rsidR="00A55528">
        <w:rPr>
          <w:rFonts w:ascii="Times New Roman" w:hAnsi="Times New Roman" w:cs="Times New Roman"/>
          <w:b/>
          <w:sz w:val="24"/>
          <w:szCs w:val="24"/>
        </w:rPr>
        <w:br/>
        <w:t>    </w:t>
      </w:r>
      <w:r w:rsidR="00A55528">
        <w:rPr>
          <w:rFonts w:ascii="Times New Roman" w:hAnsi="Times New Roman" w:cs="Times New Roman"/>
          <w:b/>
          <w:sz w:val="24"/>
          <w:szCs w:val="24"/>
        </w:rPr>
        <w:tab/>
        <w:t>4.2.1. Baza de date</w:t>
      </w:r>
    </w:p>
    <w:p w:rsidR="00A55528" w:rsidRDefault="00A55528" w:rsidP="00311AAA">
      <w:pPr>
        <w:jc w:val="both"/>
        <w:rPr>
          <w:rFonts w:ascii="Times New Roman" w:hAnsi="Times New Roman" w:cs="Times New Roman"/>
          <w:sz w:val="24"/>
          <w:szCs w:val="24"/>
        </w:rPr>
      </w:pPr>
      <w:r>
        <w:rPr>
          <w:rFonts w:ascii="Times New Roman" w:hAnsi="Times New Roman" w:cs="Times New Roman"/>
          <w:b/>
          <w:sz w:val="24"/>
          <w:szCs w:val="24"/>
        </w:rPr>
        <w:br/>
        <w:t>   </w:t>
      </w:r>
      <w:r>
        <w:rPr>
          <w:rFonts w:ascii="Times New Roman" w:hAnsi="Times New Roman" w:cs="Times New Roman"/>
          <w:b/>
          <w:sz w:val="24"/>
          <w:szCs w:val="24"/>
        </w:rPr>
        <w:tab/>
      </w:r>
      <w:r>
        <w:rPr>
          <w:rFonts w:ascii="Times New Roman" w:hAnsi="Times New Roman" w:cs="Times New Roman"/>
          <w:sz w:val="24"/>
          <w:szCs w:val="24"/>
          <w:lang w:val="ro-RO"/>
        </w:rPr>
        <w:t>Î</w:t>
      </w:r>
      <w:r>
        <w:rPr>
          <w:rFonts w:ascii="Times New Roman" w:hAnsi="Times New Roman" w:cs="Times New Roman"/>
          <w:sz w:val="24"/>
          <w:szCs w:val="24"/>
        </w:rPr>
        <w:t>n continuare vom vizualiza structura bazei de date. Instrucțiunile pentru crearea</w:t>
      </w:r>
      <w:r>
        <w:rPr>
          <w:rFonts w:ascii="Times New Roman" w:hAnsi="Times New Roman" w:cs="Times New Roman"/>
          <w:sz w:val="24"/>
          <w:szCs w:val="24"/>
        </w:rPr>
        <w:br/>
        <w:t>acesteia sunt trecute în Anexa</w:t>
      </w:r>
      <w:r w:rsidR="00991D0F">
        <w:rPr>
          <w:rFonts w:ascii="Times New Roman" w:hAnsi="Times New Roman" w:cs="Times New Roman"/>
          <w:sz w:val="24"/>
          <w:szCs w:val="24"/>
        </w:rPr>
        <w:t xml:space="preserve"> 1.</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tab/>
        <w:t>Baza de date este formată din 7 tabele: USERS, ASSETS, REQUESTS, TRANSACTIONS, COMPLAINTS, DEPARTMENTS și COUNTRY.</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tab/>
        <w:t>Asocierile dintre acestea sunt următoarele:</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br/>
      </w:r>
      <w:r w:rsidRPr="001871FC">
        <w:rPr>
          <w:rFonts w:ascii="Times New Roman" w:hAnsi="Times New Roman" w:cs="Times New Roman"/>
          <w:sz w:val="24"/>
          <w:szCs w:val="24"/>
        </w:rPr>
        <w:t>USERS    1:n   ASSETS cu cheia străin</w:t>
      </w:r>
      <w:r w:rsidR="007525C4" w:rsidRPr="001871FC">
        <w:rPr>
          <w:rFonts w:ascii="Times New Roman" w:hAnsi="Times New Roman" w:cs="Times New Roman"/>
          <w:sz w:val="24"/>
          <w:szCs w:val="24"/>
        </w:rPr>
        <w:t>ă</w:t>
      </w:r>
      <w:r w:rsidRPr="001871FC">
        <w:rPr>
          <w:rFonts w:ascii="Times New Roman" w:hAnsi="Times New Roman" w:cs="Times New Roman"/>
          <w:sz w:val="24"/>
          <w:szCs w:val="24"/>
        </w:rPr>
        <w:t xml:space="preserve"> în ASSETS cu numele ID_USER;</w:t>
      </w:r>
      <w:r w:rsidRPr="001871FC">
        <w:rPr>
          <w:rFonts w:ascii="Times New Roman" w:hAnsi="Times New Roman" w:cs="Times New Roman"/>
          <w:sz w:val="24"/>
          <w:szCs w:val="24"/>
        </w:rPr>
        <w:br/>
        <w:t xml:space="preserve">USERS    1:n   REQUESTS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REQUESTS cu numele ID_USER;</w:t>
      </w:r>
      <w:r w:rsidRPr="001871FC">
        <w:rPr>
          <w:rFonts w:ascii="Times New Roman" w:hAnsi="Times New Roman" w:cs="Times New Roman"/>
          <w:sz w:val="24"/>
          <w:szCs w:val="24"/>
        </w:rPr>
        <w:br/>
        <w:t xml:space="preserve">USERS    1:n   TRANSACTIONS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TRANSACTIONS cu numele ID_USER;</w:t>
      </w:r>
      <w:r w:rsidRPr="001871FC">
        <w:rPr>
          <w:rFonts w:ascii="Times New Roman" w:hAnsi="Times New Roman" w:cs="Times New Roman"/>
          <w:sz w:val="24"/>
          <w:szCs w:val="24"/>
        </w:rPr>
        <w:br/>
        <w:t xml:space="preserve">USERS    1:n   COMPLAINTS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COMPLAINTS cu numele ID_USER;</w:t>
      </w:r>
      <w:r w:rsidRPr="001871FC">
        <w:rPr>
          <w:rFonts w:ascii="Times New Roman" w:hAnsi="Times New Roman" w:cs="Times New Roman"/>
          <w:sz w:val="24"/>
          <w:szCs w:val="24"/>
        </w:rPr>
        <w:br/>
        <w:t xml:space="preserve">USERS    n:1   DEPARTMENTS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USERS cu numele ID_DEPARTMENT;</w:t>
      </w:r>
      <w:r w:rsidRPr="001871FC">
        <w:rPr>
          <w:rFonts w:ascii="Times New Roman" w:hAnsi="Times New Roman" w:cs="Times New Roman"/>
          <w:sz w:val="24"/>
          <w:szCs w:val="24"/>
        </w:rPr>
        <w:br/>
      </w:r>
      <w:r w:rsidRPr="001871FC">
        <w:rPr>
          <w:rFonts w:ascii="Times New Roman" w:hAnsi="Times New Roman" w:cs="Times New Roman"/>
          <w:sz w:val="24"/>
          <w:szCs w:val="24"/>
        </w:rPr>
        <w:br/>
        <w:t xml:space="preserve">ASSETS   1:n   REQUESTS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REQUESTS cu numele ID_ASSET;</w:t>
      </w:r>
      <w:r w:rsidRPr="001871FC">
        <w:rPr>
          <w:rFonts w:ascii="Times New Roman" w:hAnsi="Times New Roman" w:cs="Times New Roman"/>
          <w:sz w:val="24"/>
          <w:szCs w:val="24"/>
        </w:rPr>
        <w:br/>
        <w:t xml:space="preserve">ASSETS   1:n   TRANSACTIONS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TRANSACTIONS cu numele ID_ASSET;</w:t>
      </w:r>
      <w:r w:rsidRPr="001871FC">
        <w:rPr>
          <w:rFonts w:ascii="Times New Roman" w:hAnsi="Times New Roman" w:cs="Times New Roman"/>
          <w:sz w:val="24"/>
          <w:szCs w:val="24"/>
        </w:rPr>
        <w:br/>
        <w:t xml:space="preserve">ASSETS   1:n   COMPLAINTS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COMPLAINTS cu numele ID_ASSET;</w:t>
      </w:r>
      <w:r w:rsidRPr="001871FC">
        <w:rPr>
          <w:rFonts w:ascii="Times New Roman" w:hAnsi="Times New Roman" w:cs="Times New Roman"/>
          <w:sz w:val="24"/>
          <w:szCs w:val="24"/>
        </w:rPr>
        <w:br/>
        <w:t xml:space="preserve">ASSETS   n:1   USERS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ASSETS cu numele ID_USER;</w:t>
      </w:r>
      <w:r w:rsidRPr="001871FC">
        <w:rPr>
          <w:rFonts w:ascii="Times New Roman" w:hAnsi="Times New Roman" w:cs="Times New Roman"/>
          <w:sz w:val="24"/>
          <w:szCs w:val="24"/>
        </w:rPr>
        <w:br/>
      </w:r>
      <w:r w:rsidRPr="001871FC">
        <w:rPr>
          <w:rFonts w:ascii="Times New Roman" w:hAnsi="Times New Roman" w:cs="Times New Roman"/>
          <w:sz w:val="24"/>
          <w:szCs w:val="24"/>
        </w:rPr>
        <w:br/>
        <w:t xml:space="preserve">REQUESTS   n:1   USERS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REQUESTS cu numele ID_USER;</w:t>
      </w:r>
      <w:r w:rsidRPr="001871FC">
        <w:rPr>
          <w:rFonts w:ascii="Times New Roman" w:hAnsi="Times New Roman" w:cs="Times New Roman"/>
          <w:sz w:val="24"/>
          <w:szCs w:val="24"/>
        </w:rPr>
        <w:br/>
        <w:t xml:space="preserve">REQUESTS   n:1   ASSETS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REQUESTS cu numele ID_ASSET;</w:t>
      </w:r>
      <w:r w:rsidRPr="001871FC">
        <w:rPr>
          <w:rFonts w:ascii="Times New Roman" w:hAnsi="Times New Roman" w:cs="Times New Roman"/>
          <w:sz w:val="24"/>
          <w:szCs w:val="24"/>
        </w:rPr>
        <w:br/>
      </w:r>
      <w:r w:rsidRPr="001871FC">
        <w:rPr>
          <w:rFonts w:ascii="Times New Roman" w:hAnsi="Times New Roman" w:cs="Times New Roman"/>
          <w:sz w:val="24"/>
          <w:szCs w:val="24"/>
        </w:rPr>
        <w:br/>
        <w:t xml:space="preserve">TRANSACTIONS   n:1  USERS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TRANSACTIONS cu numele ID_USER;</w:t>
      </w:r>
      <w:r w:rsidRPr="001871FC">
        <w:rPr>
          <w:rFonts w:ascii="Times New Roman" w:hAnsi="Times New Roman" w:cs="Times New Roman"/>
          <w:sz w:val="24"/>
          <w:szCs w:val="24"/>
        </w:rPr>
        <w:br/>
        <w:t xml:space="preserve">TRANSACTIONS   n:1  ASSETS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TRANSACTIONS cu numele ID_ASSET;</w:t>
      </w:r>
      <w:r w:rsidRPr="001871FC">
        <w:rPr>
          <w:rFonts w:ascii="Times New Roman" w:hAnsi="Times New Roman" w:cs="Times New Roman"/>
          <w:sz w:val="24"/>
          <w:szCs w:val="24"/>
        </w:rPr>
        <w:br/>
      </w:r>
      <w:r w:rsidRPr="001871FC">
        <w:rPr>
          <w:rFonts w:ascii="Times New Roman" w:hAnsi="Times New Roman" w:cs="Times New Roman"/>
          <w:sz w:val="24"/>
          <w:szCs w:val="24"/>
        </w:rPr>
        <w:br/>
        <w:t xml:space="preserve">COMPLAINTS   n:1  USERS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COMPLAINTS cu numele ID_USER;</w:t>
      </w:r>
      <w:r w:rsidRPr="001871FC">
        <w:rPr>
          <w:rFonts w:ascii="Times New Roman" w:hAnsi="Times New Roman" w:cs="Times New Roman"/>
          <w:sz w:val="24"/>
          <w:szCs w:val="24"/>
        </w:rPr>
        <w:br/>
        <w:t xml:space="preserve">COMPLAINTS   n:1   ASSETS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COMPLAINTS cu numele ID_ASSET;</w:t>
      </w:r>
      <w:r w:rsidRPr="001871FC">
        <w:rPr>
          <w:rFonts w:ascii="Times New Roman" w:hAnsi="Times New Roman" w:cs="Times New Roman"/>
          <w:sz w:val="24"/>
          <w:szCs w:val="24"/>
        </w:rPr>
        <w:br/>
      </w:r>
      <w:r w:rsidRPr="001871FC">
        <w:rPr>
          <w:rFonts w:ascii="Times New Roman" w:hAnsi="Times New Roman" w:cs="Times New Roman"/>
          <w:sz w:val="24"/>
          <w:szCs w:val="24"/>
        </w:rPr>
        <w:br/>
        <w:t xml:space="preserve">DEPARTMENTS    1:n   USERS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USERS cu numele ID_DEPARTMENT;</w:t>
      </w:r>
      <w:r w:rsidRPr="001871FC">
        <w:rPr>
          <w:rFonts w:ascii="Times New Roman" w:hAnsi="Times New Roman" w:cs="Times New Roman"/>
          <w:sz w:val="24"/>
          <w:szCs w:val="24"/>
        </w:rPr>
        <w:br/>
      </w:r>
      <w:r w:rsidRPr="001871FC">
        <w:rPr>
          <w:rFonts w:ascii="Times New Roman" w:hAnsi="Times New Roman" w:cs="Times New Roman"/>
          <w:sz w:val="24"/>
          <w:szCs w:val="24"/>
        </w:rPr>
        <w:br/>
        <w:t xml:space="preserve">COUNTRY    1:n   DEPARTMENTS cu cheia </w:t>
      </w:r>
      <w:r w:rsidR="007525C4" w:rsidRPr="001871FC">
        <w:rPr>
          <w:rFonts w:ascii="Times New Roman" w:hAnsi="Times New Roman" w:cs="Times New Roman"/>
          <w:sz w:val="24"/>
          <w:szCs w:val="24"/>
        </w:rPr>
        <w:t xml:space="preserve">străină </w:t>
      </w:r>
      <w:r w:rsidRPr="001871FC">
        <w:rPr>
          <w:rFonts w:ascii="Times New Roman" w:hAnsi="Times New Roman" w:cs="Times New Roman"/>
          <w:sz w:val="24"/>
          <w:szCs w:val="24"/>
        </w:rPr>
        <w:t>în DEPARTMENTS cu numele ID_COUNTRY</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r>
    </w:p>
    <w:p w:rsidR="00A55528" w:rsidRDefault="00A55528" w:rsidP="00311AA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C7878C" wp14:editId="69A7A8C6">
            <wp:extent cx="5943600" cy="3762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A55528" w:rsidRDefault="00156B48" w:rsidP="00571AB9">
      <w:pPr>
        <w:jc w:val="center"/>
        <w:rPr>
          <w:rFonts w:ascii="Times New Roman" w:hAnsi="Times New Roman" w:cs="Times New Roman"/>
          <w:sz w:val="24"/>
          <w:szCs w:val="24"/>
        </w:rPr>
      </w:pPr>
      <w:r>
        <w:rPr>
          <w:rFonts w:ascii="Times New Roman" w:hAnsi="Times New Roman" w:cs="Times New Roman"/>
          <w:sz w:val="24"/>
          <w:szCs w:val="24"/>
        </w:rPr>
        <w:t>Figura</w:t>
      </w:r>
      <w:r w:rsidR="00A55528">
        <w:rPr>
          <w:rFonts w:ascii="Times New Roman" w:hAnsi="Times New Roman" w:cs="Times New Roman"/>
          <w:sz w:val="24"/>
          <w:szCs w:val="24"/>
        </w:rPr>
        <w:t xml:space="preserve"> 4.1 Schema bazei de date</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r>
    </w:p>
    <w:p w:rsidR="00BE420B"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r>
    </w:p>
    <w:p w:rsidR="00A55528" w:rsidRDefault="00BE420B" w:rsidP="00311AAA">
      <w:pPr>
        <w:jc w:val="both"/>
        <w:rPr>
          <w:rFonts w:ascii="Times New Roman" w:hAnsi="Times New Roman" w:cs="Times New Roman"/>
          <w:sz w:val="24"/>
          <w:szCs w:val="24"/>
        </w:rPr>
      </w:pPr>
      <w:r>
        <w:rPr>
          <w:rFonts w:ascii="Times New Roman" w:hAnsi="Times New Roman" w:cs="Times New Roman"/>
          <w:sz w:val="24"/>
          <w:szCs w:val="24"/>
        </w:rPr>
        <w:tab/>
      </w:r>
      <w:r w:rsidR="00A55528">
        <w:rPr>
          <w:rFonts w:ascii="Times New Roman" w:hAnsi="Times New Roman" w:cs="Times New Roman"/>
          <w:b/>
          <w:sz w:val="24"/>
          <w:szCs w:val="24"/>
        </w:rPr>
        <w:t>4.2.2. Modulul de înregistrare</w:t>
      </w:r>
    </w:p>
    <w:p w:rsidR="00A55528" w:rsidRDefault="00A55528" w:rsidP="00311AAA">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Pagina de start a aplicației, pentru utilizatorii care nu sunt autentificați, va conține două opțiuni: de logare sau înregistrare. </w:t>
      </w:r>
    </w:p>
    <w:p w:rsidR="00A55528" w:rsidRDefault="00A55528"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02A67E" wp14:editId="60BA258F">
            <wp:extent cx="59436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A55528" w:rsidRDefault="00A55528" w:rsidP="00571AB9">
      <w:pPr>
        <w:jc w:val="center"/>
        <w:rPr>
          <w:rFonts w:ascii="Times New Roman" w:hAnsi="Times New Roman" w:cs="Times New Roman"/>
          <w:sz w:val="24"/>
          <w:szCs w:val="24"/>
        </w:rPr>
      </w:pPr>
      <w:r>
        <w:rPr>
          <w:rFonts w:ascii="Times New Roman" w:hAnsi="Times New Roman" w:cs="Times New Roman"/>
          <w:sz w:val="24"/>
          <w:szCs w:val="24"/>
        </w:rPr>
        <w:t>Figura 4.</w:t>
      </w:r>
      <w:r w:rsidR="00156B48">
        <w:rPr>
          <w:rFonts w:ascii="Times New Roman" w:hAnsi="Times New Roman" w:cs="Times New Roman"/>
          <w:sz w:val="24"/>
          <w:szCs w:val="24"/>
        </w:rPr>
        <w:t>2</w:t>
      </w:r>
      <w:r>
        <w:rPr>
          <w:rFonts w:ascii="Times New Roman" w:hAnsi="Times New Roman" w:cs="Times New Roman"/>
          <w:sz w:val="24"/>
          <w:szCs w:val="24"/>
        </w:rPr>
        <w:t>. Pagina de start</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Dacă utilizatorii selectează op</w:t>
      </w:r>
      <w:r>
        <w:rPr>
          <w:rFonts w:ascii="Times New Roman" w:hAnsi="Times New Roman" w:cs="Times New Roman"/>
          <w:sz w:val="24"/>
          <w:szCs w:val="24"/>
          <w:lang w:val="ro-RO"/>
        </w:rPr>
        <w:t>țiunea de</w:t>
      </w:r>
      <w:r>
        <w:rPr>
          <w:rFonts w:ascii="Times New Roman" w:hAnsi="Times New Roman" w:cs="Times New Roman"/>
          <w:sz w:val="24"/>
          <w:szCs w:val="24"/>
        </w:rPr>
        <w:t xml:space="preserve"> înregistrare, aceștia vor fi duși pe pagina de înregistrare. Aici ei vor completa câmpurile Username, Password, First Name, Last Name, Email, Department și vor avea si opțiunea de a adăuga și o poză de profil. Username, Password și Email sunt câmpuri obligatorii și trebuie neapărat completate pentru a finaliza înregistrarea.</w:t>
      </w:r>
    </w:p>
    <w:p w:rsidR="00A55528" w:rsidRDefault="00A55528" w:rsidP="00311AAA">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Dacă mai există în baza de date încă un angajat cu același username sau email, atunci este afișat un mesaj de eroare și utilizatorul va fi întors în pagina de înregistrare.</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 xml:space="preserve">Cu ajutorul taglib-ului de Spring, toate câmpurile vor fi mapate de un obiect de tip User, iar la acționarea butonului de Register, acesta este trimis in Back-End și prelucrat de un Controller de Spring </w:t>
      </w:r>
      <w:r w:rsidR="000D0CAF">
        <w:rPr>
          <w:rFonts w:ascii="Times New Roman" w:hAnsi="Times New Roman" w:cs="Times New Roman"/>
          <w:sz w:val="24"/>
          <w:szCs w:val="24"/>
        </w:rPr>
        <w:t>î</w:t>
      </w:r>
      <w:r>
        <w:rPr>
          <w:rFonts w:ascii="Times New Roman" w:hAnsi="Times New Roman" w:cs="Times New Roman"/>
          <w:sz w:val="24"/>
          <w:szCs w:val="24"/>
        </w:rPr>
        <w:t>n Java. Parola va fi criptată cu encriptarea BCRYPT.  În cazul în care înregistrarea s-a efectuat cu succes, atunci datele utilizatorului sunt salvate pe sesiunea de lucru și acesta este redirecționat către pagina de Profilul Meu (My Profile). În caz contrar, el este întors pe pagina de înregistrare însoțită de mesajul de eroare.</w:t>
      </w:r>
    </w:p>
    <w:p w:rsidR="006C56FB" w:rsidRDefault="006C56FB" w:rsidP="00311AAA">
      <w:pPr>
        <w:jc w:val="both"/>
        <w:rPr>
          <w:rFonts w:ascii="Times New Roman" w:hAnsi="Times New Roman" w:cs="Times New Roman"/>
          <w:sz w:val="24"/>
          <w:szCs w:val="24"/>
        </w:rPr>
      </w:pPr>
    </w:p>
    <w:p w:rsidR="006C56FB" w:rsidRDefault="006C56FB" w:rsidP="00311AAA">
      <w:pPr>
        <w:jc w:val="both"/>
        <w:rPr>
          <w:rFonts w:ascii="Times New Roman" w:hAnsi="Times New Roman" w:cs="Times New Roman"/>
          <w:sz w:val="24"/>
          <w:szCs w:val="24"/>
        </w:rPr>
      </w:pPr>
    </w:p>
    <w:p w:rsidR="006C56FB" w:rsidRDefault="006C56FB" w:rsidP="00311AAA">
      <w:pPr>
        <w:jc w:val="both"/>
        <w:rPr>
          <w:rFonts w:ascii="Times New Roman" w:hAnsi="Times New Roman" w:cs="Times New Roman"/>
          <w:sz w:val="24"/>
          <w:szCs w:val="24"/>
        </w:rPr>
      </w:pPr>
    </w:p>
    <w:p w:rsidR="006C56FB" w:rsidRDefault="006C56FB" w:rsidP="00311AAA">
      <w:pPr>
        <w:jc w:val="both"/>
        <w:rPr>
          <w:rFonts w:ascii="Times New Roman" w:hAnsi="Times New Roman" w:cs="Times New Roman"/>
          <w:sz w:val="24"/>
          <w:szCs w:val="24"/>
        </w:rPr>
      </w:pPr>
    </w:p>
    <w:p w:rsidR="006C56FB" w:rsidRDefault="006C56FB" w:rsidP="00311AAA">
      <w:pPr>
        <w:jc w:val="both"/>
        <w:rPr>
          <w:rFonts w:ascii="Times New Roman" w:hAnsi="Times New Roman" w:cs="Times New Roman"/>
          <w:sz w:val="24"/>
          <w:szCs w:val="24"/>
        </w:rPr>
      </w:pPr>
    </w:p>
    <w:p w:rsidR="006C56FB" w:rsidRDefault="006C56FB"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3FCD78" wp14:editId="0ABA4B5D">
            <wp:extent cx="5943600" cy="417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A55528" w:rsidRDefault="00A55528" w:rsidP="00571AB9">
      <w:pPr>
        <w:jc w:val="center"/>
        <w:rPr>
          <w:rFonts w:ascii="Times New Roman" w:hAnsi="Times New Roman" w:cs="Times New Roman"/>
          <w:sz w:val="24"/>
          <w:szCs w:val="24"/>
        </w:rPr>
      </w:pPr>
      <w:r>
        <w:rPr>
          <w:rFonts w:ascii="Times New Roman" w:hAnsi="Times New Roman" w:cs="Times New Roman"/>
          <w:sz w:val="24"/>
          <w:szCs w:val="24"/>
        </w:rPr>
        <w:t>Figura 4.</w:t>
      </w:r>
      <w:r w:rsidR="00156B48">
        <w:rPr>
          <w:rFonts w:ascii="Times New Roman" w:hAnsi="Times New Roman" w:cs="Times New Roman"/>
          <w:sz w:val="24"/>
          <w:szCs w:val="24"/>
        </w:rPr>
        <w:t>3</w:t>
      </w:r>
      <w:r>
        <w:rPr>
          <w:rFonts w:ascii="Times New Roman" w:hAnsi="Times New Roman" w:cs="Times New Roman"/>
          <w:sz w:val="24"/>
          <w:szCs w:val="24"/>
        </w:rPr>
        <w:t>. Diagrama de secvență pentru înregistrarea încheiată cu succes</w:t>
      </w:r>
    </w:p>
    <w:p w:rsidR="00A55528" w:rsidRPr="00B1776A" w:rsidRDefault="00A55528" w:rsidP="00311AAA">
      <w:pPr>
        <w:jc w:val="both"/>
        <w:rPr>
          <w:rFonts w:ascii="Times New Roman" w:hAnsi="Times New Roman" w:cs="Times New Roman"/>
          <w:sz w:val="24"/>
          <w:szCs w:val="24"/>
          <w:lang w:val="ro-RO"/>
        </w:rPr>
      </w:pPr>
      <w:r>
        <w:rPr>
          <w:rFonts w:ascii="Times New Roman" w:hAnsi="Times New Roman" w:cs="Times New Roman"/>
          <w:b/>
          <w:sz w:val="24"/>
          <w:szCs w:val="24"/>
        </w:rPr>
        <w:tab/>
      </w:r>
      <w:r w:rsidR="005E5BB5">
        <w:rPr>
          <w:rFonts w:ascii="Times New Roman" w:hAnsi="Times New Roman" w:cs="Times New Roman"/>
          <w:b/>
          <w:sz w:val="24"/>
          <w:szCs w:val="24"/>
        </w:rPr>
        <w:tab/>
      </w:r>
      <w:r w:rsidR="00B1776A" w:rsidRPr="00B1776A">
        <w:rPr>
          <w:rFonts w:ascii="Times New Roman" w:hAnsi="Times New Roman" w:cs="Times New Roman"/>
          <w:sz w:val="24"/>
          <w:szCs w:val="24"/>
        </w:rPr>
        <w:t>Codul clasei</w:t>
      </w:r>
      <w:r w:rsidR="00B1776A">
        <w:rPr>
          <w:rFonts w:ascii="Times New Roman" w:hAnsi="Times New Roman" w:cs="Times New Roman"/>
          <w:sz w:val="24"/>
          <w:szCs w:val="24"/>
        </w:rPr>
        <w:t xml:space="preserve"> de Java </w:t>
      </w:r>
      <w:r w:rsidR="00B1776A">
        <w:rPr>
          <w:rFonts w:ascii="Times New Roman" w:hAnsi="Times New Roman" w:cs="Times New Roman"/>
          <w:sz w:val="24"/>
          <w:szCs w:val="24"/>
          <w:lang w:val="ro-RO"/>
        </w:rPr>
        <w:t>în Anexa 2.</w:t>
      </w:r>
    </w:p>
    <w:p w:rsidR="00A55528" w:rsidRDefault="00A55528" w:rsidP="00311AAA">
      <w:pPr>
        <w:jc w:val="both"/>
        <w:rPr>
          <w:rFonts w:ascii="Times New Roman" w:hAnsi="Times New Roman" w:cs="Times New Roman"/>
          <w:b/>
          <w:sz w:val="24"/>
          <w:szCs w:val="24"/>
        </w:rPr>
      </w:pPr>
    </w:p>
    <w:p w:rsidR="00A55528" w:rsidRDefault="00A55528" w:rsidP="00311AAA">
      <w:pPr>
        <w:jc w:val="both"/>
        <w:rPr>
          <w:rFonts w:ascii="Times New Roman" w:hAnsi="Times New Roman" w:cs="Times New Roman"/>
          <w:b/>
          <w:sz w:val="24"/>
          <w:szCs w:val="24"/>
        </w:rPr>
      </w:pPr>
    </w:p>
    <w:p w:rsidR="00A55528" w:rsidRDefault="00A55528" w:rsidP="00311AAA">
      <w:pPr>
        <w:jc w:val="both"/>
        <w:rPr>
          <w:rFonts w:ascii="Times New Roman" w:hAnsi="Times New Roman" w:cs="Times New Roman"/>
          <w:b/>
          <w:sz w:val="24"/>
          <w:szCs w:val="24"/>
        </w:rPr>
      </w:pPr>
      <w:r>
        <w:rPr>
          <w:rFonts w:ascii="Times New Roman" w:hAnsi="Times New Roman" w:cs="Times New Roman"/>
          <w:b/>
          <w:sz w:val="24"/>
          <w:szCs w:val="24"/>
        </w:rPr>
        <w:tab/>
        <w:t>4.2.3. Modulul de autentificare</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rPr>
        <w:tab/>
        <w:t>Autentificarea fun</w:t>
      </w:r>
      <w:r>
        <w:rPr>
          <w:rFonts w:ascii="Times New Roman" w:hAnsi="Times New Roman" w:cs="Times New Roman"/>
          <w:sz w:val="24"/>
          <w:szCs w:val="24"/>
          <w:lang w:val="ro-RO"/>
        </w:rPr>
        <w:t>cționeaza pe modelul standard, utilizatorul trebuie să introducă username-ul și parola. După ce datele sunt introduse și butonul de logare este apăsat, acestea sunt trimise către un servlet predefinit de către framework-ul Spring și aici se</w:t>
      </w:r>
      <w:r w:rsidR="005A68FF">
        <w:rPr>
          <w:rFonts w:ascii="Times New Roman" w:hAnsi="Times New Roman" w:cs="Times New Roman"/>
          <w:sz w:val="24"/>
          <w:szCs w:val="24"/>
          <w:lang w:val="ro-RO"/>
        </w:rPr>
        <w:t xml:space="preserve"> va</w:t>
      </w:r>
      <w:r>
        <w:rPr>
          <w:rFonts w:ascii="Times New Roman" w:hAnsi="Times New Roman" w:cs="Times New Roman"/>
          <w:sz w:val="24"/>
          <w:szCs w:val="24"/>
          <w:lang w:val="ro-RO"/>
        </w:rPr>
        <w:t xml:space="preserve"> face verificarea lor în baza de date. Pentru verificarea parolei, controllerul criptează parola trimisă din formularul de autentificare și apoi o compară cu cea stocată în baza de date.</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În cazul în care userul este valid, atunci acesta este dus în pagina de My Profile unde își poate vedea informațiile contului său.</w:t>
      </w:r>
    </w:p>
    <w:p w:rsidR="006C56FB"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r>
    </w:p>
    <w:p w:rsidR="006C56FB" w:rsidRDefault="006C56FB" w:rsidP="00311AAA">
      <w:pPr>
        <w:jc w:val="both"/>
        <w:rPr>
          <w:rFonts w:ascii="Times New Roman" w:hAnsi="Times New Roman" w:cs="Times New Roman"/>
          <w:sz w:val="24"/>
          <w:szCs w:val="24"/>
        </w:rPr>
      </w:pPr>
    </w:p>
    <w:p w:rsidR="006C56FB" w:rsidRDefault="006C56FB"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E9EF4D" wp14:editId="548E1F82">
            <wp:extent cx="59436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A55528" w:rsidRPr="001A2657" w:rsidRDefault="00A55528" w:rsidP="00571AB9">
      <w:pPr>
        <w:jc w:val="center"/>
        <w:rPr>
          <w:rFonts w:ascii="Times New Roman" w:hAnsi="Times New Roman" w:cs="Times New Roman"/>
          <w:sz w:val="24"/>
          <w:szCs w:val="24"/>
        </w:rPr>
      </w:pPr>
      <w:r>
        <w:rPr>
          <w:rFonts w:ascii="Times New Roman" w:hAnsi="Times New Roman" w:cs="Times New Roman"/>
          <w:sz w:val="24"/>
          <w:szCs w:val="24"/>
        </w:rPr>
        <w:t>Figura 4.</w:t>
      </w:r>
      <w:r w:rsidR="00156B48">
        <w:rPr>
          <w:rFonts w:ascii="Times New Roman" w:hAnsi="Times New Roman" w:cs="Times New Roman"/>
          <w:sz w:val="24"/>
          <w:szCs w:val="24"/>
        </w:rPr>
        <w:t>4</w:t>
      </w:r>
      <w:r>
        <w:rPr>
          <w:rFonts w:ascii="Times New Roman" w:hAnsi="Times New Roman" w:cs="Times New Roman"/>
          <w:sz w:val="24"/>
          <w:szCs w:val="24"/>
        </w:rPr>
        <w:t>. Diagrama de secvență pentru autentificarea încheiată cu succes</w:t>
      </w:r>
    </w:p>
    <w:p w:rsidR="006C56FB" w:rsidRDefault="006C56FB" w:rsidP="00311AAA">
      <w:pPr>
        <w:jc w:val="both"/>
        <w:rPr>
          <w:rFonts w:ascii="Times New Roman" w:hAnsi="Times New Roman" w:cs="Times New Roman"/>
          <w:b/>
          <w:sz w:val="24"/>
          <w:szCs w:val="24"/>
        </w:rPr>
      </w:pPr>
    </w:p>
    <w:p w:rsidR="00A55528" w:rsidRDefault="00A43059" w:rsidP="00311AAA">
      <w:pPr>
        <w:jc w:val="both"/>
        <w:rPr>
          <w:rFonts w:ascii="Times New Roman" w:hAnsi="Times New Roman" w:cs="Times New Roman"/>
          <w:b/>
          <w:sz w:val="24"/>
          <w:szCs w:val="24"/>
        </w:rPr>
      </w:pPr>
      <w:r>
        <w:rPr>
          <w:rFonts w:ascii="Times New Roman" w:hAnsi="Times New Roman" w:cs="Times New Roman"/>
          <w:b/>
          <w:sz w:val="24"/>
          <w:szCs w:val="24"/>
        </w:rPr>
        <w:tab/>
      </w:r>
      <w:r w:rsidR="00A55528">
        <w:rPr>
          <w:rFonts w:ascii="Times New Roman" w:hAnsi="Times New Roman" w:cs="Times New Roman"/>
          <w:b/>
          <w:sz w:val="24"/>
          <w:szCs w:val="24"/>
        </w:rPr>
        <w:t>4.2.4. Modulul de profilul meu</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 xml:space="preserve">După ce utilizatorul s-a autentificat sau înregistrat cu succes, acesta va fi dus pe pagina de My Profile. Aici el își poate vedea informațiile contului, având și posibilitatea de a le edita. Pe partea stânga a paginiile sunt tab-urile de MyProfile, Assets, Complaints, Requests și Transactions prin care acesta poate naviga.  </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6B5BA374" wp14:editId="359A8231">
            <wp:extent cx="594360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A55528" w:rsidRDefault="00A55528" w:rsidP="00571AB9">
      <w:pPr>
        <w:jc w:val="center"/>
        <w:rPr>
          <w:rFonts w:ascii="Times New Roman" w:hAnsi="Times New Roman" w:cs="Times New Roman"/>
          <w:sz w:val="24"/>
          <w:szCs w:val="24"/>
        </w:rPr>
      </w:pPr>
      <w:r>
        <w:rPr>
          <w:rFonts w:ascii="Times New Roman" w:hAnsi="Times New Roman" w:cs="Times New Roman"/>
          <w:sz w:val="24"/>
          <w:szCs w:val="24"/>
        </w:rPr>
        <w:t>Figura 4.</w:t>
      </w:r>
      <w:r w:rsidR="00156B48">
        <w:rPr>
          <w:rFonts w:ascii="Times New Roman" w:hAnsi="Times New Roman" w:cs="Times New Roman"/>
          <w:sz w:val="24"/>
          <w:szCs w:val="24"/>
        </w:rPr>
        <w:t>5</w:t>
      </w:r>
      <w:r>
        <w:rPr>
          <w:rFonts w:ascii="Times New Roman" w:hAnsi="Times New Roman" w:cs="Times New Roman"/>
          <w:sz w:val="24"/>
          <w:szCs w:val="24"/>
        </w:rPr>
        <w:t xml:space="preserve"> Pagina de My Profile</w:t>
      </w:r>
    </w:p>
    <w:p w:rsidR="00A55528" w:rsidRDefault="00A55528"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Contul de administrator mai are înca un tab în plus față de utilizatorul normal, numit Users.</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În continuare vom detalia taburile atât pentru conturile de tip Angajat, cât și pentru Administrator.</w:t>
      </w:r>
    </w:p>
    <w:p w:rsidR="00A55528" w:rsidRDefault="00A55528"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sz w:val="24"/>
          <w:szCs w:val="24"/>
        </w:rPr>
        <w:tab/>
      </w:r>
      <w:r>
        <w:rPr>
          <w:rFonts w:ascii="Times New Roman" w:hAnsi="Times New Roman" w:cs="Times New Roman"/>
          <w:b/>
          <w:sz w:val="24"/>
          <w:szCs w:val="24"/>
        </w:rPr>
        <w:t>4.2.4. Func</w:t>
      </w:r>
      <w:r>
        <w:rPr>
          <w:rFonts w:ascii="Times New Roman" w:hAnsi="Times New Roman" w:cs="Times New Roman"/>
          <w:b/>
          <w:sz w:val="24"/>
          <w:szCs w:val="24"/>
          <w:lang w:val="ro-RO"/>
        </w:rPr>
        <w:t>ționalitățile angajatului</w:t>
      </w: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ab/>
        <w:t>4.2.4.1. Modulul de Asset-uri</w:t>
      </w:r>
    </w:p>
    <w:p w:rsidR="00A55528" w:rsidRDefault="00A55528" w:rsidP="00311AAA">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Angajații își pot vedea asset-urile atribuite accesând tabul Assets. Acestea vor fi afișate într-un tabel unde le sunt trecute numele și tipul. În pagină mai există și un buton, </w:t>
      </w:r>
      <w:r>
        <w:rPr>
          <w:rFonts w:ascii="Times New Roman" w:hAnsi="Times New Roman" w:cs="Times New Roman"/>
          <w:b/>
          <w:sz w:val="24"/>
          <w:szCs w:val="24"/>
        </w:rPr>
        <w:t>Request Asset</w:t>
      </w:r>
      <w:r>
        <w:rPr>
          <w:rFonts w:ascii="Times New Roman" w:hAnsi="Times New Roman" w:cs="Times New Roman"/>
          <w:sz w:val="24"/>
          <w:szCs w:val="24"/>
        </w:rPr>
        <w:t xml:space="preserve">, pentru a face o cerere pentru un asset nou. Nu se pot depune două cereri identice. </w:t>
      </w:r>
    </w:p>
    <w:p w:rsidR="00A55528" w:rsidRDefault="00A55528"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Utilizatorul poate da click pe unul din ele pentru a vedea mai multe detalii. Alături sunt și două butoane: Complaint(pentru a face o plângere din cauza asset-ului respectiv) și Remove Asset( pentru a elimina asset-ul din posesia angajatului).</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03815EC2" wp14:editId="151CDA7F">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A55528" w:rsidRDefault="00A55528" w:rsidP="00571AB9">
      <w:pPr>
        <w:jc w:val="center"/>
        <w:rPr>
          <w:rFonts w:ascii="Times New Roman" w:hAnsi="Times New Roman" w:cs="Times New Roman"/>
          <w:sz w:val="24"/>
          <w:szCs w:val="24"/>
        </w:rPr>
      </w:pPr>
      <w:r>
        <w:rPr>
          <w:rFonts w:ascii="Times New Roman" w:hAnsi="Times New Roman" w:cs="Times New Roman"/>
          <w:sz w:val="24"/>
          <w:szCs w:val="24"/>
        </w:rPr>
        <w:t>Figura 4.6 Pagina de detalii a asset-ului</w:t>
      </w:r>
    </w:p>
    <w:p w:rsidR="001154C4" w:rsidRDefault="001154C4" w:rsidP="00311AAA">
      <w:pPr>
        <w:jc w:val="both"/>
        <w:rPr>
          <w:rFonts w:ascii="Times New Roman" w:hAnsi="Times New Roman" w:cs="Times New Roman"/>
          <w:sz w:val="24"/>
          <w:szCs w:val="24"/>
        </w:rPr>
      </w:pPr>
      <w:r>
        <w:rPr>
          <w:rFonts w:ascii="Times New Roman" w:hAnsi="Times New Roman" w:cs="Times New Roman"/>
          <w:sz w:val="24"/>
          <w:szCs w:val="24"/>
        </w:rPr>
        <w:tab/>
        <w:t xml:space="preserve">Codul clasei de Java în Anexa </w:t>
      </w:r>
      <w:r w:rsidR="001A2657">
        <w:rPr>
          <w:rFonts w:ascii="Times New Roman" w:hAnsi="Times New Roman" w:cs="Times New Roman"/>
          <w:sz w:val="24"/>
          <w:szCs w:val="24"/>
        </w:rPr>
        <w:t>3</w:t>
      </w:r>
      <w:r>
        <w:rPr>
          <w:rFonts w:ascii="Times New Roman" w:hAnsi="Times New Roman" w:cs="Times New Roman"/>
          <w:sz w:val="24"/>
          <w:szCs w:val="24"/>
        </w:rPr>
        <w:t>.</w:t>
      </w:r>
    </w:p>
    <w:p w:rsidR="001154C4" w:rsidRDefault="001154C4"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ab/>
        <w:t>4.2.4.2. Modulul de Plângeri</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vedea plângerile depuse ale angajatului, acesta poate accesa tab-ul </w:t>
      </w:r>
      <w:r>
        <w:rPr>
          <w:rFonts w:ascii="Times New Roman" w:hAnsi="Times New Roman" w:cs="Times New Roman"/>
          <w:b/>
          <w:sz w:val="24"/>
          <w:szCs w:val="24"/>
          <w:lang w:val="ro-RO"/>
        </w:rPr>
        <w:t>Complaints</w:t>
      </w:r>
      <w:r>
        <w:rPr>
          <w:rFonts w:ascii="Times New Roman" w:hAnsi="Times New Roman" w:cs="Times New Roman"/>
          <w:sz w:val="24"/>
          <w:szCs w:val="24"/>
          <w:lang w:val="ro-RO"/>
        </w:rPr>
        <w:t>. În această pagina sunt trecute plângerile într-un tabel și sunt le sunt afișate titlul, descrierea, prioritatea și statusul, dacă au fost rezolvate sau nu.</w:t>
      </w:r>
    </w:p>
    <w:p w:rsidR="00A55528" w:rsidRDefault="00A55528" w:rsidP="00311AAA">
      <w:pPr>
        <w:jc w:val="both"/>
        <w:rPr>
          <w:rFonts w:ascii="Times New Roman" w:hAnsi="Times New Roman" w:cs="Times New Roman"/>
          <w:sz w:val="24"/>
          <w:szCs w:val="24"/>
          <w:lang w:val="ro-RO"/>
        </w:rPr>
      </w:pP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4.2.4.3. Modulul de Cereri</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Utilizatorul își poate vedea cererile pentru noi asset-uri în tab-ul </w:t>
      </w:r>
      <w:r>
        <w:rPr>
          <w:rFonts w:ascii="Times New Roman" w:hAnsi="Times New Roman" w:cs="Times New Roman"/>
          <w:b/>
          <w:sz w:val="24"/>
          <w:szCs w:val="24"/>
          <w:lang w:val="ro-RO"/>
        </w:rPr>
        <w:t>Requests</w:t>
      </w:r>
      <w:r>
        <w:rPr>
          <w:rFonts w:ascii="Times New Roman" w:hAnsi="Times New Roman" w:cs="Times New Roman"/>
          <w:sz w:val="24"/>
          <w:szCs w:val="24"/>
          <w:lang w:val="ro-RO"/>
        </w:rPr>
        <w:t>. Acestea sunt trecute într-un tabel unde le sunt afișate id-ul, data la care s-a făcut cererea și statusul cererii.</w:t>
      </w:r>
    </w:p>
    <w:p w:rsidR="00A55528" w:rsidRDefault="00A55528" w:rsidP="00311AAA">
      <w:pPr>
        <w:jc w:val="both"/>
        <w:rPr>
          <w:rFonts w:ascii="Times New Roman" w:hAnsi="Times New Roman" w:cs="Times New Roman"/>
          <w:sz w:val="24"/>
          <w:szCs w:val="24"/>
          <w:lang w:val="ro-RO"/>
        </w:rPr>
      </w:pP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55528" w:rsidRDefault="00A55528" w:rsidP="00311AAA">
      <w:pPr>
        <w:jc w:val="both"/>
        <w:rPr>
          <w:rFonts w:ascii="Times New Roman" w:hAnsi="Times New Roman" w:cs="Times New Roman"/>
          <w:sz w:val="24"/>
          <w:szCs w:val="24"/>
          <w:lang w:val="ro-RO"/>
        </w:rPr>
      </w:pP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4.2.4.4. Modulul de Tranzacții</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Toate tranzacțiile uilizatorului pot fi văzute prin accesarea tabului </w:t>
      </w:r>
      <w:r>
        <w:rPr>
          <w:rFonts w:ascii="Times New Roman" w:hAnsi="Times New Roman" w:cs="Times New Roman"/>
          <w:b/>
          <w:sz w:val="24"/>
          <w:szCs w:val="24"/>
          <w:lang w:val="ro-RO"/>
        </w:rPr>
        <w:t>Transactions</w:t>
      </w:r>
      <w:r>
        <w:rPr>
          <w:rFonts w:ascii="Times New Roman" w:hAnsi="Times New Roman" w:cs="Times New Roman"/>
          <w:sz w:val="24"/>
          <w:szCs w:val="24"/>
          <w:lang w:val="ro-RO"/>
        </w:rPr>
        <w:t xml:space="preserve">. Tranzacțiile se crează automat, odată cu cererile, și se termină atunci când cererea a fost acceptată sau respinsă. </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În tabel sunt trecute id-ul tranzacției, data de start, data de încheiere și statusul tranzacției.</w:t>
      </w:r>
    </w:p>
    <w:p w:rsidR="00A55528" w:rsidRDefault="00A55528" w:rsidP="00311AAA">
      <w:pPr>
        <w:jc w:val="both"/>
        <w:rPr>
          <w:rFonts w:ascii="Times New Roman" w:hAnsi="Times New Roman" w:cs="Times New Roman"/>
          <w:sz w:val="24"/>
          <w:szCs w:val="24"/>
          <w:lang w:val="ro-RO"/>
        </w:rPr>
      </w:pP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sz w:val="24"/>
          <w:szCs w:val="24"/>
        </w:rPr>
        <w:tab/>
      </w:r>
      <w:r>
        <w:rPr>
          <w:rFonts w:ascii="Times New Roman" w:hAnsi="Times New Roman" w:cs="Times New Roman"/>
          <w:b/>
          <w:sz w:val="24"/>
          <w:szCs w:val="24"/>
        </w:rPr>
        <w:t>4.2.5. Func</w:t>
      </w:r>
      <w:r>
        <w:rPr>
          <w:rFonts w:ascii="Times New Roman" w:hAnsi="Times New Roman" w:cs="Times New Roman"/>
          <w:b/>
          <w:sz w:val="24"/>
          <w:szCs w:val="24"/>
          <w:lang w:val="ro-RO"/>
        </w:rPr>
        <w:t>ționalitățile administratorului</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Scopul administratorului este de a gestiona acțiunile angajaților, cum ar fi cererile sau plângerile acestora.</w:t>
      </w: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sz w:val="24"/>
          <w:szCs w:val="24"/>
        </w:rPr>
        <w:tab/>
      </w:r>
      <w:r>
        <w:rPr>
          <w:rFonts w:ascii="Times New Roman" w:hAnsi="Times New Roman" w:cs="Times New Roman"/>
          <w:b/>
          <w:sz w:val="24"/>
          <w:szCs w:val="24"/>
          <w:lang w:val="ro-RO"/>
        </w:rPr>
        <w:t>4.2.5.1. Modulul de Users</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În tab-ul Users , administratorul vede toți angajații din firmă. Acesta nu are posibilitatea de a-i edita.</w:t>
      </w: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4.2.5.2. Modulul de Asset-uri</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Accesând tab-ul Assets, administratorul poate vedea toate asset-urile din firmă, pe cele alocate angajaților, dar și pe cele disponibile. </w:t>
      </w:r>
    </w:p>
    <w:p w:rsidR="00A55528" w:rsidRDefault="00A55528" w:rsidP="00311AAA">
      <w:pPr>
        <w:jc w:val="both"/>
        <w:rPr>
          <w:rFonts w:ascii="Times New Roman" w:hAnsi="Times New Roman" w:cs="Times New Roman"/>
          <w:sz w:val="24"/>
          <w:szCs w:val="24"/>
          <w:lang w:val="ro-RO"/>
        </w:rPr>
      </w:pP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0EF6FF73" wp14:editId="34B292EE">
            <wp:extent cx="5943600" cy="3209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A55528" w:rsidRDefault="00A55528" w:rsidP="00571AB9">
      <w:pPr>
        <w:jc w:val="center"/>
        <w:rPr>
          <w:rFonts w:ascii="Times New Roman" w:hAnsi="Times New Roman" w:cs="Times New Roman"/>
          <w:sz w:val="24"/>
          <w:szCs w:val="24"/>
          <w:lang w:val="ro-RO"/>
        </w:rPr>
      </w:pPr>
      <w:r>
        <w:rPr>
          <w:rFonts w:ascii="Times New Roman" w:hAnsi="Times New Roman" w:cs="Times New Roman"/>
          <w:sz w:val="24"/>
          <w:szCs w:val="24"/>
          <w:lang w:val="ro-RO"/>
        </w:rPr>
        <w:t>Figura 4.7 Pagina de asset-uri a administratorului</w:t>
      </w:r>
    </w:p>
    <w:p w:rsidR="00A55528" w:rsidRDefault="00A55528" w:rsidP="00311AAA">
      <w:pPr>
        <w:jc w:val="both"/>
        <w:rPr>
          <w:rFonts w:ascii="Times New Roman" w:hAnsi="Times New Roman" w:cs="Times New Roman"/>
          <w:sz w:val="24"/>
          <w:szCs w:val="24"/>
          <w:lang w:val="ro-RO"/>
        </w:rPr>
      </w:pP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Tot el poate adăuga noi asset-uri în contul companiei. În această pagina se afla și butonul pentru adăugare. La acționarea acestuia v-a apărea formularul următor, în care vor fi trecute numele și tipul noului asset.</w:t>
      </w:r>
    </w:p>
    <w:p w:rsidR="00A55528" w:rsidRDefault="00A55528" w:rsidP="00311AAA">
      <w:pPr>
        <w:jc w:val="both"/>
        <w:rPr>
          <w:rFonts w:ascii="Times New Roman" w:hAnsi="Times New Roman" w:cs="Times New Roman"/>
          <w:sz w:val="24"/>
          <w:szCs w:val="24"/>
          <w:lang w:val="ro-RO"/>
        </w:rPr>
      </w:pP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Pr>
          <w:rFonts w:ascii="Times New Roman" w:hAnsi="Times New Roman" w:cs="Times New Roman"/>
          <w:noProof/>
          <w:sz w:val="24"/>
          <w:szCs w:val="24"/>
        </w:rPr>
        <w:drawing>
          <wp:inline distT="0" distB="0" distL="0" distR="0" wp14:anchorId="41BB781F" wp14:editId="4FFC17ED">
            <wp:extent cx="59436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55528" w:rsidRDefault="00A55528" w:rsidP="00571AB9">
      <w:pPr>
        <w:jc w:val="center"/>
        <w:rPr>
          <w:rFonts w:ascii="Times New Roman" w:hAnsi="Times New Roman" w:cs="Times New Roman"/>
          <w:sz w:val="24"/>
          <w:szCs w:val="24"/>
          <w:lang w:val="ro-RO"/>
        </w:rPr>
      </w:pPr>
      <w:r>
        <w:rPr>
          <w:rFonts w:ascii="Times New Roman" w:hAnsi="Times New Roman" w:cs="Times New Roman"/>
          <w:sz w:val="24"/>
          <w:szCs w:val="24"/>
          <w:lang w:val="ro-RO"/>
        </w:rPr>
        <w:t>Figura 4.8 Formularul de ad</w:t>
      </w:r>
      <w:r w:rsidR="00F03BB8">
        <w:rPr>
          <w:rFonts w:ascii="Times New Roman" w:hAnsi="Times New Roman" w:cs="Times New Roman"/>
          <w:sz w:val="24"/>
          <w:szCs w:val="24"/>
          <w:lang w:val="ro-RO"/>
        </w:rPr>
        <w:t>ă</w:t>
      </w:r>
      <w:r>
        <w:rPr>
          <w:rFonts w:ascii="Times New Roman" w:hAnsi="Times New Roman" w:cs="Times New Roman"/>
          <w:sz w:val="24"/>
          <w:szCs w:val="24"/>
          <w:lang w:val="ro-RO"/>
        </w:rPr>
        <w:t>ugare a noului asset</w:t>
      </w:r>
    </w:p>
    <w:p w:rsidR="00A55528" w:rsidRDefault="001154C4" w:rsidP="00311AAA">
      <w:pPr>
        <w:jc w:val="both"/>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rPr>
        <w:t xml:space="preserve">Codul clasei de Java în Anexa </w:t>
      </w:r>
      <w:r w:rsidR="001A2657">
        <w:rPr>
          <w:rFonts w:ascii="Times New Roman" w:hAnsi="Times New Roman" w:cs="Times New Roman"/>
          <w:sz w:val="24"/>
          <w:szCs w:val="24"/>
        </w:rPr>
        <w:t>4</w:t>
      </w:r>
      <w:r>
        <w:rPr>
          <w:rFonts w:ascii="Times New Roman" w:hAnsi="Times New Roman" w:cs="Times New Roman"/>
          <w:sz w:val="24"/>
          <w:szCs w:val="24"/>
        </w:rPr>
        <w:t>.</w:t>
      </w:r>
    </w:p>
    <w:p w:rsidR="001154C4" w:rsidRDefault="001154C4" w:rsidP="00311AAA">
      <w:pPr>
        <w:jc w:val="both"/>
        <w:rPr>
          <w:rFonts w:ascii="Times New Roman" w:hAnsi="Times New Roman" w:cs="Times New Roman"/>
          <w:sz w:val="24"/>
          <w:szCs w:val="24"/>
          <w:lang w:val="ro-RO"/>
        </w:rPr>
      </w:pP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ab/>
        <w:t>4.2.5.3. Modulul de Plângeri</w:t>
      </w:r>
    </w:p>
    <w:p w:rsidR="00A55528" w:rsidRPr="00C61F62"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Administratorul va vedea toate plângerile angajaților în tab-ul Complaints, acestea fiind sortate în așa fel încât să fie afișate mai întâi cele nerezolvate. Selectând una dintre ele, ne vor fi afișate toate detaliile acesteia, având și opțiunea de a marca plângera ca fiind rezolvată, apăs</w:t>
      </w:r>
      <w:r w:rsidR="00C61F62">
        <w:rPr>
          <w:rFonts w:ascii="Times New Roman" w:hAnsi="Times New Roman" w:cs="Times New Roman"/>
          <w:sz w:val="24"/>
          <w:szCs w:val="24"/>
          <w:lang w:val="ro-RO"/>
        </w:rPr>
        <w:t>ând pe butonul Solve Complaint.</w:t>
      </w:r>
    </w:p>
    <w:p w:rsidR="00A55528" w:rsidRDefault="00A55528"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ab/>
        <w:t>4.2.5.4. Modulul de Cereri</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tab-ul Requests, administratorul vede toate cererile utilizatorilor, fiind afișate în tabel mai întai cele mai noi cereri. Apăsând pe una dintre ele, administratorul poate vedea mai multe detalii despre cerere: ce angajat a făcut cererea, pentru ce asset este cererea și data creării acesteia. </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De asemenea, vor fi disponibile și opțiuni pentru a aproba sau respinge cererea. În cazul în cazul în care sunt mai multe cereri pentru același asset și una dintre ele se aprobă, celelale vor fi automat respinse.</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Pr>
          <w:rFonts w:ascii="Times New Roman" w:hAnsi="Times New Roman" w:cs="Times New Roman"/>
          <w:noProof/>
          <w:sz w:val="24"/>
          <w:szCs w:val="24"/>
        </w:rPr>
        <w:drawing>
          <wp:inline distT="0" distB="0" distL="0" distR="0" wp14:anchorId="152EB0B3" wp14:editId="3B3D6F16">
            <wp:extent cx="5943600" cy="3209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A55528" w:rsidRDefault="00A55528" w:rsidP="009F6D4E">
      <w:pPr>
        <w:jc w:val="center"/>
        <w:rPr>
          <w:rFonts w:ascii="Times New Roman" w:hAnsi="Times New Roman" w:cs="Times New Roman"/>
          <w:sz w:val="24"/>
          <w:szCs w:val="24"/>
          <w:lang w:val="ro-RO"/>
        </w:rPr>
      </w:pPr>
      <w:r>
        <w:rPr>
          <w:rFonts w:ascii="Times New Roman" w:hAnsi="Times New Roman" w:cs="Times New Roman"/>
          <w:sz w:val="24"/>
          <w:szCs w:val="24"/>
          <w:lang w:val="ro-RO"/>
        </w:rPr>
        <w:t>Figura 4.9 Pagina administratorului de vizionare a cererii</w:t>
      </w:r>
    </w:p>
    <w:p w:rsidR="00A55528" w:rsidRDefault="00C67D90" w:rsidP="00311AAA">
      <w:pPr>
        <w:jc w:val="both"/>
        <w:rPr>
          <w:rFonts w:ascii="Times New Roman" w:hAnsi="Times New Roman" w:cs="Times New Roman"/>
          <w:sz w:val="24"/>
          <w:szCs w:val="24"/>
        </w:rPr>
      </w:pPr>
      <w:r>
        <w:rPr>
          <w:rFonts w:ascii="Times New Roman" w:hAnsi="Times New Roman" w:cs="Times New Roman"/>
          <w:sz w:val="24"/>
          <w:szCs w:val="24"/>
        </w:rPr>
        <w:tab/>
        <w:t xml:space="preserve">Codul clasei de Java în Anexa </w:t>
      </w:r>
      <w:r w:rsidR="009A3B8C">
        <w:rPr>
          <w:rFonts w:ascii="Times New Roman" w:hAnsi="Times New Roman" w:cs="Times New Roman"/>
          <w:sz w:val="24"/>
          <w:szCs w:val="24"/>
        </w:rPr>
        <w:t>4</w:t>
      </w:r>
      <w:r>
        <w:rPr>
          <w:rFonts w:ascii="Times New Roman" w:hAnsi="Times New Roman" w:cs="Times New Roman"/>
          <w:sz w:val="24"/>
          <w:szCs w:val="24"/>
        </w:rPr>
        <w:t>.</w:t>
      </w:r>
    </w:p>
    <w:p w:rsidR="006C536A" w:rsidRDefault="006C536A"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4.2.5.5. Modulul de Tranzacții</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În tab-ul Transactions, administratorul vede toate tranzacțiile efectuate pentru primirea asset-urilor, sortate în ordinea începerii lor.</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r>
    </w:p>
    <w:p w:rsidR="00A55528" w:rsidRDefault="00A55528" w:rsidP="00311AAA">
      <w:pPr>
        <w:jc w:val="both"/>
        <w:rPr>
          <w:rFonts w:ascii="Times New Roman" w:hAnsi="Times New Roman" w:cs="Times New Roman"/>
          <w:sz w:val="24"/>
          <w:szCs w:val="24"/>
        </w:rPr>
      </w:pPr>
    </w:p>
    <w:p w:rsidR="00A55528" w:rsidRDefault="00A55528" w:rsidP="00311AAA">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4.2.6. Securitatea aplicației</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Securitatea în această aplicație este implementată cu ajutorul framework-ului Spring Security.</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Spring Security este un framework de securitate care asigură securitate declarativă pentru aplicațiile bazate pe Spring. Acesta asigură soluții complete de securitate, manipularea autentificării și autorizării atât la nivelul de cereri web, cât și la nivelul de invocare a metodelor. Bazat pe framework-ul Spring, Spring Security profită la maxim de tehnicile de injectare a dependențelor și orientare pe aspecte.</w:t>
      </w:r>
    </w:p>
    <w:p w:rsidR="00E9516F"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r>
    </w:p>
    <w:p w:rsidR="00E9516F" w:rsidRDefault="00E9516F" w:rsidP="00311AAA">
      <w:pPr>
        <w:jc w:val="both"/>
        <w:rPr>
          <w:rFonts w:ascii="Times New Roman" w:hAnsi="Times New Roman" w:cs="Times New Roman"/>
          <w:sz w:val="24"/>
          <w:szCs w:val="24"/>
        </w:rPr>
      </w:pPr>
    </w:p>
    <w:p w:rsidR="00A55528" w:rsidRDefault="00E9516F" w:rsidP="00311AAA">
      <w:pPr>
        <w:jc w:val="both"/>
        <w:rPr>
          <w:rFonts w:ascii="Times New Roman" w:hAnsi="Times New Roman" w:cs="Times New Roman"/>
          <w:sz w:val="24"/>
          <w:szCs w:val="24"/>
        </w:rPr>
      </w:pPr>
      <w:r>
        <w:rPr>
          <w:rFonts w:ascii="Times New Roman" w:hAnsi="Times New Roman" w:cs="Times New Roman"/>
          <w:sz w:val="24"/>
          <w:szCs w:val="24"/>
        </w:rPr>
        <w:lastRenderedPageBreak/>
        <w:tab/>
      </w:r>
      <w:r w:rsidR="00A55528">
        <w:rPr>
          <w:rFonts w:ascii="Times New Roman" w:hAnsi="Times New Roman" w:cs="Times New Roman"/>
          <w:sz w:val="24"/>
          <w:szCs w:val="24"/>
        </w:rPr>
        <w:t>Accesul la paginile și funcționalitațile aplicației noastre este gestionat de Spring Security în funcțiie de tipul de utilizator logat. În cazul nostru sunt 3 tipuri de utilizatori: administrator, angajat și anonim( nu este autentificat).</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Pentru activarea a activa Spring Security în aplicație, trebuie adăugat în resursele proiectului fișierul AssetManagement-security.xml:</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xml</w:t>
      </w:r>
      <w:r>
        <w:rPr>
          <w:rFonts w:ascii="Consolas" w:hAnsi="Consolas" w:cs="Consolas"/>
          <w:sz w:val="16"/>
          <w:szCs w:val="16"/>
        </w:rPr>
        <w:t xml:space="preserve"> </w:t>
      </w:r>
      <w:r>
        <w:rPr>
          <w:rFonts w:ascii="Consolas" w:hAnsi="Consolas" w:cs="Consolas"/>
          <w:color w:val="7F007F"/>
          <w:sz w:val="16"/>
          <w:szCs w:val="16"/>
        </w:rPr>
        <w:t>version</w:t>
      </w:r>
      <w:r>
        <w:rPr>
          <w:rFonts w:ascii="Consolas" w:hAnsi="Consolas" w:cs="Consolas"/>
          <w:color w:val="000000"/>
          <w:sz w:val="16"/>
          <w:szCs w:val="16"/>
        </w:rPr>
        <w:t>=</w:t>
      </w:r>
      <w:r>
        <w:rPr>
          <w:rFonts w:ascii="Consolas" w:hAnsi="Consolas" w:cs="Consolas"/>
          <w:i/>
          <w:iCs/>
          <w:color w:val="2A00FF"/>
          <w:sz w:val="16"/>
          <w:szCs w:val="16"/>
        </w:rPr>
        <w:t>"1.0"</w:t>
      </w:r>
      <w:r>
        <w:rPr>
          <w:rFonts w:ascii="Consolas" w:hAnsi="Consolas" w:cs="Consolas"/>
          <w:sz w:val="16"/>
          <w:szCs w:val="16"/>
        </w:rPr>
        <w:t xml:space="preserve"> </w:t>
      </w:r>
      <w:r>
        <w:rPr>
          <w:rFonts w:ascii="Consolas" w:hAnsi="Consolas" w:cs="Consolas"/>
          <w:color w:val="7F007F"/>
          <w:sz w:val="16"/>
          <w:szCs w:val="16"/>
        </w:rPr>
        <w:t>encoding</w:t>
      </w:r>
      <w:r>
        <w:rPr>
          <w:rFonts w:ascii="Consolas" w:hAnsi="Consolas" w:cs="Consolas"/>
          <w:color w:val="000000"/>
          <w:sz w:val="16"/>
          <w:szCs w:val="16"/>
        </w:rPr>
        <w:t>=</w:t>
      </w:r>
      <w:r>
        <w:rPr>
          <w:rFonts w:ascii="Consolas" w:hAnsi="Consolas" w:cs="Consolas"/>
          <w:i/>
          <w:iCs/>
          <w:color w:val="2A00FF"/>
          <w:sz w:val="16"/>
          <w:szCs w:val="16"/>
        </w:rPr>
        <w:t>"UTF-8"</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beans:beans</w:t>
      </w:r>
      <w:r>
        <w:rPr>
          <w:rFonts w:ascii="Consolas" w:hAnsi="Consolas" w:cs="Consolas"/>
          <w:sz w:val="16"/>
          <w:szCs w:val="16"/>
        </w:rPr>
        <w:t xml:space="preserve"> </w:t>
      </w:r>
      <w:r>
        <w:rPr>
          <w:rFonts w:ascii="Consolas" w:hAnsi="Consolas" w:cs="Consolas"/>
          <w:color w:val="7F007F"/>
          <w:sz w:val="16"/>
          <w:szCs w:val="16"/>
        </w:rPr>
        <w:t>xmlns:beans</w:t>
      </w:r>
      <w:r>
        <w:rPr>
          <w:rFonts w:ascii="Consolas" w:hAnsi="Consolas" w:cs="Consolas"/>
          <w:color w:val="000000"/>
          <w:sz w:val="16"/>
          <w:szCs w:val="16"/>
        </w:rPr>
        <w:t>=</w:t>
      </w:r>
      <w:r>
        <w:rPr>
          <w:rFonts w:ascii="Consolas" w:hAnsi="Consolas" w:cs="Consolas"/>
          <w:i/>
          <w:iCs/>
          <w:color w:val="2A00FF"/>
          <w:sz w:val="16"/>
          <w:szCs w:val="16"/>
        </w:rPr>
        <w:t>"http://www.springframework.org/schema/beans"</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sz w:val="16"/>
          <w:szCs w:val="16"/>
        </w:rPr>
        <w:tab/>
      </w:r>
      <w:r>
        <w:rPr>
          <w:rFonts w:ascii="Consolas" w:hAnsi="Consolas" w:cs="Consolas"/>
          <w:color w:val="7F007F"/>
          <w:sz w:val="16"/>
          <w:szCs w:val="16"/>
        </w:rPr>
        <w:t>xmlns:xsi</w:t>
      </w:r>
      <w:r>
        <w:rPr>
          <w:rFonts w:ascii="Consolas" w:hAnsi="Consolas" w:cs="Consolas"/>
          <w:color w:val="000000"/>
          <w:sz w:val="16"/>
          <w:szCs w:val="16"/>
        </w:rPr>
        <w:t>=</w:t>
      </w:r>
      <w:r>
        <w:rPr>
          <w:rFonts w:ascii="Consolas" w:hAnsi="Consolas" w:cs="Consolas"/>
          <w:i/>
          <w:iCs/>
          <w:color w:val="2A00FF"/>
          <w:sz w:val="16"/>
          <w:szCs w:val="16"/>
        </w:rPr>
        <w:t>"http://www.w3.org/2001/XMLSchema-instance"</w:t>
      </w:r>
      <w:r>
        <w:rPr>
          <w:rFonts w:ascii="Consolas" w:hAnsi="Consolas" w:cs="Consolas"/>
          <w:sz w:val="16"/>
          <w:szCs w:val="16"/>
        </w:rPr>
        <w:t xml:space="preserve"> </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sz w:val="16"/>
          <w:szCs w:val="16"/>
        </w:rPr>
        <w:tab/>
      </w:r>
      <w:r>
        <w:rPr>
          <w:rFonts w:ascii="Consolas" w:hAnsi="Consolas" w:cs="Consolas"/>
          <w:color w:val="7F007F"/>
          <w:sz w:val="16"/>
          <w:szCs w:val="16"/>
        </w:rPr>
        <w:t>xmlns</w:t>
      </w:r>
      <w:r>
        <w:rPr>
          <w:rFonts w:ascii="Consolas" w:hAnsi="Consolas" w:cs="Consolas"/>
          <w:color w:val="000000"/>
          <w:sz w:val="16"/>
          <w:szCs w:val="16"/>
        </w:rPr>
        <w:t>=</w:t>
      </w:r>
      <w:r>
        <w:rPr>
          <w:rFonts w:ascii="Consolas" w:hAnsi="Consolas" w:cs="Consolas"/>
          <w:i/>
          <w:iCs/>
          <w:color w:val="2A00FF"/>
          <w:sz w:val="16"/>
          <w:szCs w:val="16"/>
        </w:rPr>
        <w:t>"http://www.springframework.org/schema/security"</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sz w:val="16"/>
          <w:szCs w:val="16"/>
        </w:rPr>
        <w:tab/>
      </w:r>
      <w:r>
        <w:rPr>
          <w:rFonts w:ascii="Consolas" w:hAnsi="Consolas" w:cs="Consolas"/>
          <w:color w:val="7F007F"/>
          <w:sz w:val="16"/>
          <w:szCs w:val="16"/>
        </w:rPr>
        <w:t>xmlns:p</w:t>
      </w:r>
      <w:r>
        <w:rPr>
          <w:rFonts w:ascii="Consolas" w:hAnsi="Consolas" w:cs="Consolas"/>
          <w:color w:val="000000"/>
          <w:sz w:val="16"/>
          <w:szCs w:val="16"/>
        </w:rPr>
        <w:t>=</w:t>
      </w:r>
      <w:r>
        <w:rPr>
          <w:rFonts w:ascii="Consolas" w:hAnsi="Consolas" w:cs="Consolas"/>
          <w:i/>
          <w:iCs/>
          <w:color w:val="2A00FF"/>
          <w:sz w:val="16"/>
          <w:szCs w:val="16"/>
        </w:rPr>
        <w:t>"http://www.springframework.org/schema/p"</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sz w:val="16"/>
          <w:szCs w:val="16"/>
        </w:rPr>
        <w:tab/>
      </w:r>
      <w:r>
        <w:rPr>
          <w:rFonts w:ascii="Consolas" w:hAnsi="Consolas" w:cs="Consolas"/>
          <w:color w:val="7F007F"/>
          <w:sz w:val="16"/>
          <w:szCs w:val="16"/>
        </w:rPr>
        <w:t>xsi:schemaLocation</w:t>
      </w:r>
      <w:r>
        <w:rPr>
          <w:rFonts w:ascii="Consolas" w:hAnsi="Consolas" w:cs="Consolas"/>
          <w:color w:val="000000"/>
          <w:sz w:val="16"/>
          <w:szCs w:val="16"/>
        </w:rPr>
        <w:t>=</w:t>
      </w:r>
      <w:r>
        <w:rPr>
          <w:rFonts w:ascii="Consolas" w:hAnsi="Consolas" w:cs="Consolas"/>
          <w:i/>
          <w:iCs/>
          <w:color w:val="2A00FF"/>
          <w:sz w:val="16"/>
          <w:szCs w:val="16"/>
        </w:rPr>
        <w:t xml:space="preserve">"http://www.springframework.org/schema/beans </w:t>
      </w:r>
      <w:r>
        <w:rPr>
          <w:rFonts w:ascii="Consolas" w:hAnsi="Consolas" w:cs="Consolas"/>
          <w:i/>
          <w:iCs/>
          <w:color w:val="2A00FF"/>
          <w:sz w:val="16"/>
          <w:szCs w:val="16"/>
        </w:rPr>
        <w:tab/>
      </w:r>
      <w:r>
        <w:rPr>
          <w:rFonts w:ascii="Consolas" w:hAnsi="Consolas" w:cs="Consolas"/>
          <w:i/>
          <w:iCs/>
          <w:color w:val="2A00FF"/>
          <w:sz w:val="16"/>
          <w:szCs w:val="16"/>
        </w:rPr>
        <w:tab/>
      </w:r>
      <w:r>
        <w:rPr>
          <w:rFonts w:ascii="Consolas" w:hAnsi="Consolas" w:cs="Consolas"/>
          <w:i/>
          <w:iCs/>
          <w:color w:val="2A00FF"/>
          <w:sz w:val="16"/>
          <w:szCs w:val="16"/>
        </w:rPr>
        <w:tab/>
      </w:r>
      <w:r>
        <w:rPr>
          <w:rFonts w:ascii="Consolas" w:hAnsi="Consolas" w:cs="Consolas"/>
          <w:i/>
          <w:iCs/>
          <w:color w:val="2A00FF"/>
          <w:sz w:val="16"/>
          <w:szCs w:val="16"/>
        </w:rPr>
        <w:tab/>
      </w:r>
      <w:r>
        <w:rPr>
          <w:rFonts w:ascii="Consolas" w:hAnsi="Consolas" w:cs="Consolas"/>
          <w:i/>
          <w:iCs/>
          <w:color w:val="2A00FF"/>
          <w:sz w:val="16"/>
          <w:szCs w:val="16"/>
        </w:rPr>
        <w:tab/>
      </w:r>
      <w:r>
        <w:rPr>
          <w:rFonts w:ascii="Consolas" w:hAnsi="Consolas" w:cs="Consolas"/>
          <w:i/>
          <w:iCs/>
          <w:color w:val="2A00FF"/>
          <w:sz w:val="16"/>
          <w:szCs w:val="16"/>
        </w:rPr>
        <w:tab/>
      </w:r>
      <w:r>
        <w:rPr>
          <w:rFonts w:ascii="Consolas" w:hAnsi="Consolas" w:cs="Consolas"/>
          <w:i/>
          <w:iCs/>
          <w:color w:val="2A00FF"/>
          <w:sz w:val="16"/>
          <w:szCs w:val="16"/>
        </w:rPr>
        <w:tab/>
      </w:r>
      <w:r>
        <w:rPr>
          <w:rFonts w:ascii="Consolas" w:hAnsi="Consolas" w:cs="Consolas"/>
          <w:i/>
          <w:iCs/>
          <w:color w:val="2A00FF"/>
          <w:sz w:val="16"/>
          <w:szCs w:val="16"/>
        </w:rPr>
        <w:tab/>
        <w:t>http://www.springframework.org/schema/beans/spring-beans.xsd</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i/>
          <w:iCs/>
          <w:color w:val="2A00FF"/>
          <w:sz w:val="16"/>
          <w:szCs w:val="16"/>
        </w:rPr>
        <w:tab/>
      </w:r>
      <w:r>
        <w:rPr>
          <w:rFonts w:ascii="Consolas" w:hAnsi="Consolas" w:cs="Consolas"/>
          <w:i/>
          <w:iCs/>
          <w:color w:val="2A00FF"/>
          <w:sz w:val="16"/>
          <w:szCs w:val="16"/>
        </w:rPr>
        <w:tab/>
      </w:r>
      <w:r>
        <w:rPr>
          <w:rFonts w:ascii="Consolas" w:hAnsi="Consolas" w:cs="Consolas"/>
          <w:i/>
          <w:iCs/>
          <w:color w:val="2A00FF"/>
          <w:sz w:val="16"/>
          <w:szCs w:val="16"/>
        </w:rPr>
        <w:tab/>
        <w:t xml:space="preserve">http://www.springframework.org/schema/security </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i/>
          <w:iCs/>
          <w:color w:val="2A00FF"/>
          <w:sz w:val="16"/>
          <w:szCs w:val="16"/>
        </w:rPr>
        <w:tab/>
      </w:r>
      <w:r>
        <w:rPr>
          <w:rFonts w:ascii="Consolas" w:hAnsi="Consolas" w:cs="Consolas"/>
          <w:i/>
          <w:iCs/>
          <w:color w:val="2A00FF"/>
          <w:sz w:val="16"/>
          <w:szCs w:val="16"/>
        </w:rPr>
        <w:tab/>
      </w:r>
      <w:r>
        <w:rPr>
          <w:rFonts w:ascii="Consolas" w:hAnsi="Consolas" w:cs="Consolas"/>
          <w:i/>
          <w:iCs/>
          <w:color w:val="2A00FF"/>
          <w:sz w:val="16"/>
          <w:szCs w:val="16"/>
        </w:rPr>
        <w:tab/>
        <w:t>http://www.springframework.org/schema/security/spring-security.xsd"</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http</w:t>
      </w:r>
      <w:r>
        <w:rPr>
          <w:rFonts w:ascii="Consolas" w:hAnsi="Consolas" w:cs="Consolas"/>
          <w:sz w:val="16"/>
          <w:szCs w:val="16"/>
        </w:rPr>
        <w:t xml:space="preserve"> </w:t>
      </w:r>
      <w:r>
        <w:rPr>
          <w:rFonts w:ascii="Consolas" w:hAnsi="Consolas" w:cs="Consolas"/>
          <w:color w:val="7F007F"/>
          <w:sz w:val="16"/>
          <w:szCs w:val="16"/>
        </w:rPr>
        <w:t>auto-config</w:t>
      </w:r>
      <w:r>
        <w:rPr>
          <w:rFonts w:ascii="Consolas" w:hAnsi="Consolas" w:cs="Consolas"/>
          <w:color w:val="000000"/>
          <w:sz w:val="16"/>
          <w:szCs w:val="16"/>
        </w:rPr>
        <w:t>=</w:t>
      </w:r>
      <w:r>
        <w:rPr>
          <w:rFonts w:ascii="Consolas" w:hAnsi="Consolas" w:cs="Consolas"/>
          <w:i/>
          <w:iCs/>
          <w:color w:val="2A00FF"/>
          <w:sz w:val="16"/>
          <w:szCs w:val="16"/>
        </w:rPr>
        <w:t>"false"</w:t>
      </w:r>
      <w:r>
        <w:rPr>
          <w:rFonts w:ascii="Consolas" w:hAnsi="Consolas" w:cs="Consolas"/>
          <w:sz w:val="16"/>
          <w:szCs w:val="16"/>
        </w:rPr>
        <w:t xml:space="preserve"> </w:t>
      </w:r>
      <w:r>
        <w:rPr>
          <w:rFonts w:ascii="Consolas" w:hAnsi="Consolas" w:cs="Consolas"/>
          <w:color w:val="7F007F"/>
          <w:sz w:val="16"/>
          <w:szCs w:val="16"/>
        </w:rPr>
        <w:t>use-expressions</w:t>
      </w:r>
      <w:r>
        <w:rPr>
          <w:rFonts w:ascii="Consolas" w:hAnsi="Consolas" w:cs="Consolas"/>
          <w:color w:val="000000"/>
          <w:sz w:val="16"/>
          <w:szCs w:val="16"/>
        </w:rPr>
        <w:t>=</w:t>
      </w:r>
      <w:r>
        <w:rPr>
          <w:rFonts w:ascii="Consolas" w:hAnsi="Consolas" w:cs="Consolas"/>
          <w:i/>
          <w:iCs/>
          <w:color w:val="2A00FF"/>
          <w:sz w:val="16"/>
          <w:szCs w:val="16"/>
        </w:rPr>
        <w:t>"true"</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access-denied-handler</w:t>
      </w:r>
      <w:r>
        <w:rPr>
          <w:rFonts w:ascii="Consolas" w:hAnsi="Consolas" w:cs="Consolas"/>
          <w:sz w:val="16"/>
          <w:szCs w:val="16"/>
        </w:rPr>
        <w:t xml:space="preserve"> </w:t>
      </w:r>
      <w:r>
        <w:rPr>
          <w:rFonts w:ascii="Consolas" w:hAnsi="Consolas" w:cs="Consolas"/>
          <w:color w:val="7F007F"/>
          <w:sz w:val="16"/>
          <w:szCs w:val="16"/>
        </w:rPr>
        <w:t>error-page</w:t>
      </w:r>
      <w:r>
        <w:rPr>
          <w:rFonts w:ascii="Consolas" w:hAnsi="Consolas" w:cs="Consolas"/>
          <w:color w:val="000000"/>
          <w:sz w:val="16"/>
          <w:szCs w:val="16"/>
        </w:rPr>
        <w:t>=</w:t>
      </w:r>
      <w:r>
        <w:rPr>
          <w:rFonts w:ascii="Consolas" w:hAnsi="Consolas" w:cs="Consolas"/>
          <w:i/>
          <w:iCs/>
          <w:color w:val="2A00FF"/>
          <w:sz w:val="16"/>
          <w:szCs w:val="16"/>
        </w:rPr>
        <w:t>"/views/AccessDenied.jsp"</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form-login</w:t>
      </w:r>
      <w:r>
        <w:rPr>
          <w:rFonts w:ascii="Consolas" w:hAnsi="Consolas" w:cs="Consolas"/>
          <w:sz w:val="16"/>
          <w:szCs w:val="16"/>
        </w:rPr>
        <w:t xml:space="preserve"> </w:t>
      </w:r>
      <w:r>
        <w:rPr>
          <w:rFonts w:ascii="Consolas" w:hAnsi="Consolas" w:cs="Consolas"/>
          <w:color w:val="7F007F"/>
          <w:sz w:val="16"/>
          <w:szCs w:val="16"/>
        </w:rPr>
        <w:t>login-page</w:t>
      </w:r>
      <w:r>
        <w:rPr>
          <w:rFonts w:ascii="Consolas" w:hAnsi="Consolas" w:cs="Consolas"/>
          <w:color w:val="000000"/>
          <w:sz w:val="16"/>
          <w:szCs w:val="16"/>
        </w:rPr>
        <w:t>=</w:t>
      </w:r>
      <w:r>
        <w:rPr>
          <w:rFonts w:ascii="Consolas" w:hAnsi="Consolas" w:cs="Consolas"/>
          <w:i/>
          <w:iCs/>
          <w:color w:val="2A00FF"/>
          <w:sz w:val="16"/>
          <w:szCs w:val="16"/>
        </w:rPr>
        <w:t>"/#auth_request"</w:t>
      </w:r>
      <w:r>
        <w:rPr>
          <w:rFonts w:ascii="Consolas" w:hAnsi="Consolas" w:cs="Consolas"/>
          <w:sz w:val="16"/>
          <w:szCs w:val="16"/>
        </w:rPr>
        <w:t xml:space="preserve"> </w:t>
      </w:r>
      <w:r>
        <w:rPr>
          <w:rFonts w:ascii="Consolas" w:hAnsi="Consolas" w:cs="Consolas"/>
          <w:color w:val="7F007F"/>
          <w:sz w:val="16"/>
          <w:szCs w:val="16"/>
        </w:rPr>
        <w:t>authentication-failure url</w:t>
      </w:r>
      <w:r>
        <w:rPr>
          <w:rFonts w:ascii="Consolas" w:hAnsi="Consolas" w:cs="Consolas"/>
          <w:color w:val="000000"/>
          <w:sz w:val="16"/>
          <w:szCs w:val="16"/>
        </w:rPr>
        <w:t>=</w:t>
      </w:r>
      <w:r>
        <w:rPr>
          <w:rFonts w:ascii="Consolas" w:hAnsi="Consolas" w:cs="Consolas"/>
          <w:i/>
          <w:iCs/>
          <w:color w:val="2A00FF"/>
          <w:sz w:val="16"/>
          <w:szCs w:val="16"/>
        </w:rPr>
        <w:t>"/#login_error"</w:t>
      </w:r>
      <w:r>
        <w:rPr>
          <w:rFonts w:ascii="Consolas" w:hAnsi="Consolas" w:cs="Consolas"/>
          <w:sz w:val="16"/>
          <w:szCs w:val="16"/>
        </w:rPr>
        <w:t xml:space="preserve"> </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sz w:val="16"/>
          <w:szCs w:val="16"/>
        </w:rPr>
        <w:tab/>
      </w:r>
      <w:r>
        <w:rPr>
          <w:rFonts w:ascii="Consolas" w:hAnsi="Consolas" w:cs="Consolas"/>
          <w:sz w:val="16"/>
          <w:szCs w:val="16"/>
        </w:rPr>
        <w:tab/>
      </w:r>
      <w:r>
        <w:rPr>
          <w:rFonts w:ascii="Consolas" w:hAnsi="Consolas" w:cs="Consolas"/>
          <w:sz w:val="16"/>
          <w:szCs w:val="16"/>
        </w:rPr>
        <w:tab/>
      </w:r>
      <w:r>
        <w:rPr>
          <w:rFonts w:ascii="Consolas" w:hAnsi="Consolas" w:cs="Consolas"/>
          <w:color w:val="7F007F"/>
          <w:sz w:val="16"/>
          <w:szCs w:val="16"/>
        </w:rPr>
        <w:t>default-target-url</w:t>
      </w:r>
      <w:r>
        <w:rPr>
          <w:rFonts w:ascii="Consolas" w:hAnsi="Consolas" w:cs="Consolas"/>
          <w:color w:val="000000"/>
          <w:sz w:val="16"/>
          <w:szCs w:val="16"/>
        </w:rPr>
        <w:t>=</w:t>
      </w:r>
      <w:r>
        <w:rPr>
          <w:rFonts w:ascii="Consolas" w:hAnsi="Consolas" w:cs="Consolas"/>
          <w:i/>
          <w:iCs/>
          <w:color w:val="2A00FF"/>
          <w:sz w:val="16"/>
          <w:szCs w:val="16"/>
        </w:rPr>
        <w:t>"/saveUserOnSession"</w:t>
      </w:r>
      <w:r>
        <w:rPr>
          <w:rFonts w:ascii="Consolas" w:hAnsi="Consolas" w:cs="Consolas"/>
          <w:sz w:val="16"/>
          <w:szCs w:val="16"/>
        </w:rPr>
        <w:t xml:space="preserve"> </w:t>
      </w:r>
      <w:r>
        <w:rPr>
          <w:rFonts w:ascii="Consolas" w:hAnsi="Consolas" w:cs="Consolas"/>
          <w:color w:val="7F007F"/>
          <w:sz w:val="16"/>
          <w:szCs w:val="16"/>
        </w:rPr>
        <w:t>always-use-default-target</w:t>
      </w:r>
      <w:r>
        <w:rPr>
          <w:rFonts w:ascii="Consolas" w:hAnsi="Consolas" w:cs="Consolas"/>
          <w:color w:val="000000"/>
          <w:sz w:val="16"/>
          <w:szCs w:val="16"/>
        </w:rPr>
        <w:t>=</w:t>
      </w:r>
      <w:r>
        <w:rPr>
          <w:rFonts w:ascii="Consolas" w:hAnsi="Consolas" w:cs="Consolas"/>
          <w:i/>
          <w:iCs/>
          <w:color w:val="2A00FF"/>
          <w:sz w:val="16"/>
          <w:szCs w:val="16"/>
        </w:rPr>
        <w:t>"true"</w:t>
      </w:r>
      <w:r>
        <w:rPr>
          <w:rFonts w:ascii="Consolas" w:hAnsi="Consolas" w:cs="Consolas"/>
          <w:sz w:val="16"/>
          <w:szCs w:val="16"/>
        </w:rPr>
        <w:t xml:space="preserve"> </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logout</w:t>
      </w:r>
      <w:r>
        <w:rPr>
          <w:rFonts w:ascii="Consolas" w:hAnsi="Consolas" w:cs="Consolas"/>
          <w:sz w:val="16"/>
          <w:szCs w:val="16"/>
        </w:rPr>
        <w:t xml:space="preserve"> </w:t>
      </w:r>
      <w:r>
        <w:rPr>
          <w:rFonts w:ascii="Consolas" w:hAnsi="Consolas" w:cs="Consolas"/>
          <w:color w:val="7F007F"/>
          <w:sz w:val="16"/>
          <w:szCs w:val="16"/>
        </w:rPr>
        <w:t>invalidate-session</w:t>
      </w:r>
      <w:r>
        <w:rPr>
          <w:rFonts w:ascii="Consolas" w:hAnsi="Consolas" w:cs="Consolas"/>
          <w:color w:val="000000"/>
          <w:sz w:val="16"/>
          <w:szCs w:val="16"/>
        </w:rPr>
        <w:t>=</w:t>
      </w:r>
      <w:r>
        <w:rPr>
          <w:rFonts w:ascii="Consolas" w:hAnsi="Consolas" w:cs="Consolas"/>
          <w:i/>
          <w:iCs/>
          <w:color w:val="2A00FF"/>
          <w:sz w:val="16"/>
          <w:szCs w:val="16"/>
        </w:rPr>
        <w:t>"true"</w:t>
      </w:r>
      <w:r>
        <w:rPr>
          <w:rFonts w:ascii="Consolas" w:hAnsi="Consolas" w:cs="Consolas"/>
          <w:sz w:val="16"/>
          <w:szCs w:val="16"/>
        </w:rPr>
        <w:t xml:space="preserve"> </w:t>
      </w:r>
      <w:r>
        <w:rPr>
          <w:rFonts w:ascii="Consolas" w:hAnsi="Consolas" w:cs="Consolas"/>
          <w:color w:val="7F007F"/>
          <w:sz w:val="16"/>
          <w:szCs w:val="16"/>
        </w:rPr>
        <w:t>logout-success-url</w:t>
      </w:r>
      <w:r>
        <w:rPr>
          <w:rFonts w:ascii="Consolas" w:hAnsi="Consolas" w:cs="Consolas"/>
          <w:color w:val="000000"/>
          <w:sz w:val="16"/>
          <w:szCs w:val="16"/>
        </w:rPr>
        <w:t>=</w:t>
      </w:r>
      <w:r>
        <w:rPr>
          <w:rFonts w:ascii="Consolas" w:hAnsi="Consolas" w:cs="Consolas"/>
          <w:i/>
          <w:iCs/>
          <w:color w:val="2A00FF"/>
          <w:sz w:val="16"/>
          <w:szCs w:val="16"/>
        </w:rPr>
        <w:t>"/"</w:t>
      </w:r>
      <w:r>
        <w:rPr>
          <w:rFonts w:ascii="Consolas" w:hAnsi="Consolas" w:cs="Consolas"/>
          <w:sz w:val="16"/>
          <w:szCs w:val="16"/>
        </w:rPr>
        <w:t xml:space="preserve"> </w:t>
      </w:r>
      <w:r>
        <w:rPr>
          <w:rFonts w:ascii="Consolas" w:hAnsi="Consolas" w:cs="Consolas"/>
          <w:color w:val="7F007F"/>
          <w:sz w:val="16"/>
          <w:szCs w:val="16"/>
        </w:rPr>
        <w:t>delete-cookies</w:t>
      </w:r>
      <w:r>
        <w:rPr>
          <w:rFonts w:ascii="Consolas" w:hAnsi="Consolas" w:cs="Consolas"/>
          <w:color w:val="000000"/>
          <w:sz w:val="16"/>
          <w:szCs w:val="16"/>
        </w:rPr>
        <w:t>=</w:t>
      </w:r>
      <w:r>
        <w:rPr>
          <w:rFonts w:ascii="Consolas" w:hAnsi="Consolas" w:cs="Consolas"/>
          <w:i/>
          <w:iCs/>
          <w:color w:val="2A00FF"/>
          <w:sz w:val="16"/>
          <w:szCs w:val="16"/>
        </w:rPr>
        <w:t>"JSESSIONID"</w:t>
      </w:r>
      <w:r>
        <w:rPr>
          <w:rFonts w:ascii="Consolas" w:hAnsi="Consolas" w:cs="Consolas"/>
          <w:sz w:val="16"/>
          <w:szCs w:val="16"/>
        </w:rPr>
        <w:t xml:space="preserve"> </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intercept-url</w:t>
      </w:r>
      <w:r>
        <w:rPr>
          <w:rFonts w:ascii="Consolas" w:hAnsi="Consolas" w:cs="Consolas"/>
          <w:sz w:val="16"/>
          <w:szCs w:val="16"/>
        </w:rPr>
        <w:t xml:space="preserve"> </w:t>
      </w:r>
      <w:r>
        <w:rPr>
          <w:rFonts w:ascii="Consolas" w:hAnsi="Consolas" w:cs="Consolas"/>
          <w:color w:val="7F007F"/>
          <w:sz w:val="16"/>
          <w:szCs w:val="16"/>
        </w:rPr>
        <w:t>pattern</w:t>
      </w:r>
      <w:r>
        <w:rPr>
          <w:rFonts w:ascii="Consolas" w:hAnsi="Consolas" w:cs="Consolas"/>
          <w:color w:val="000000"/>
          <w:sz w:val="16"/>
          <w:szCs w:val="16"/>
        </w:rPr>
        <w:t>=</w:t>
      </w:r>
      <w:r>
        <w:rPr>
          <w:rFonts w:ascii="Consolas" w:hAnsi="Consolas" w:cs="Consolas"/>
          <w:i/>
          <w:iCs/>
          <w:color w:val="2A00FF"/>
          <w:sz w:val="16"/>
          <w:szCs w:val="16"/>
        </w:rPr>
        <w:t>"/index.jsp"</w:t>
      </w:r>
      <w:r>
        <w:rPr>
          <w:rFonts w:ascii="Consolas" w:hAnsi="Consolas" w:cs="Consolas"/>
          <w:sz w:val="16"/>
          <w:szCs w:val="16"/>
        </w:rPr>
        <w:t xml:space="preserve"> </w:t>
      </w:r>
      <w:r>
        <w:rPr>
          <w:rFonts w:ascii="Consolas" w:hAnsi="Consolas" w:cs="Consolas"/>
          <w:color w:val="7F007F"/>
          <w:sz w:val="16"/>
          <w:szCs w:val="16"/>
        </w:rPr>
        <w:t>access</w:t>
      </w:r>
      <w:r>
        <w:rPr>
          <w:rFonts w:ascii="Consolas" w:hAnsi="Consolas" w:cs="Consolas"/>
          <w:color w:val="000000"/>
          <w:sz w:val="16"/>
          <w:szCs w:val="16"/>
        </w:rPr>
        <w:t>=</w:t>
      </w:r>
      <w:r>
        <w:rPr>
          <w:rFonts w:ascii="Consolas" w:hAnsi="Consolas" w:cs="Consolas"/>
          <w:i/>
          <w:iCs/>
          <w:color w:val="2A00FF"/>
          <w:sz w:val="16"/>
          <w:szCs w:val="16"/>
        </w:rPr>
        <w:t>"permitAll"</w:t>
      </w:r>
      <w:r>
        <w:rPr>
          <w:rFonts w:ascii="Consolas" w:hAnsi="Consolas" w:cs="Consolas"/>
          <w:sz w:val="16"/>
          <w:szCs w:val="16"/>
        </w:rPr>
        <w:t xml:space="preserve"> </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intercept-url</w:t>
      </w:r>
      <w:r>
        <w:rPr>
          <w:rFonts w:ascii="Consolas" w:hAnsi="Consolas" w:cs="Consolas"/>
          <w:sz w:val="16"/>
          <w:szCs w:val="16"/>
        </w:rPr>
        <w:t xml:space="preserve"> </w:t>
      </w:r>
      <w:r>
        <w:rPr>
          <w:rFonts w:ascii="Consolas" w:hAnsi="Consolas" w:cs="Consolas"/>
          <w:color w:val="7F007F"/>
          <w:sz w:val="16"/>
          <w:szCs w:val="16"/>
        </w:rPr>
        <w:t>pattern</w:t>
      </w:r>
      <w:r>
        <w:rPr>
          <w:rFonts w:ascii="Consolas" w:hAnsi="Consolas" w:cs="Consolas"/>
          <w:color w:val="000000"/>
          <w:sz w:val="16"/>
          <w:szCs w:val="16"/>
        </w:rPr>
        <w:t>=</w:t>
      </w:r>
      <w:r>
        <w:rPr>
          <w:rFonts w:ascii="Consolas" w:hAnsi="Consolas" w:cs="Consolas"/>
          <w:i/>
          <w:iCs/>
          <w:color w:val="2A00FF"/>
          <w:sz w:val="16"/>
          <w:szCs w:val="16"/>
        </w:rPr>
        <w:t>"/resources/**"</w:t>
      </w:r>
      <w:r>
        <w:rPr>
          <w:rFonts w:ascii="Consolas" w:hAnsi="Consolas" w:cs="Consolas"/>
          <w:sz w:val="16"/>
          <w:szCs w:val="16"/>
        </w:rPr>
        <w:t xml:space="preserve"> </w:t>
      </w:r>
      <w:r>
        <w:rPr>
          <w:rFonts w:ascii="Consolas" w:hAnsi="Consolas" w:cs="Consolas"/>
          <w:color w:val="7F007F"/>
          <w:sz w:val="16"/>
          <w:szCs w:val="16"/>
        </w:rPr>
        <w:t>access</w:t>
      </w:r>
      <w:r>
        <w:rPr>
          <w:rFonts w:ascii="Consolas" w:hAnsi="Consolas" w:cs="Consolas"/>
          <w:color w:val="000000"/>
          <w:sz w:val="16"/>
          <w:szCs w:val="16"/>
        </w:rPr>
        <w:t>=</w:t>
      </w:r>
      <w:r>
        <w:rPr>
          <w:rFonts w:ascii="Consolas" w:hAnsi="Consolas" w:cs="Consolas"/>
          <w:i/>
          <w:iCs/>
          <w:color w:val="2A00FF"/>
          <w:sz w:val="16"/>
          <w:szCs w:val="16"/>
        </w:rPr>
        <w:t>"permitAll"</w:t>
      </w:r>
      <w:r>
        <w:rPr>
          <w:rFonts w:ascii="Consolas" w:hAnsi="Consolas" w:cs="Consolas"/>
          <w:sz w:val="16"/>
          <w:szCs w:val="16"/>
        </w:rPr>
        <w:t xml:space="preserve"> </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intercept-url</w:t>
      </w:r>
      <w:r>
        <w:rPr>
          <w:rFonts w:ascii="Consolas" w:hAnsi="Consolas" w:cs="Consolas"/>
          <w:sz w:val="16"/>
          <w:szCs w:val="16"/>
        </w:rPr>
        <w:t xml:space="preserve"> </w:t>
      </w:r>
      <w:r>
        <w:rPr>
          <w:rFonts w:ascii="Consolas" w:hAnsi="Consolas" w:cs="Consolas"/>
          <w:color w:val="7F007F"/>
          <w:sz w:val="16"/>
          <w:szCs w:val="16"/>
        </w:rPr>
        <w:t>pattern</w:t>
      </w:r>
      <w:r>
        <w:rPr>
          <w:rFonts w:ascii="Consolas" w:hAnsi="Consolas" w:cs="Consolas"/>
          <w:color w:val="000000"/>
          <w:sz w:val="16"/>
          <w:szCs w:val="16"/>
        </w:rPr>
        <w:t>=</w:t>
      </w:r>
      <w:r>
        <w:rPr>
          <w:rFonts w:ascii="Consolas" w:hAnsi="Consolas" w:cs="Consolas"/>
          <w:i/>
          <w:iCs/>
          <w:color w:val="2A00FF"/>
          <w:sz w:val="16"/>
          <w:szCs w:val="16"/>
        </w:rPr>
        <w:t>"/views/Login.jsp"</w:t>
      </w:r>
      <w:r>
        <w:rPr>
          <w:rFonts w:ascii="Consolas" w:hAnsi="Consolas" w:cs="Consolas"/>
          <w:sz w:val="16"/>
          <w:szCs w:val="16"/>
        </w:rPr>
        <w:t xml:space="preserve"> </w:t>
      </w:r>
      <w:r>
        <w:rPr>
          <w:rFonts w:ascii="Consolas" w:hAnsi="Consolas" w:cs="Consolas"/>
          <w:color w:val="7F007F"/>
          <w:sz w:val="16"/>
          <w:szCs w:val="16"/>
        </w:rPr>
        <w:t>access</w:t>
      </w:r>
      <w:r>
        <w:rPr>
          <w:rFonts w:ascii="Consolas" w:hAnsi="Consolas" w:cs="Consolas"/>
          <w:color w:val="000000"/>
          <w:sz w:val="16"/>
          <w:szCs w:val="16"/>
        </w:rPr>
        <w:t>=</w:t>
      </w:r>
      <w:r>
        <w:rPr>
          <w:rFonts w:ascii="Consolas" w:hAnsi="Consolas" w:cs="Consolas"/>
          <w:i/>
          <w:iCs/>
          <w:color w:val="2A00FF"/>
          <w:sz w:val="16"/>
          <w:szCs w:val="16"/>
        </w:rPr>
        <w:t>"isAnonymous()"</w:t>
      </w:r>
      <w:r>
        <w:rPr>
          <w:rFonts w:ascii="Consolas" w:hAnsi="Consolas" w:cs="Consolas"/>
          <w:sz w:val="16"/>
          <w:szCs w:val="16"/>
        </w:rPr>
        <w:t xml:space="preserve"> </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intercept-url</w:t>
      </w:r>
      <w:r>
        <w:rPr>
          <w:rFonts w:ascii="Consolas" w:hAnsi="Consolas" w:cs="Consolas"/>
          <w:sz w:val="16"/>
          <w:szCs w:val="16"/>
        </w:rPr>
        <w:t xml:space="preserve"> </w:t>
      </w:r>
      <w:r>
        <w:rPr>
          <w:rFonts w:ascii="Consolas" w:hAnsi="Consolas" w:cs="Consolas"/>
          <w:color w:val="7F007F"/>
          <w:sz w:val="16"/>
          <w:szCs w:val="16"/>
        </w:rPr>
        <w:t>pattern</w:t>
      </w:r>
      <w:r>
        <w:rPr>
          <w:rFonts w:ascii="Consolas" w:hAnsi="Consolas" w:cs="Consolas"/>
          <w:color w:val="000000"/>
          <w:sz w:val="16"/>
          <w:szCs w:val="16"/>
        </w:rPr>
        <w:t>=</w:t>
      </w:r>
      <w:r>
        <w:rPr>
          <w:rFonts w:ascii="Consolas" w:hAnsi="Consolas" w:cs="Consolas"/>
          <w:i/>
          <w:iCs/>
          <w:color w:val="2A00FF"/>
          <w:sz w:val="16"/>
          <w:szCs w:val="16"/>
        </w:rPr>
        <w:t>"/views/register.jsp"</w:t>
      </w:r>
      <w:r>
        <w:rPr>
          <w:rFonts w:ascii="Consolas" w:hAnsi="Consolas" w:cs="Consolas"/>
          <w:sz w:val="16"/>
          <w:szCs w:val="16"/>
        </w:rPr>
        <w:t xml:space="preserve"> </w:t>
      </w:r>
      <w:r>
        <w:rPr>
          <w:rFonts w:ascii="Consolas" w:hAnsi="Consolas" w:cs="Consolas"/>
          <w:color w:val="7F007F"/>
          <w:sz w:val="16"/>
          <w:szCs w:val="16"/>
        </w:rPr>
        <w:t>access</w:t>
      </w:r>
      <w:r>
        <w:rPr>
          <w:rFonts w:ascii="Consolas" w:hAnsi="Consolas" w:cs="Consolas"/>
          <w:color w:val="000000"/>
          <w:sz w:val="16"/>
          <w:szCs w:val="16"/>
        </w:rPr>
        <w:t>=</w:t>
      </w:r>
      <w:r>
        <w:rPr>
          <w:rFonts w:ascii="Consolas" w:hAnsi="Consolas" w:cs="Consolas"/>
          <w:i/>
          <w:iCs/>
          <w:color w:val="2A00FF"/>
          <w:sz w:val="16"/>
          <w:szCs w:val="16"/>
        </w:rPr>
        <w:t>"isAnonymous()"</w:t>
      </w:r>
      <w:r>
        <w:rPr>
          <w:rFonts w:ascii="Consolas" w:hAnsi="Consolas" w:cs="Consolas"/>
          <w:sz w:val="16"/>
          <w:szCs w:val="16"/>
        </w:rPr>
        <w:t xml:space="preserve"> </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intercept-url</w:t>
      </w:r>
      <w:r>
        <w:rPr>
          <w:rFonts w:ascii="Consolas" w:hAnsi="Consolas" w:cs="Consolas"/>
          <w:sz w:val="16"/>
          <w:szCs w:val="16"/>
        </w:rPr>
        <w:t xml:space="preserve"> </w:t>
      </w:r>
      <w:r>
        <w:rPr>
          <w:rFonts w:ascii="Consolas" w:hAnsi="Consolas" w:cs="Consolas"/>
          <w:color w:val="7F007F"/>
          <w:sz w:val="16"/>
          <w:szCs w:val="16"/>
        </w:rPr>
        <w:t>pattern</w:t>
      </w:r>
      <w:r>
        <w:rPr>
          <w:rFonts w:ascii="Consolas" w:hAnsi="Consolas" w:cs="Consolas"/>
          <w:color w:val="000000"/>
          <w:sz w:val="16"/>
          <w:szCs w:val="16"/>
        </w:rPr>
        <w:t>=</w:t>
      </w:r>
      <w:r>
        <w:rPr>
          <w:rFonts w:ascii="Consolas" w:hAnsi="Consolas" w:cs="Consolas"/>
          <w:i/>
          <w:iCs/>
          <w:color w:val="2A00FF"/>
          <w:sz w:val="16"/>
          <w:szCs w:val="16"/>
        </w:rPr>
        <w:t>"/views/myProfile.jsp"</w:t>
      </w:r>
      <w:r>
        <w:rPr>
          <w:rFonts w:ascii="Consolas" w:hAnsi="Consolas" w:cs="Consolas"/>
          <w:sz w:val="16"/>
          <w:szCs w:val="16"/>
        </w:rPr>
        <w:t xml:space="preserve"> </w:t>
      </w:r>
      <w:r>
        <w:rPr>
          <w:rFonts w:ascii="Consolas" w:hAnsi="Consolas" w:cs="Consolas"/>
          <w:color w:val="7F007F"/>
          <w:sz w:val="16"/>
          <w:szCs w:val="16"/>
        </w:rPr>
        <w:t>access</w:t>
      </w:r>
      <w:r>
        <w:rPr>
          <w:rFonts w:ascii="Consolas" w:hAnsi="Consolas" w:cs="Consolas"/>
          <w:color w:val="000000"/>
          <w:sz w:val="16"/>
          <w:szCs w:val="16"/>
        </w:rPr>
        <w:t>=</w:t>
      </w:r>
      <w:r>
        <w:rPr>
          <w:rFonts w:ascii="Consolas" w:hAnsi="Consolas" w:cs="Consolas"/>
          <w:i/>
          <w:iCs/>
          <w:color w:val="2A00FF"/>
          <w:sz w:val="16"/>
          <w:szCs w:val="16"/>
        </w:rPr>
        <w:t>"hasRole('ROLE_USER')"</w:t>
      </w:r>
      <w:r>
        <w:rPr>
          <w:rFonts w:ascii="Consolas" w:hAnsi="Consolas" w:cs="Consolas"/>
          <w:sz w:val="16"/>
          <w:szCs w:val="16"/>
        </w:rPr>
        <w:t xml:space="preserve"> </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color w:val="000000"/>
          <w:sz w:val="16"/>
          <w:szCs w:val="16"/>
        </w:rPr>
      </w:pP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http</w:t>
      </w:r>
      <w:r>
        <w:rPr>
          <w:rFonts w:ascii="Consolas" w:hAnsi="Consolas" w:cs="Consolas"/>
          <w:color w:val="008080"/>
          <w:sz w:val="16"/>
          <w:szCs w:val="16"/>
        </w:rPr>
        <w:t>&gt;</w:t>
      </w:r>
      <w:r>
        <w:rPr>
          <w:rFonts w:ascii="Consolas" w:hAnsi="Consolas" w:cs="Consolas"/>
          <w:color w:val="000000"/>
          <w:sz w:val="16"/>
          <w:szCs w:val="16"/>
        </w:rPr>
        <w:tab/>
      </w:r>
    </w:p>
    <w:p w:rsidR="00A55528" w:rsidRDefault="00A55528" w:rsidP="00311AAA">
      <w:pPr>
        <w:autoSpaceDE w:val="0"/>
        <w:autoSpaceDN w:val="0"/>
        <w:adjustRightInd w:val="0"/>
        <w:spacing w:after="0" w:line="240" w:lineRule="auto"/>
        <w:jc w:val="both"/>
        <w:rPr>
          <w:rFonts w:ascii="Consolas" w:hAnsi="Consolas" w:cs="Consolas"/>
          <w:sz w:val="16"/>
          <w:szCs w:val="16"/>
        </w:rPr>
      </w:pP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8080"/>
          <w:sz w:val="16"/>
          <w:szCs w:val="16"/>
        </w:rPr>
        <w:tab/>
        <w:t>&lt;</w:t>
      </w:r>
      <w:r>
        <w:rPr>
          <w:rFonts w:ascii="Consolas" w:hAnsi="Consolas" w:cs="Consolas"/>
          <w:color w:val="3F7F7F"/>
          <w:sz w:val="16"/>
          <w:szCs w:val="16"/>
        </w:rPr>
        <w:t>jdbc-user-service</w:t>
      </w:r>
      <w:r>
        <w:rPr>
          <w:rFonts w:ascii="Consolas" w:hAnsi="Consolas" w:cs="Consolas"/>
          <w:sz w:val="16"/>
          <w:szCs w:val="16"/>
        </w:rPr>
        <w:t xml:space="preserve"> </w:t>
      </w:r>
      <w:r>
        <w:rPr>
          <w:rFonts w:ascii="Consolas" w:hAnsi="Consolas" w:cs="Consolas"/>
          <w:color w:val="7F007F"/>
          <w:sz w:val="16"/>
          <w:szCs w:val="16"/>
        </w:rPr>
        <w:t>id</w:t>
      </w:r>
      <w:r>
        <w:rPr>
          <w:rFonts w:ascii="Consolas" w:hAnsi="Consolas" w:cs="Consolas"/>
          <w:color w:val="000000"/>
          <w:sz w:val="16"/>
          <w:szCs w:val="16"/>
        </w:rPr>
        <w:t>=</w:t>
      </w:r>
      <w:r>
        <w:rPr>
          <w:rFonts w:ascii="Consolas" w:hAnsi="Consolas" w:cs="Consolas"/>
          <w:i/>
          <w:iCs/>
          <w:color w:val="2A00FF"/>
          <w:sz w:val="16"/>
          <w:szCs w:val="16"/>
        </w:rPr>
        <w:t>"userService"</w:t>
      </w:r>
      <w:r>
        <w:rPr>
          <w:rFonts w:ascii="Consolas" w:hAnsi="Consolas" w:cs="Consolas"/>
          <w:sz w:val="16"/>
          <w:szCs w:val="16"/>
        </w:rPr>
        <w:t xml:space="preserve"> </w:t>
      </w:r>
      <w:r>
        <w:rPr>
          <w:rFonts w:ascii="Consolas" w:hAnsi="Consolas" w:cs="Consolas"/>
          <w:color w:val="7F007F"/>
          <w:sz w:val="16"/>
          <w:szCs w:val="16"/>
        </w:rPr>
        <w:t>data-source-ref</w:t>
      </w:r>
      <w:r>
        <w:rPr>
          <w:rFonts w:ascii="Consolas" w:hAnsi="Consolas" w:cs="Consolas"/>
          <w:color w:val="000000"/>
          <w:sz w:val="16"/>
          <w:szCs w:val="16"/>
        </w:rPr>
        <w:t>=</w:t>
      </w:r>
      <w:r>
        <w:rPr>
          <w:rFonts w:ascii="Consolas" w:hAnsi="Consolas" w:cs="Consolas"/>
          <w:i/>
          <w:iCs/>
          <w:color w:val="2A00FF"/>
          <w:sz w:val="16"/>
          <w:szCs w:val="16"/>
        </w:rPr>
        <w:t>"dataSource"</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sz w:val="16"/>
          <w:szCs w:val="16"/>
        </w:rPr>
        <w:tab/>
      </w:r>
      <w:r>
        <w:rPr>
          <w:rFonts w:ascii="Consolas" w:hAnsi="Consolas" w:cs="Consolas"/>
          <w:sz w:val="16"/>
          <w:szCs w:val="16"/>
        </w:rPr>
        <w:tab/>
      </w:r>
      <w:r>
        <w:rPr>
          <w:rFonts w:ascii="Consolas" w:hAnsi="Consolas" w:cs="Consolas"/>
          <w:color w:val="7F007F"/>
          <w:sz w:val="16"/>
          <w:szCs w:val="16"/>
        </w:rPr>
        <w:t>authorities-by-username-query</w:t>
      </w:r>
      <w:r>
        <w:rPr>
          <w:rFonts w:ascii="Consolas" w:hAnsi="Consolas" w:cs="Consolas"/>
          <w:color w:val="000000"/>
          <w:sz w:val="16"/>
          <w:szCs w:val="16"/>
        </w:rPr>
        <w:t>=</w:t>
      </w:r>
      <w:r>
        <w:rPr>
          <w:rFonts w:ascii="Consolas" w:hAnsi="Consolas" w:cs="Consolas"/>
          <w:i/>
          <w:iCs/>
          <w:color w:val="2A00FF"/>
          <w:sz w:val="16"/>
          <w:szCs w:val="16"/>
        </w:rPr>
        <w:t xml:space="preserve">"select username, concat('ROLE_',upper(replace(ROLE, ' ', </w:t>
      </w:r>
      <w:r>
        <w:rPr>
          <w:rFonts w:ascii="Consolas" w:hAnsi="Consolas" w:cs="Consolas"/>
          <w:i/>
          <w:iCs/>
          <w:color w:val="2A00FF"/>
          <w:sz w:val="16"/>
          <w:szCs w:val="16"/>
        </w:rPr>
        <w:tab/>
      </w:r>
      <w:r>
        <w:rPr>
          <w:rFonts w:ascii="Consolas" w:hAnsi="Consolas" w:cs="Consolas"/>
          <w:i/>
          <w:iCs/>
          <w:color w:val="2A00FF"/>
          <w:sz w:val="16"/>
          <w:szCs w:val="16"/>
        </w:rPr>
        <w:tab/>
        <w:t>'_'))) as 'authority' from users where username=?"</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sz w:val="16"/>
          <w:szCs w:val="16"/>
        </w:rPr>
        <w:tab/>
      </w:r>
      <w:r>
        <w:rPr>
          <w:rFonts w:ascii="Consolas" w:hAnsi="Consolas" w:cs="Consolas"/>
          <w:sz w:val="16"/>
          <w:szCs w:val="16"/>
        </w:rPr>
        <w:tab/>
      </w:r>
      <w:r>
        <w:rPr>
          <w:rFonts w:ascii="Consolas" w:hAnsi="Consolas" w:cs="Consolas"/>
          <w:color w:val="7F007F"/>
          <w:sz w:val="16"/>
          <w:szCs w:val="16"/>
        </w:rPr>
        <w:t>users-by-username-query</w:t>
      </w:r>
      <w:r>
        <w:rPr>
          <w:rFonts w:ascii="Consolas" w:hAnsi="Consolas" w:cs="Consolas"/>
          <w:color w:val="000000"/>
          <w:sz w:val="16"/>
          <w:szCs w:val="16"/>
        </w:rPr>
        <w:t>=</w:t>
      </w:r>
      <w:r>
        <w:rPr>
          <w:rFonts w:ascii="Consolas" w:hAnsi="Consolas" w:cs="Consolas"/>
          <w:i/>
          <w:iCs/>
          <w:color w:val="2A00FF"/>
          <w:sz w:val="16"/>
          <w:szCs w:val="16"/>
        </w:rPr>
        <w:t>"select username, password, 1 from USERS where username=?"</w:t>
      </w:r>
      <w:r>
        <w:rPr>
          <w:rFonts w:ascii="Consolas" w:hAnsi="Consolas" w:cs="Consolas"/>
          <w:sz w:val="16"/>
          <w:szCs w:val="16"/>
        </w:rPr>
        <w:t xml:space="preserve"> </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20"/>
          <w:szCs w:val="20"/>
        </w:rPr>
      </w:pP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20"/>
          <w:szCs w:val="20"/>
        </w:rPr>
        <w:tab/>
      </w:r>
      <w:r>
        <w:rPr>
          <w:rFonts w:ascii="Consolas" w:hAnsi="Consolas" w:cs="Consolas"/>
          <w:color w:val="008080"/>
          <w:sz w:val="16"/>
          <w:szCs w:val="16"/>
        </w:rPr>
        <w:t>&lt;</w:t>
      </w:r>
      <w:r>
        <w:rPr>
          <w:rFonts w:ascii="Consolas" w:hAnsi="Consolas" w:cs="Consolas"/>
          <w:color w:val="3F7F7F"/>
          <w:sz w:val="16"/>
          <w:szCs w:val="16"/>
        </w:rPr>
        <w:t>authentication-manager</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authentication-provider</w:t>
      </w:r>
      <w:r>
        <w:rPr>
          <w:rFonts w:ascii="Consolas" w:hAnsi="Consolas" w:cs="Consolas"/>
          <w:sz w:val="16"/>
          <w:szCs w:val="16"/>
        </w:rPr>
        <w:t xml:space="preserve"> </w:t>
      </w:r>
      <w:r>
        <w:rPr>
          <w:rFonts w:ascii="Consolas" w:hAnsi="Consolas" w:cs="Consolas"/>
          <w:color w:val="7F007F"/>
          <w:sz w:val="16"/>
          <w:szCs w:val="16"/>
        </w:rPr>
        <w:t>user-service-ref</w:t>
      </w:r>
      <w:r>
        <w:rPr>
          <w:rFonts w:ascii="Consolas" w:hAnsi="Consolas" w:cs="Consolas"/>
          <w:color w:val="000000"/>
          <w:sz w:val="16"/>
          <w:szCs w:val="16"/>
        </w:rPr>
        <w:t>=</w:t>
      </w:r>
      <w:r>
        <w:rPr>
          <w:rFonts w:ascii="Consolas" w:hAnsi="Consolas" w:cs="Consolas"/>
          <w:i/>
          <w:iCs/>
          <w:color w:val="2A00FF"/>
          <w:sz w:val="16"/>
          <w:szCs w:val="16"/>
        </w:rPr>
        <w:t>"userService"</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password-encoder</w:t>
      </w:r>
      <w:r>
        <w:rPr>
          <w:rFonts w:ascii="Consolas" w:hAnsi="Consolas" w:cs="Consolas"/>
          <w:sz w:val="16"/>
          <w:szCs w:val="16"/>
        </w:rPr>
        <w:t xml:space="preserve"> </w:t>
      </w:r>
      <w:r>
        <w:rPr>
          <w:rFonts w:ascii="Consolas" w:hAnsi="Consolas" w:cs="Consolas"/>
          <w:color w:val="7F007F"/>
          <w:sz w:val="16"/>
          <w:szCs w:val="16"/>
        </w:rPr>
        <w:t>hash</w:t>
      </w:r>
      <w:r>
        <w:rPr>
          <w:rFonts w:ascii="Consolas" w:hAnsi="Consolas" w:cs="Consolas"/>
          <w:color w:val="000000"/>
          <w:sz w:val="16"/>
          <w:szCs w:val="16"/>
        </w:rPr>
        <w:t>=</w:t>
      </w:r>
      <w:r>
        <w:rPr>
          <w:rFonts w:ascii="Consolas" w:hAnsi="Consolas" w:cs="Consolas"/>
          <w:i/>
          <w:iCs/>
          <w:color w:val="2A00FF"/>
          <w:sz w:val="16"/>
          <w:szCs w:val="16"/>
        </w:rPr>
        <w:t>"bcrypt"</w:t>
      </w:r>
      <w:r>
        <w:rPr>
          <w:rFonts w:ascii="Consolas" w:hAnsi="Consolas" w:cs="Consolas"/>
          <w:sz w:val="16"/>
          <w:szCs w:val="16"/>
        </w:rPr>
        <w:t xml:space="preserve"> </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authentication-provider</w:t>
      </w:r>
      <w:r>
        <w:rPr>
          <w:rFonts w:ascii="Consolas" w:hAnsi="Consolas" w:cs="Consolas"/>
          <w:color w:val="008080"/>
          <w:sz w:val="16"/>
          <w:szCs w:val="16"/>
        </w:rPr>
        <w:t>&gt;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authentication-manager</w:t>
      </w:r>
      <w:r>
        <w:rPr>
          <w:rFonts w:ascii="Consolas" w:hAnsi="Consolas" w:cs="Consolas"/>
          <w:color w:val="008080"/>
          <w:sz w:val="16"/>
          <w:szCs w:val="16"/>
        </w:rPr>
        <w:t>&gt;</w:t>
      </w:r>
    </w:p>
    <w:p w:rsidR="00A55528" w:rsidRDefault="00A55528" w:rsidP="00311AAA">
      <w:pPr>
        <w:jc w:val="both"/>
        <w:rPr>
          <w:rFonts w:ascii="Times New Roman" w:hAnsi="Times New Roman" w:cs="Times New Roman"/>
          <w:sz w:val="24"/>
          <w:szCs w:val="24"/>
        </w:rPr>
      </w:pPr>
      <w:r>
        <w:rPr>
          <w:rFonts w:ascii="Consolas" w:hAnsi="Consolas" w:cs="Consolas"/>
          <w:color w:val="008080"/>
          <w:sz w:val="16"/>
          <w:szCs w:val="16"/>
        </w:rPr>
        <w:t>&lt;/</w:t>
      </w:r>
      <w:r>
        <w:rPr>
          <w:rFonts w:ascii="Consolas" w:hAnsi="Consolas" w:cs="Consolas"/>
          <w:color w:val="3F7F7F"/>
          <w:sz w:val="16"/>
          <w:szCs w:val="16"/>
        </w:rPr>
        <w:t>beans:beans</w:t>
      </w:r>
      <w:r>
        <w:rPr>
          <w:rFonts w:ascii="Consolas" w:hAnsi="Consolas" w:cs="Consolas"/>
          <w:color w:val="008080"/>
          <w:sz w:val="20"/>
          <w:szCs w:val="20"/>
        </w:rPr>
        <w:t>&gt;</w:t>
      </w:r>
    </w:p>
    <w:p w:rsidR="00A55528"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t>Spre exemplu, securitatea la nivelul elementelor de HTML din pagină. Pagina de start, cea în care sunt afișate opțiunile de Login și Register și pagina de My Profile sunt una și aceeași pagina, dar în funcție de tipul utilizatorului care o accesează aceasta are conținut diferit.</w:t>
      </w:r>
    </w:p>
    <w:p w:rsidR="004E0211" w:rsidRDefault="00A55528" w:rsidP="00311AAA">
      <w:pPr>
        <w:jc w:val="both"/>
        <w:rPr>
          <w:rFonts w:ascii="Times New Roman" w:hAnsi="Times New Roman" w:cs="Times New Roman"/>
          <w:sz w:val="24"/>
          <w:szCs w:val="24"/>
        </w:rPr>
      </w:pPr>
      <w:r>
        <w:rPr>
          <w:rFonts w:ascii="Times New Roman" w:hAnsi="Times New Roman" w:cs="Times New Roman"/>
          <w:sz w:val="24"/>
          <w:szCs w:val="24"/>
        </w:rPr>
        <w:tab/>
      </w:r>
    </w:p>
    <w:p w:rsidR="004E0211" w:rsidRDefault="004E0211" w:rsidP="00311AAA">
      <w:pPr>
        <w:jc w:val="both"/>
        <w:rPr>
          <w:rFonts w:ascii="Times New Roman" w:hAnsi="Times New Roman" w:cs="Times New Roman"/>
          <w:sz w:val="24"/>
          <w:szCs w:val="24"/>
        </w:rPr>
      </w:pPr>
    </w:p>
    <w:p w:rsidR="004E0211" w:rsidRDefault="004E0211" w:rsidP="00311AAA">
      <w:pPr>
        <w:jc w:val="both"/>
        <w:rPr>
          <w:rFonts w:ascii="Times New Roman" w:hAnsi="Times New Roman" w:cs="Times New Roman"/>
          <w:sz w:val="24"/>
          <w:szCs w:val="24"/>
        </w:rPr>
      </w:pPr>
    </w:p>
    <w:p w:rsidR="004E0211" w:rsidRDefault="004E0211" w:rsidP="00311AAA">
      <w:pPr>
        <w:jc w:val="both"/>
        <w:rPr>
          <w:rFonts w:ascii="Times New Roman" w:hAnsi="Times New Roman" w:cs="Times New Roman"/>
          <w:sz w:val="24"/>
          <w:szCs w:val="24"/>
        </w:rPr>
      </w:pPr>
    </w:p>
    <w:p w:rsidR="004E0211" w:rsidRDefault="004E0211" w:rsidP="00311AAA">
      <w:pPr>
        <w:jc w:val="both"/>
        <w:rPr>
          <w:rFonts w:ascii="Times New Roman" w:hAnsi="Times New Roman" w:cs="Times New Roman"/>
          <w:sz w:val="24"/>
          <w:szCs w:val="24"/>
        </w:rPr>
      </w:pPr>
    </w:p>
    <w:p w:rsidR="004E0211" w:rsidRDefault="004E0211" w:rsidP="00311AAA">
      <w:pPr>
        <w:jc w:val="both"/>
        <w:rPr>
          <w:rFonts w:ascii="Times New Roman" w:hAnsi="Times New Roman" w:cs="Times New Roman"/>
          <w:sz w:val="24"/>
          <w:szCs w:val="24"/>
        </w:rPr>
      </w:pPr>
    </w:p>
    <w:p w:rsidR="004E0211" w:rsidRDefault="004E0211" w:rsidP="00311AAA">
      <w:pPr>
        <w:jc w:val="both"/>
        <w:rPr>
          <w:rFonts w:ascii="Times New Roman" w:hAnsi="Times New Roman" w:cs="Times New Roman"/>
          <w:sz w:val="24"/>
          <w:szCs w:val="24"/>
        </w:rPr>
      </w:pPr>
    </w:p>
    <w:p w:rsidR="004E0211" w:rsidRDefault="004E0211" w:rsidP="00311AAA">
      <w:pPr>
        <w:jc w:val="both"/>
        <w:rPr>
          <w:rFonts w:ascii="Times New Roman" w:hAnsi="Times New Roman" w:cs="Times New Roman"/>
          <w:sz w:val="24"/>
          <w:szCs w:val="24"/>
        </w:rPr>
      </w:pPr>
    </w:p>
    <w:p w:rsidR="004E0211" w:rsidRDefault="004E0211" w:rsidP="00311AAA">
      <w:pPr>
        <w:jc w:val="both"/>
        <w:rPr>
          <w:rFonts w:ascii="Times New Roman" w:hAnsi="Times New Roman" w:cs="Times New Roman"/>
          <w:sz w:val="24"/>
          <w:szCs w:val="24"/>
        </w:rPr>
      </w:pPr>
    </w:p>
    <w:p w:rsidR="00A55528" w:rsidRDefault="004E0211" w:rsidP="00311AAA">
      <w:pPr>
        <w:jc w:val="both"/>
        <w:rPr>
          <w:rFonts w:ascii="Times New Roman" w:hAnsi="Times New Roman" w:cs="Times New Roman"/>
          <w:sz w:val="24"/>
          <w:szCs w:val="24"/>
        </w:rPr>
      </w:pPr>
      <w:r>
        <w:rPr>
          <w:rFonts w:ascii="Times New Roman" w:hAnsi="Times New Roman" w:cs="Times New Roman"/>
          <w:sz w:val="24"/>
          <w:szCs w:val="24"/>
        </w:rPr>
        <w:tab/>
      </w:r>
      <w:r w:rsidR="00A55528">
        <w:rPr>
          <w:rFonts w:ascii="Times New Roman" w:hAnsi="Times New Roman" w:cs="Times New Roman"/>
          <w:sz w:val="24"/>
          <w:szCs w:val="24"/>
        </w:rPr>
        <w:t>Acest lucru este posibil prin adăugarea tag-urilor JSP de Spring Security:</w:t>
      </w:r>
    </w:p>
    <w:p w:rsidR="00A55528" w:rsidRDefault="00A55528" w:rsidP="00311AA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B7157" wp14:editId="0397E1FD">
            <wp:extent cx="64389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8900" cy="3105150"/>
                    </a:xfrm>
                    <a:prstGeom prst="rect">
                      <a:avLst/>
                    </a:prstGeom>
                    <a:noFill/>
                    <a:ln>
                      <a:noFill/>
                    </a:ln>
                  </pic:spPr>
                </pic:pic>
              </a:graphicData>
            </a:graphic>
          </wp:inline>
        </w:drawing>
      </w:r>
    </w:p>
    <w:p w:rsidR="00A55528" w:rsidRDefault="00A55528" w:rsidP="008D6A0D">
      <w:pPr>
        <w:jc w:val="center"/>
        <w:rPr>
          <w:rFonts w:ascii="Times New Roman" w:hAnsi="Times New Roman" w:cs="Times New Roman"/>
          <w:sz w:val="24"/>
          <w:szCs w:val="24"/>
        </w:rPr>
      </w:pPr>
      <w:r>
        <w:rPr>
          <w:rFonts w:ascii="Times New Roman" w:hAnsi="Times New Roman" w:cs="Times New Roman"/>
          <w:sz w:val="24"/>
          <w:szCs w:val="24"/>
        </w:rPr>
        <w:t>Figura 4.10 Bucată din codul paginii de start</w:t>
      </w:r>
    </w:p>
    <w:p w:rsidR="00A55528" w:rsidRDefault="00512F7A" w:rsidP="00311AAA">
      <w:pPr>
        <w:jc w:val="both"/>
        <w:rPr>
          <w:rFonts w:ascii="Times New Roman" w:hAnsi="Times New Roman" w:cs="Times New Roman"/>
          <w:sz w:val="24"/>
          <w:szCs w:val="24"/>
        </w:rPr>
      </w:pPr>
      <w:r>
        <w:rPr>
          <w:rFonts w:ascii="Times New Roman" w:hAnsi="Times New Roman" w:cs="Times New Roman"/>
          <w:sz w:val="24"/>
          <w:szCs w:val="24"/>
        </w:rPr>
        <w:tab/>
        <w:t xml:space="preserve">Codul paginii de start în Anexa </w:t>
      </w:r>
      <w:r w:rsidR="009A3B8C">
        <w:rPr>
          <w:rFonts w:ascii="Times New Roman" w:hAnsi="Times New Roman" w:cs="Times New Roman"/>
          <w:sz w:val="24"/>
          <w:szCs w:val="24"/>
        </w:rPr>
        <w:t>5</w:t>
      </w:r>
      <w:r>
        <w:rPr>
          <w:rFonts w:ascii="Times New Roman" w:hAnsi="Times New Roman" w:cs="Times New Roman"/>
          <w:sz w:val="24"/>
          <w:szCs w:val="24"/>
        </w:rPr>
        <w:t>.</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rPr>
        <w:tab/>
        <w:t xml:space="preserve">Codul este pentru conținutul paginii este înconjurat de marcajul </w:t>
      </w:r>
      <w:r>
        <w:rPr>
          <w:rFonts w:ascii="Consolas" w:hAnsi="Consolas" w:cs="Consolas"/>
          <w:sz w:val="20"/>
          <w:szCs w:val="20"/>
        </w:rPr>
        <w:t>&lt;security:authorize&gt;</w:t>
      </w:r>
      <w:r>
        <w:rPr>
          <w:rFonts w:ascii="Consolas" w:hAnsi="Consolas" w:cs="Consolas"/>
          <w:color w:val="008080"/>
          <w:sz w:val="20"/>
          <w:szCs w:val="20"/>
        </w:rPr>
        <w:t xml:space="preserve"> </w:t>
      </w:r>
      <w:r>
        <w:rPr>
          <w:rFonts w:ascii="Times New Roman" w:hAnsi="Times New Roman" w:cs="Times New Roman"/>
          <w:sz w:val="24"/>
          <w:szCs w:val="24"/>
        </w:rPr>
        <w:t>care con</w:t>
      </w:r>
      <w:r>
        <w:rPr>
          <w:rFonts w:ascii="Times New Roman" w:hAnsi="Times New Roman" w:cs="Times New Roman"/>
          <w:sz w:val="24"/>
          <w:szCs w:val="24"/>
          <w:lang w:val="ro-RO"/>
        </w:rPr>
        <w:t xml:space="preserve">ține atributul </w:t>
      </w:r>
      <w:r>
        <w:rPr>
          <w:rFonts w:ascii="Consolas" w:hAnsi="Consolas" w:cs="Consolas"/>
          <w:sz w:val="20"/>
          <w:szCs w:val="20"/>
        </w:rPr>
        <w:t>access</w:t>
      </w:r>
      <w:r>
        <w:rPr>
          <w:rFonts w:ascii="Times New Roman" w:hAnsi="Times New Roman" w:cs="Times New Roman"/>
          <w:sz w:val="24"/>
          <w:szCs w:val="24"/>
          <w:lang w:val="ro-RO"/>
        </w:rPr>
        <w:t xml:space="preserve">. Vedem că acesta are valori diferite în cele două cazuri: isAnonymous() care seminifică că vor avea acess la conținut doar persoanele care nu sunt autentificate, iar isAuthenticated() doar persoanele autentificate, indiferent că acesta este administrator sau angajat. </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Mai avem și securitatea la nivelul autentificării. În fișierul XML afișat mai sus, este definită pagina de logare, pagina care va fi afișată în cazul în care utilizatorul nu s-a putut autentifica, paginile care vor fi interceptate de securitate( la acesarea acestor pagini se va verifica tipul utilizatorului și pe baza acestuia se va determina dacă va fi afișată pagina sau nu). După cum s-a precizat și în prezentarea modulului de autentificare, parola din baza de date este criptată. Pentru a nu mai fi nevoie de decriptarea acesteia pentru a verifica dacă este aceeași cu cea introdusă în formularul de logare, Spring Security o criptează pe cea din formular și apoi compară cele două parole criptate.</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În cazul în care utilizatorul încearcă să acceseze o resursă sau pagină web la care nu are acces, el va fi redirecționat pe pagina următoare:</w:t>
      </w: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Pr>
          <w:rFonts w:ascii="Times New Roman" w:hAnsi="Times New Roman" w:cs="Times New Roman"/>
          <w:noProof/>
          <w:sz w:val="24"/>
          <w:szCs w:val="24"/>
        </w:rPr>
        <w:drawing>
          <wp:inline distT="0" distB="0" distL="0" distR="0" wp14:anchorId="74C5500B" wp14:editId="509CAB7C">
            <wp:extent cx="59436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55528" w:rsidRDefault="00A55528" w:rsidP="008D6A0D">
      <w:pPr>
        <w:jc w:val="center"/>
        <w:rPr>
          <w:rFonts w:ascii="Times New Roman" w:hAnsi="Times New Roman" w:cs="Times New Roman"/>
          <w:sz w:val="24"/>
          <w:szCs w:val="24"/>
          <w:lang w:val="ro-RO"/>
        </w:rPr>
      </w:pPr>
      <w:r>
        <w:rPr>
          <w:rFonts w:ascii="Times New Roman" w:hAnsi="Times New Roman" w:cs="Times New Roman"/>
          <w:sz w:val="24"/>
          <w:szCs w:val="24"/>
          <w:lang w:val="ro-RO"/>
        </w:rPr>
        <w:t>Figura 4.11 Pagina de eroare pentru acces interzis</w:t>
      </w:r>
    </w:p>
    <w:p w:rsidR="00A55528" w:rsidRDefault="00A55528" w:rsidP="00311AAA">
      <w:pPr>
        <w:jc w:val="both"/>
        <w:rPr>
          <w:rFonts w:ascii="Times New Roman" w:hAnsi="Times New Roman" w:cs="Times New Roman"/>
          <w:sz w:val="24"/>
          <w:szCs w:val="24"/>
          <w:lang w:val="ro-RO"/>
        </w:rPr>
      </w:pPr>
    </w:p>
    <w:p w:rsidR="00A55528" w:rsidRDefault="00A55528"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Securitatea mai este implementată la nivelul metodelor claselor de Java:</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646464"/>
          <w:sz w:val="20"/>
          <w:szCs w:val="20"/>
        </w:rPr>
        <w:tab/>
      </w:r>
      <w:r>
        <w:rPr>
          <w:rFonts w:ascii="Consolas" w:hAnsi="Consolas" w:cs="Consolas"/>
          <w:color w:val="646464"/>
          <w:sz w:val="16"/>
          <w:szCs w:val="16"/>
        </w:rPr>
        <w:t>@PreAuthorize</w:t>
      </w:r>
      <w:r>
        <w:rPr>
          <w:rFonts w:ascii="Consolas" w:hAnsi="Consolas" w:cs="Consolas"/>
          <w:color w:val="000000"/>
          <w:sz w:val="16"/>
          <w:szCs w:val="16"/>
        </w:rPr>
        <w:t>(</w:t>
      </w:r>
      <w:r>
        <w:rPr>
          <w:rFonts w:ascii="Consolas" w:hAnsi="Consolas" w:cs="Consolas"/>
          <w:color w:val="2A00FF"/>
          <w:sz w:val="16"/>
          <w:szCs w:val="16"/>
        </w:rPr>
        <w:t>"hasRole('ROLE_ADMIN')"</w:t>
      </w:r>
      <w:r>
        <w:rPr>
          <w:rFonts w:ascii="Consolas" w:hAnsi="Consolas" w:cs="Consolas"/>
          <w:color w:val="000000"/>
          <w:sz w:val="16"/>
          <w:szCs w:val="16"/>
        </w:rPr>
        <w: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@RequestMapping</w:t>
      </w:r>
      <w:r>
        <w:rPr>
          <w:rFonts w:ascii="Consolas" w:hAnsi="Consolas" w:cs="Consolas"/>
          <w:color w:val="000000"/>
          <w:sz w:val="16"/>
          <w:szCs w:val="16"/>
        </w:rPr>
        <w:t xml:space="preserve">(value = </w:t>
      </w:r>
      <w:r>
        <w:rPr>
          <w:rFonts w:ascii="Consolas" w:hAnsi="Consolas" w:cs="Consolas"/>
          <w:color w:val="2A00FF"/>
          <w:sz w:val="16"/>
          <w:szCs w:val="16"/>
        </w:rPr>
        <w:t>"createAsset"</w:t>
      </w:r>
      <w:r>
        <w:rPr>
          <w:rFonts w:ascii="Consolas" w:hAnsi="Consolas" w:cs="Consolas"/>
          <w:color w:val="000000"/>
          <w:sz w:val="16"/>
          <w:szCs w:val="16"/>
        </w:rPr>
        <w:t>, method = RequestMethod.</w:t>
      </w:r>
      <w:r>
        <w:rPr>
          <w:rFonts w:ascii="Consolas" w:hAnsi="Consolas" w:cs="Consolas"/>
          <w:i/>
          <w:iCs/>
          <w:color w:val="0000C0"/>
          <w:sz w:val="16"/>
          <w:szCs w:val="16"/>
        </w:rPr>
        <w:t>POST</w:t>
      </w:r>
      <w:r>
        <w:rPr>
          <w:rFonts w:ascii="Consolas" w:hAnsi="Consolas" w:cs="Consolas"/>
          <w:color w:val="000000"/>
          <w:sz w:val="16"/>
          <w:szCs w:val="16"/>
        </w:rPr>
        <w:t xml:space="preserve">, produces = </w:t>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2A00FF"/>
          <w:sz w:val="16"/>
          <w:szCs w:val="16"/>
        </w:rPr>
        <w:t>"application/json"</w:t>
      </w:r>
      <w:r>
        <w:rPr>
          <w:rFonts w:ascii="Consolas" w:hAnsi="Consolas" w:cs="Consolas"/>
          <w:color w:val="000000"/>
          <w:sz w:val="16"/>
          <w:szCs w:val="16"/>
        </w:rPr>
        <w:t>)</w:t>
      </w:r>
    </w:p>
    <w:p w:rsidR="00A55528" w:rsidRDefault="00A55528" w:rsidP="00311AAA">
      <w:pPr>
        <w:autoSpaceDE w:val="0"/>
        <w:autoSpaceDN w:val="0"/>
        <w:adjustRightInd w:val="0"/>
        <w:spacing w:after="0" w:line="240" w:lineRule="auto"/>
        <w:jc w:val="both"/>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@ResponseBody</w:t>
      </w:r>
    </w:p>
    <w:p w:rsidR="00A55528" w:rsidRDefault="00A55528" w:rsidP="00311AAA">
      <w:pPr>
        <w:jc w:val="both"/>
        <w:rPr>
          <w:rFonts w:ascii="Consolas" w:hAnsi="Consolas" w:cs="Consolas"/>
          <w:color w:val="000000"/>
          <w:sz w:val="16"/>
          <w:szCs w:val="16"/>
        </w:rPr>
      </w:pPr>
      <w:r>
        <w:rPr>
          <w:rFonts w:ascii="Consolas" w:hAnsi="Consolas" w:cs="Consolas"/>
          <w:color w:val="000000"/>
          <w:sz w:val="16"/>
          <w:szCs w:val="16"/>
        </w:rPr>
        <w:tab/>
      </w:r>
      <w:r>
        <w:rPr>
          <w:rFonts w:ascii="Consolas" w:hAnsi="Consolas" w:cs="Consolas"/>
          <w:b/>
          <w:bCs/>
          <w:color w:val="7F0055"/>
          <w:sz w:val="16"/>
          <w:szCs w:val="16"/>
        </w:rPr>
        <w:t>public</w:t>
      </w:r>
      <w:r>
        <w:rPr>
          <w:rFonts w:ascii="Consolas" w:hAnsi="Consolas" w:cs="Consolas"/>
          <w:color w:val="000000"/>
          <w:sz w:val="16"/>
          <w:szCs w:val="16"/>
        </w:rPr>
        <w:t xml:space="preserve"> Map&lt;String, Object&gt; createAsset(HttpServletRequest request) {</w:t>
      </w:r>
    </w:p>
    <w:p w:rsidR="00A55528" w:rsidRDefault="00A55528" w:rsidP="00311AAA">
      <w:pPr>
        <w:jc w:val="both"/>
        <w:rPr>
          <w:rFonts w:ascii="Consolas" w:hAnsi="Consolas" w:cs="Consolas"/>
          <w:color w:val="3F7F5F"/>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3F7F5F"/>
          <w:sz w:val="16"/>
          <w:szCs w:val="16"/>
        </w:rPr>
        <w:t>// conținutul metodei</w:t>
      </w:r>
    </w:p>
    <w:p w:rsidR="00A55528" w:rsidRDefault="00A55528" w:rsidP="00311AAA">
      <w:pPr>
        <w:jc w:val="both"/>
        <w:rPr>
          <w:rFonts w:ascii="Consolas" w:hAnsi="Consolas" w:cs="Consolas"/>
          <w:color w:val="000000"/>
          <w:sz w:val="16"/>
          <w:szCs w:val="16"/>
        </w:rPr>
      </w:pPr>
      <w:r>
        <w:rPr>
          <w:rFonts w:ascii="Consolas" w:hAnsi="Consolas" w:cs="Consolas"/>
          <w:color w:val="3F7F5F"/>
          <w:sz w:val="16"/>
          <w:szCs w:val="16"/>
        </w:rPr>
        <w:tab/>
      </w:r>
      <w:r>
        <w:rPr>
          <w:rFonts w:ascii="Consolas" w:hAnsi="Consolas" w:cs="Consolas"/>
          <w:color w:val="000000"/>
          <w:sz w:val="16"/>
          <w:szCs w:val="16"/>
        </w:rPr>
        <w:t>}</w:t>
      </w:r>
    </w:p>
    <w:p w:rsidR="00A55528" w:rsidRDefault="00A55528" w:rsidP="00311AAA">
      <w:pPr>
        <w:jc w:val="both"/>
        <w:rPr>
          <w:rFonts w:ascii="Times New Roman" w:hAnsi="Times New Roman" w:cs="Times New Roman"/>
          <w:sz w:val="16"/>
          <w:szCs w:val="16"/>
          <w:lang w:val="ro-RO"/>
        </w:rPr>
      </w:pPr>
      <w:r>
        <w:rPr>
          <w:rFonts w:ascii="Times New Roman" w:hAnsi="Times New Roman" w:cs="Times New Roman"/>
          <w:sz w:val="24"/>
          <w:szCs w:val="24"/>
          <w:lang w:val="ro-RO"/>
        </w:rPr>
        <w:tab/>
        <w:t>Anotarea @PreAuthorize verifica condiția din paranteză inainte invocării metodei pe care este aplicată. În cazul de față, utilizatorul trebuie să aiba rolul de administrator pentru a o putea apela, dacă nu, este redirecționat pe pagina afișată mai sus.</w:t>
      </w:r>
    </w:p>
    <w:p w:rsidR="005A09C1" w:rsidRPr="005A09C1" w:rsidRDefault="005A09C1" w:rsidP="00311AAA">
      <w:pPr>
        <w:widowControl w:val="0"/>
        <w:suppressAutoHyphens/>
        <w:spacing w:after="0" w:line="240" w:lineRule="auto"/>
        <w:jc w:val="both"/>
        <w:rPr>
          <w:rFonts w:ascii="Times New Roman" w:eastAsia="SimSun" w:hAnsi="Times New Roman" w:cs="Times New Roman"/>
          <w:kern w:val="1"/>
          <w:sz w:val="24"/>
          <w:szCs w:val="24"/>
          <w:lang w:eastAsia="hi-IN" w:bidi="hi-IN"/>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r w:rsidRPr="00490320">
        <w:rPr>
          <w:rFonts w:ascii="Times New Roman" w:eastAsia="Times New Roman" w:hAnsi="Times New Roman" w:cs="Times New Roman"/>
          <w:sz w:val="24"/>
          <w:szCs w:val="24"/>
          <w:lang w:val="ro-RO" w:eastAsia="ro-RO"/>
        </w:rPr>
        <w:t xml:space="preserve">  </w:t>
      </w: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sz w:val="24"/>
          <w:szCs w:val="24"/>
          <w:lang w:val="ro-RO" w:eastAsia="ro-RO"/>
        </w:rPr>
      </w:pPr>
    </w:p>
    <w:p w:rsidR="00490320" w:rsidRPr="00490320" w:rsidRDefault="00490320" w:rsidP="00311AAA">
      <w:pPr>
        <w:spacing w:after="0" w:line="240" w:lineRule="auto"/>
        <w:jc w:val="both"/>
        <w:rPr>
          <w:rFonts w:ascii="Times New Roman" w:eastAsia="Times New Roman" w:hAnsi="Times New Roman" w:cs="Times New Roman"/>
          <w:lang w:val="ro-RO" w:eastAsia="ro-RO"/>
        </w:rPr>
      </w:pPr>
    </w:p>
    <w:p w:rsidR="009F6F4D" w:rsidRPr="00AB1637" w:rsidRDefault="009F6F4D" w:rsidP="00311AAA">
      <w:pPr>
        <w:jc w:val="both"/>
        <w:rPr>
          <w:rFonts w:ascii="Times New Roman" w:hAnsi="Times New Roman" w:cs="Times New Roman"/>
          <w:sz w:val="24"/>
          <w:szCs w:val="24"/>
          <w:lang w:val="ro-RO"/>
        </w:rPr>
      </w:pPr>
    </w:p>
    <w:p w:rsidR="009F6F4D" w:rsidRPr="00AB1637" w:rsidRDefault="009F6F4D" w:rsidP="00311AAA">
      <w:pPr>
        <w:jc w:val="both"/>
        <w:rPr>
          <w:rFonts w:ascii="Times New Roman" w:hAnsi="Times New Roman" w:cs="Times New Roman"/>
          <w:sz w:val="24"/>
          <w:szCs w:val="24"/>
          <w:lang w:val="ro-RO"/>
        </w:rPr>
      </w:pPr>
    </w:p>
    <w:p w:rsidR="009F6F4D" w:rsidRPr="00AB1637" w:rsidRDefault="009F6F4D" w:rsidP="00311AAA">
      <w:pPr>
        <w:jc w:val="both"/>
        <w:rPr>
          <w:rFonts w:ascii="Times New Roman" w:hAnsi="Times New Roman" w:cs="Times New Roman"/>
          <w:sz w:val="24"/>
          <w:szCs w:val="24"/>
          <w:lang w:val="ro-RO"/>
        </w:rPr>
      </w:pPr>
    </w:p>
    <w:p w:rsidR="00C060AE" w:rsidRDefault="00CE3E72"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ab/>
      </w:r>
    </w:p>
    <w:p w:rsidR="00D157FC" w:rsidRDefault="00C060AE"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ab/>
      </w:r>
      <w:r w:rsidR="00D157FC">
        <w:rPr>
          <w:rFonts w:ascii="Times New Roman" w:hAnsi="Times New Roman" w:cs="Times New Roman"/>
          <w:b/>
          <w:sz w:val="24"/>
          <w:szCs w:val="24"/>
          <w:lang w:val="ro-RO"/>
        </w:rPr>
        <w:t>CONCLUZII</w:t>
      </w:r>
    </w:p>
    <w:p w:rsidR="00D157FC" w:rsidRDefault="00D157FC" w:rsidP="00311AAA">
      <w:pPr>
        <w:jc w:val="both"/>
        <w:rPr>
          <w:rFonts w:ascii="Times New Roman" w:hAnsi="Times New Roman" w:cs="Times New Roman"/>
          <w:b/>
          <w:sz w:val="24"/>
          <w:szCs w:val="24"/>
          <w:lang w:val="ro-RO"/>
        </w:rPr>
      </w:pPr>
    </w:p>
    <w:p w:rsidR="00C060AE" w:rsidRDefault="00C060AE"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Î</w:t>
      </w:r>
      <w:r>
        <w:rPr>
          <w:rFonts w:ascii="Times New Roman" w:hAnsi="Times New Roman" w:cs="Times New Roman"/>
          <w:sz w:val="24"/>
          <w:szCs w:val="24"/>
          <w:lang w:val="ro-RO"/>
        </w:rPr>
        <w:t>n urma realizării acestui proiect, am obținut o aplicație web de gestiune și asignare a asset-urilor într-o companie IT perfect funcțională și ușor de utilizat.</w:t>
      </w:r>
    </w:p>
    <w:p w:rsidR="00C060AE" w:rsidRDefault="00C060AE"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Deoarece aplicația folosește un cluster de baze de date MariaDB, acesta previne scoaterea din funcțiune a site-ului în cazul defectării unuia dintre serverele de baze de date. Acest lucru a fost testat și s-a dovedit a funcționa optim.</w:t>
      </w:r>
    </w:p>
    <w:p w:rsidR="00C060AE" w:rsidRPr="001575E0" w:rsidRDefault="00C060AE"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tab/>
        <w:t>Datorită folosirii unora dintre cele mai avansate tehnologii de programare web, timpul de răspuns al operațiilor efectuate în aplicație, precum și al interogărilor în baza de date, este unul foarte scurt, navigarea prin paginile aplicației fiind accesibilă într-un timp rapid.</w:t>
      </w: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D157FC" w:rsidRDefault="00D157FC" w:rsidP="00311AAA">
      <w:pPr>
        <w:jc w:val="both"/>
        <w:rPr>
          <w:rFonts w:ascii="Times New Roman" w:hAnsi="Times New Roman" w:cs="Times New Roman"/>
          <w:b/>
          <w:sz w:val="24"/>
          <w:szCs w:val="24"/>
          <w:lang w:val="ro-RO"/>
        </w:rPr>
      </w:pPr>
    </w:p>
    <w:p w:rsidR="002E168F" w:rsidRDefault="00D157FC"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ab/>
      </w:r>
      <w:r w:rsidR="005863C5">
        <w:rPr>
          <w:rFonts w:ascii="Times New Roman" w:hAnsi="Times New Roman" w:cs="Times New Roman"/>
          <w:b/>
          <w:sz w:val="24"/>
          <w:szCs w:val="24"/>
          <w:lang w:val="ro-RO"/>
        </w:rPr>
        <w:t>Bibliografie</w:t>
      </w:r>
    </w:p>
    <w:p w:rsidR="004E52F5" w:rsidRPr="004E52F5" w:rsidRDefault="004E52F5" w:rsidP="00311AAA">
      <w:pPr>
        <w:jc w:val="both"/>
        <w:rPr>
          <w:rFonts w:ascii="Times New Roman" w:hAnsi="Times New Roman" w:cs="Times New Roman"/>
          <w:b/>
          <w:sz w:val="24"/>
          <w:szCs w:val="24"/>
          <w:lang w:val="ro-RO"/>
        </w:rPr>
      </w:pPr>
    </w:p>
    <w:p w:rsidR="004E52F5" w:rsidRPr="004E52F5" w:rsidRDefault="004E52F5" w:rsidP="00311AAA">
      <w:pPr>
        <w:jc w:val="both"/>
        <w:rPr>
          <w:bCs/>
        </w:rPr>
      </w:pPr>
      <w:r w:rsidRPr="004E52F5">
        <w:rPr>
          <w:bCs/>
        </w:rPr>
        <w:t xml:space="preserve">[1]  </w:t>
      </w:r>
      <w:hyperlink r:id="rId33" w:history="1">
        <w:r w:rsidRPr="0004269A">
          <w:rPr>
            <w:bCs/>
          </w:rPr>
          <w:t>http://www.w3.org/community/webed/wiki/The_basics_of_HTML</w:t>
        </w:r>
      </w:hyperlink>
      <w:r w:rsidRPr="004E52F5">
        <w:rPr>
          <w:bCs/>
        </w:rPr>
        <w:t>, accesat la data: 22.03.2015</w:t>
      </w:r>
    </w:p>
    <w:p w:rsidR="004E52F5" w:rsidRPr="004E52F5" w:rsidRDefault="004E52F5" w:rsidP="00311AAA">
      <w:pPr>
        <w:jc w:val="both"/>
        <w:rPr>
          <w:bCs/>
        </w:rPr>
      </w:pPr>
      <w:r w:rsidRPr="004E52F5">
        <w:rPr>
          <w:bCs/>
        </w:rPr>
        <w:t xml:space="preserve">[2]  </w:t>
      </w:r>
      <w:hyperlink r:id="rId34" w:history="1">
        <w:r w:rsidRPr="0004269A">
          <w:rPr>
            <w:bCs/>
          </w:rPr>
          <w:t>https://en.wikipedia.org/wiki/HTML</w:t>
        </w:r>
      </w:hyperlink>
      <w:r w:rsidRPr="004E52F5">
        <w:rPr>
          <w:bCs/>
        </w:rPr>
        <w:t>, accesat la data: 28.03.2015</w:t>
      </w:r>
    </w:p>
    <w:p w:rsidR="004E52F5" w:rsidRPr="004E52F5" w:rsidRDefault="004E52F5" w:rsidP="00311AAA">
      <w:pPr>
        <w:jc w:val="both"/>
        <w:rPr>
          <w:bCs/>
        </w:rPr>
      </w:pPr>
      <w:r w:rsidRPr="004E52F5">
        <w:rPr>
          <w:bCs/>
        </w:rPr>
        <w:t xml:space="preserve">[3]  </w:t>
      </w:r>
      <w:hyperlink r:id="rId35" w:history="1">
        <w:r w:rsidRPr="0004269A">
          <w:rPr>
            <w:bCs/>
          </w:rPr>
          <w:t>https://en.wikipedia.org/wiki/Java_Platform,_Enterprise_Edition</w:t>
        </w:r>
      </w:hyperlink>
      <w:r w:rsidRPr="004E52F5">
        <w:rPr>
          <w:bCs/>
        </w:rPr>
        <w:t>, accesat la data: 29.03.2015</w:t>
      </w:r>
    </w:p>
    <w:p w:rsidR="004E52F5" w:rsidRPr="004E52F5" w:rsidRDefault="004E52F5" w:rsidP="00311AAA">
      <w:pPr>
        <w:jc w:val="both"/>
        <w:rPr>
          <w:bCs/>
        </w:rPr>
      </w:pPr>
      <w:r w:rsidRPr="004E52F5">
        <w:rPr>
          <w:bCs/>
        </w:rPr>
        <w:t xml:space="preserve">[4]  </w:t>
      </w:r>
      <w:hyperlink r:id="rId36" w:history="1">
        <w:r w:rsidRPr="0004269A">
          <w:rPr>
            <w:bCs/>
          </w:rPr>
          <w:t>https://en.wikipedia.org/wiki/JavaScript</w:t>
        </w:r>
      </w:hyperlink>
      <w:r w:rsidRPr="004E52F5">
        <w:rPr>
          <w:bCs/>
        </w:rPr>
        <w:t>, accesat la data: 05.04.2015</w:t>
      </w:r>
    </w:p>
    <w:p w:rsidR="004E52F5" w:rsidRPr="004E52F5" w:rsidRDefault="004E52F5" w:rsidP="00311AAA">
      <w:pPr>
        <w:jc w:val="both"/>
        <w:rPr>
          <w:bCs/>
        </w:rPr>
      </w:pPr>
      <w:r w:rsidRPr="004E52F5">
        <w:rPr>
          <w:bCs/>
        </w:rPr>
        <w:t xml:space="preserve">[5]  </w:t>
      </w:r>
      <w:hyperlink r:id="rId37" w:history="1">
        <w:r w:rsidRPr="0004269A">
          <w:rPr>
            <w:bCs/>
          </w:rPr>
          <w:t>https://en.wikipedia.org/wiki/Cascading_Style_Sheets</w:t>
        </w:r>
      </w:hyperlink>
      <w:r w:rsidRPr="004E52F5">
        <w:rPr>
          <w:bCs/>
        </w:rPr>
        <w:t>, accesat la data: 12.04.2015</w:t>
      </w:r>
    </w:p>
    <w:p w:rsidR="004E52F5" w:rsidRPr="004E52F5" w:rsidRDefault="004E52F5" w:rsidP="00311AAA">
      <w:pPr>
        <w:jc w:val="both"/>
        <w:rPr>
          <w:bCs/>
        </w:rPr>
      </w:pPr>
      <w:r w:rsidRPr="004E52F5">
        <w:rPr>
          <w:bCs/>
        </w:rPr>
        <w:t xml:space="preserve">[6] Craig Walls,  </w:t>
      </w:r>
      <w:r w:rsidRPr="004E52F5">
        <w:rPr>
          <w:bCs/>
          <w:i/>
        </w:rPr>
        <w:t>Spring in action Third Edition</w:t>
      </w:r>
      <w:r w:rsidRPr="004E52F5">
        <w:rPr>
          <w:bCs/>
        </w:rPr>
        <w:t>, Editura Manning Publications Co, SUA, 2011</w:t>
      </w:r>
    </w:p>
    <w:p w:rsidR="004E52F5" w:rsidRPr="004E52F5" w:rsidRDefault="004E52F5" w:rsidP="00311AAA">
      <w:pPr>
        <w:jc w:val="both"/>
      </w:pPr>
      <w:r w:rsidRPr="004E52F5">
        <w:rPr>
          <w:bCs/>
        </w:rPr>
        <w:t>[7]  Ramez Elmasri, Shamkant B. Navathe,</w:t>
      </w:r>
      <w:r w:rsidRPr="004E52F5">
        <w:rPr>
          <w:b/>
          <w:bCs/>
        </w:rPr>
        <w:t xml:space="preserve"> </w:t>
      </w:r>
      <w:r w:rsidRPr="004E52F5">
        <w:rPr>
          <w:i/>
        </w:rPr>
        <w:t>Fundamentals of Database Systems SIXTH EDITION</w:t>
      </w:r>
      <w:r w:rsidRPr="004E52F5">
        <w:t>, Editura Pearson, SUA, 2010</w:t>
      </w:r>
    </w:p>
    <w:p w:rsidR="004E52F5" w:rsidRPr="004E52F5" w:rsidRDefault="004E52F5" w:rsidP="00311AAA">
      <w:pPr>
        <w:jc w:val="both"/>
      </w:pPr>
      <w:r w:rsidRPr="004E52F5">
        <w:rPr>
          <w:bCs/>
        </w:rPr>
        <w:t xml:space="preserve">[8]  </w:t>
      </w:r>
      <w:hyperlink r:id="rId38" w:history="1">
        <w:r w:rsidRPr="0004269A">
          <w:t>http://databasemanagement.wikia.com/wiki/DBMS_Functions</w:t>
        </w:r>
      </w:hyperlink>
      <w:r w:rsidRPr="004E52F5">
        <w:t>, accesat la data:</w:t>
      </w:r>
      <w:r w:rsidRPr="004E52F5">
        <w:rPr>
          <w:bCs/>
        </w:rPr>
        <w:t xml:space="preserve"> 17.04.2015</w:t>
      </w:r>
    </w:p>
    <w:p w:rsidR="004E52F5" w:rsidRPr="004E52F5" w:rsidRDefault="004E52F5" w:rsidP="00311AAA">
      <w:pPr>
        <w:jc w:val="both"/>
      </w:pPr>
      <w:r w:rsidRPr="004E52F5">
        <w:rPr>
          <w:bCs/>
        </w:rPr>
        <w:t xml:space="preserve">[9]  </w:t>
      </w:r>
      <w:hyperlink r:id="rId39" w:history="1">
        <w:r w:rsidRPr="0004269A">
          <w:t>http://www.tutorialspoint.com/dbms</w:t>
        </w:r>
      </w:hyperlink>
      <w:r w:rsidRPr="004E52F5">
        <w:t>, accesat la data:</w:t>
      </w:r>
      <w:r w:rsidRPr="004E52F5">
        <w:rPr>
          <w:bCs/>
        </w:rPr>
        <w:t xml:space="preserve"> 22.04.2015</w:t>
      </w:r>
    </w:p>
    <w:p w:rsidR="004E52F5" w:rsidRPr="004E52F5" w:rsidRDefault="004E52F5" w:rsidP="00311AAA">
      <w:pPr>
        <w:jc w:val="both"/>
      </w:pPr>
      <w:r w:rsidRPr="004E52F5">
        <w:rPr>
          <w:bCs/>
        </w:rPr>
        <w:t xml:space="preserve"> [10]  </w:t>
      </w:r>
      <w:hyperlink r:id="rId40" w:history="1">
        <w:r w:rsidRPr="0004269A">
          <w:t>http://www.seas.upenn.edu/~zives/03f/cis550/codd.pdf</w:t>
        </w:r>
      </w:hyperlink>
      <w:r w:rsidRPr="004E52F5">
        <w:t>, accesat la data:</w:t>
      </w:r>
      <w:r w:rsidRPr="004E52F5">
        <w:rPr>
          <w:bCs/>
        </w:rPr>
        <w:t xml:space="preserve"> 02.05.2015</w:t>
      </w:r>
    </w:p>
    <w:p w:rsidR="004E52F5" w:rsidRPr="0004269A" w:rsidRDefault="004E52F5" w:rsidP="00311AAA">
      <w:pPr>
        <w:jc w:val="both"/>
      </w:pPr>
      <w:r w:rsidRPr="004E52F5">
        <w:rPr>
          <w:bCs/>
        </w:rPr>
        <w:t xml:space="preserve">[11]  </w:t>
      </w:r>
      <w:hyperlink r:id="rId41" w:history="1">
        <w:r w:rsidRPr="0004269A">
          <w:t>https://docs.oracle.com/javase/tutorial/jdbc/overview/database.html</w:t>
        </w:r>
      </w:hyperlink>
      <w:r w:rsidRPr="004E52F5">
        <w:t>, accesat la data:</w:t>
      </w:r>
      <w:r w:rsidRPr="004E52F5">
        <w:rPr>
          <w:bCs/>
        </w:rPr>
        <w:t xml:space="preserve"> 12.05.2015</w:t>
      </w:r>
    </w:p>
    <w:p w:rsidR="004E52F5" w:rsidRPr="004E52F5" w:rsidRDefault="004E52F5" w:rsidP="00311AAA">
      <w:pPr>
        <w:jc w:val="both"/>
        <w:rPr>
          <w:bCs/>
        </w:rPr>
      </w:pPr>
      <w:r w:rsidRPr="004E52F5">
        <w:rPr>
          <w:bCs/>
        </w:rPr>
        <w:t xml:space="preserve">[12]  </w:t>
      </w:r>
      <w:hyperlink r:id="rId42" w:history="1">
        <w:r w:rsidRPr="0004269A">
          <w:rPr>
            <w:bCs/>
          </w:rPr>
          <w:t>https://www.mongodb.com/nosql-explained</w:t>
        </w:r>
      </w:hyperlink>
      <w:r w:rsidRPr="004E52F5">
        <w:rPr>
          <w:bCs/>
        </w:rPr>
        <w:t>, accesat la data: 19.05.2015</w:t>
      </w:r>
    </w:p>
    <w:p w:rsidR="004E52F5" w:rsidRPr="0004269A" w:rsidRDefault="004E52F5" w:rsidP="00311AAA">
      <w:pPr>
        <w:jc w:val="both"/>
      </w:pPr>
      <w:r w:rsidRPr="004E52F5">
        <w:rPr>
          <w:bCs/>
        </w:rPr>
        <w:t xml:space="preserve">[13]  </w:t>
      </w:r>
      <w:r w:rsidRPr="0004269A">
        <w:t>http://www.scaledb.com/pdfs/ArchitecturePrimer.pdf</w:t>
      </w:r>
      <w:r w:rsidRPr="004E52F5">
        <w:t>, accesat la data:</w:t>
      </w:r>
      <w:r w:rsidRPr="004E52F5">
        <w:rPr>
          <w:bCs/>
        </w:rPr>
        <w:t xml:space="preserve"> 22.05.2015</w:t>
      </w:r>
    </w:p>
    <w:p w:rsidR="004E52F5" w:rsidRPr="004E52F5" w:rsidRDefault="004E52F5" w:rsidP="00311AAA">
      <w:pPr>
        <w:spacing w:after="360"/>
        <w:jc w:val="both"/>
      </w:pPr>
      <w:r w:rsidRPr="004E52F5">
        <w:rPr>
          <w:bCs/>
        </w:rPr>
        <w:t xml:space="preserve">[14]  </w:t>
      </w:r>
      <w:r w:rsidRPr="0004269A">
        <w:t>http://galeracluster.com/documentation-webpages/</w:t>
      </w:r>
      <w:r w:rsidRPr="004E52F5">
        <w:t>, accesat la data:</w:t>
      </w:r>
      <w:r w:rsidRPr="004E52F5">
        <w:rPr>
          <w:bCs/>
        </w:rPr>
        <w:t xml:space="preserve"> 30.05.2015</w:t>
      </w:r>
    </w:p>
    <w:p w:rsidR="004E52F5" w:rsidRPr="004E52F5" w:rsidRDefault="004E52F5" w:rsidP="00311AAA">
      <w:pPr>
        <w:spacing w:after="360"/>
        <w:jc w:val="both"/>
      </w:pPr>
      <w:r w:rsidRPr="004E52F5">
        <w:rPr>
          <w:bCs/>
        </w:rPr>
        <w:t xml:space="preserve">[15]  </w:t>
      </w:r>
      <w:r w:rsidRPr="0004269A">
        <w:t>https://mariadb.com/kb/en/mariadb/mariadb-galera-cluster-known-limitations/</w:t>
      </w:r>
      <w:r w:rsidRPr="004E52F5">
        <w:t xml:space="preserve">, accesat la </w:t>
      </w:r>
    </w:p>
    <w:p w:rsidR="004E52F5" w:rsidRPr="004E52F5" w:rsidRDefault="004E52F5" w:rsidP="00311AAA">
      <w:pPr>
        <w:spacing w:after="360"/>
        <w:jc w:val="both"/>
      </w:pPr>
      <w:r w:rsidRPr="004E52F5">
        <w:t>data:</w:t>
      </w:r>
      <w:r w:rsidRPr="004E52F5">
        <w:rPr>
          <w:bCs/>
        </w:rPr>
        <w:t xml:space="preserve"> 16.06.2015</w:t>
      </w:r>
    </w:p>
    <w:p w:rsidR="004E52F5" w:rsidRPr="004E52F5" w:rsidRDefault="004E52F5" w:rsidP="00311AAA">
      <w:pPr>
        <w:jc w:val="both"/>
        <w:rPr>
          <w:bCs/>
        </w:rPr>
      </w:pPr>
      <w:r w:rsidRPr="004E52F5">
        <w:t>[</w:t>
      </w:r>
      <w:r w:rsidRPr="004E52F5">
        <w:rPr>
          <w:bCs/>
        </w:rPr>
        <w:t>16</w:t>
      </w:r>
      <w:r w:rsidRPr="004E52F5">
        <w:t>] - https://en.wikipedia.org/wiki/Hibernate_%28Java%29,</w:t>
      </w:r>
      <w:r w:rsidRPr="004E52F5">
        <w:rPr>
          <w:bCs/>
        </w:rPr>
        <w:t xml:space="preserve"> accesat la data: 05.04.2015</w:t>
      </w:r>
    </w:p>
    <w:p w:rsidR="004E52F5" w:rsidRPr="004E52F5" w:rsidRDefault="004E52F5" w:rsidP="00311AAA">
      <w:pPr>
        <w:spacing w:after="360"/>
        <w:jc w:val="both"/>
      </w:pPr>
      <w:r w:rsidRPr="004E52F5">
        <w:t>[</w:t>
      </w:r>
      <w:r w:rsidRPr="004E52F5">
        <w:rPr>
          <w:bCs/>
        </w:rPr>
        <w:t>17</w:t>
      </w:r>
      <w:r w:rsidRPr="004E52F5">
        <w:t>] - https://en.wikipedia.org/wiki/JQuery,</w:t>
      </w:r>
      <w:r w:rsidRPr="004E52F5">
        <w:rPr>
          <w:bCs/>
        </w:rPr>
        <w:t xml:space="preserve"> accesat la data: 06.04.2015</w:t>
      </w:r>
    </w:p>
    <w:p w:rsidR="004E52F5" w:rsidRPr="004E52F5" w:rsidRDefault="004E52F5" w:rsidP="00311AAA">
      <w:pPr>
        <w:spacing w:after="360"/>
        <w:jc w:val="both"/>
      </w:pPr>
      <w:r w:rsidRPr="004E52F5">
        <w:t>[</w:t>
      </w:r>
      <w:r w:rsidRPr="004E52F5">
        <w:rPr>
          <w:bCs/>
        </w:rPr>
        <w:t>18</w:t>
      </w:r>
      <w:r w:rsidRPr="004E52F5">
        <w:t>] - https://en.wikipedia.org/wiki/Apache_Maven,</w:t>
      </w:r>
      <w:r w:rsidRPr="004E52F5">
        <w:rPr>
          <w:bCs/>
        </w:rPr>
        <w:t xml:space="preserve"> accesat la data: 06.04.2015</w:t>
      </w:r>
    </w:p>
    <w:p w:rsidR="004E52F5" w:rsidRPr="004E52F5" w:rsidRDefault="004E52F5" w:rsidP="00311AAA">
      <w:pPr>
        <w:spacing w:after="360"/>
        <w:jc w:val="both"/>
        <w:rPr>
          <w:bCs/>
        </w:rPr>
      </w:pPr>
      <w:r w:rsidRPr="004E52F5">
        <w:t>[1</w:t>
      </w:r>
      <w:r w:rsidRPr="004E52F5">
        <w:rPr>
          <w:bCs/>
        </w:rPr>
        <w:t>9</w:t>
      </w:r>
      <w:r w:rsidRPr="004E52F5">
        <w:t>] - https://en.wikipedia.org/wiki/Eclipse_%28software%29,</w:t>
      </w:r>
      <w:r w:rsidRPr="004E52F5">
        <w:rPr>
          <w:bCs/>
        </w:rPr>
        <w:t xml:space="preserve"> accesat la data: 07.04.2015</w:t>
      </w:r>
    </w:p>
    <w:p w:rsidR="004E52F5" w:rsidRPr="004E52F5" w:rsidRDefault="004E52F5" w:rsidP="00311AAA">
      <w:pPr>
        <w:spacing w:after="360"/>
        <w:jc w:val="both"/>
      </w:pPr>
      <w:r w:rsidRPr="004E52F5">
        <w:t>[20] - https://ro.wikipedia.org/wiki/Model-view-controller,</w:t>
      </w:r>
      <w:r w:rsidRPr="004E52F5">
        <w:rPr>
          <w:bCs/>
        </w:rPr>
        <w:t xml:space="preserve"> accesat la data: 18.06.2015</w:t>
      </w:r>
    </w:p>
    <w:p w:rsidR="002E168F" w:rsidRDefault="002E168F" w:rsidP="00311AAA">
      <w:pPr>
        <w:jc w:val="both"/>
        <w:rPr>
          <w:rFonts w:ascii="Times New Roman" w:hAnsi="Times New Roman" w:cs="Times New Roman"/>
          <w:b/>
          <w:sz w:val="24"/>
          <w:szCs w:val="24"/>
          <w:lang w:val="ro-RO"/>
        </w:rPr>
      </w:pPr>
    </w:p>
    <w:p w:rsidR="002E168F" w:rsidRDefault="002E168F" w:rsidP="00311AAA">
      <w:pPr>
        <w:jc w:val="both"/>
        <w:rPr>
          <w:rFonts w:ascii="Times New Roman" w:hAnsi="Times New Roman" w:cs="Times New Roman"/>
          <w:b/>
          <w:sz w:val="24"/>
          <w:szCs w:val="24"/>
          <w:lang w:val="ro-RO"/>
        </w:rPr>
      </w:pPr>
    </w:p>
    <w:p w:rsidR="001D2378" w:rsidRDefault="002E168F"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ab/>
      </w:r>
      <w:r w:rsidR="00156B48">
        <w:rPr>
          <w:rFonts w:ascii="Times New Roman" w:hAnsi="Times New Roman" w:cs="Times New Roman"/>
          <w:b/>
          <w:sz w:val="24"/>
          <w:szCs w:val="24"/>
          <w:lang w:val="ro-RO"/>
        </w:rPr>
        <w:t>ANEXE</w:t>
      </w:r>
    </w:p>
    <w:p w:rsidR="00882EBE" w:rsidRDefault="00CE3E72"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ab/>
      </w:r>
      <w:r w:rsidR="003C628B">
        <w:rPr>
          <w:rFonts w:ascii="Times New Roman" w:hAnsi="Times New Roman" w:cs="Times New Roman"/>
          <w:b/>
          <w:sz w:val="24"/>
          <w:szCs w:val="24"/>
          <w:lang w:val="ro-RO"/>
        </w:rPr>
        <w:t>Anexa</w:t>
      </w:r>
      <w:r w:rsidR="00156B48">
        <w:rPr>
          <w:rFonts w:ascii="Times New Roman" w:hAnsi="Times New Roman" w:cs="Times New Roman"/>
          <w:b/>
          <w:sz w:val="24"/>
          <w:szCs w:val="24"/>
          <w:lang w:val="ro-RO"/>
        </w:rPr>
        <w:t xml:space="preserve"> </w:t>
      </w:r>
      <w:r w:rsidR="00D52A25">
        <w:rPr>
          <w:rFonts w:ascii="Times New Roman" w:hAnsi="Times New Roman" w:cs="Times New Roman"/>
          <w:b/>
          <w:sz w:val="24"/>
          <w:szCs w:val="24"/>
          <w:lang w:val="ro-RO"/>
        </w:rPr>
        <w:t xml:space="preserve">1 </w:t>
      </w:r>
    </w:p>
    <w:p w:rsidR="00156B48" w:rsidRPr="00D52A25" w:rsidRDefault="00CE3E72"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ab/>
      </w:r>
      <w:r w:rsidR="00D52A25" w:rsidRPr="00D52A25">
        <w:rPr>
          <w:rFonts w:ascii="Times New Roman" w:hAnsi="Times New Roman" w:cs="Times New Roman"/>
          <w:b/>
          <w:sz w:val="24"/>
          <w:szCs w:val="24"/>
          <w:lang w:val="ro-RO"/>
        </w:rPr>
        <w:t>Database.sql</w:t>
      </w: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SET @OLD_UNIQUE_CHECKS=@@UNIQUE_CHECKS, UNIQUE_CHECKS=0;</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SET @OLD_FOREIGN_KEY_CHECKS=@@FOREIGN_KEY_CHECKS, FOREIGN_KEY_CHECKS=0;</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SET @OLD_SQL_MODE=@@SQL_MODE, SQL_MODE='TRADITIONAL,ALLOW_INVALID_DATES';</w:t>
      </w: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Schema AssetsManagement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Schema AssetsManagement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CREATE SCHEMA IF NOT EXISTS `AssetsManagement`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USE `AssetsManagement` ;</w:t>
      </w: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Table `AssetsManagement`.`COUNTRY`</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CREATE TABLE IF NOT EXISTS `AssetsManagement`.`COUNTRY`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`ID_COUNTRY` BIGINT NOT NULL,</w:t>
      </w:r>
    </w:p>
    <w:p w:rsid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`NAME` VARCHAR(225) NOT NULL,</w:t>
      </w:r>
    </w:p>
    <w:p w:rsidR="003C628B" w:rsidRPr="00D52A25" w:rsidRDefault="003C628B"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`COUNTRY_CODE` VARCHAR(225) NOT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PRIMARY KEY (`ID_COUNTRY`),</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UNIQUE INDEX `NAME_UNIQUE` (`NAME`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UNIQUE INDEX `COUNTRY_CODE_UNIQUE` (`COUNTRY_CODE`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ENGINE = InnoDB;</w:t>
      </w: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Table `AssetsManagement`.`DEPARTMENTS`</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CREATE TABLE IF NOT EXISTS `AssetsManagement`.`DEPARTMENTS`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`ID_DEPARTMENT` BIGINT NOT NULL AUTO_INCREMENT,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`ID_COUNTRY` BIGINT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`NAME` VARCHAR(225) NOT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`LOCATION` VARCHAR(225)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`ADDRESS` VARCHAR(225)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PRIMARY KEY (`ID_DEPARTMENT`),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INDEX `fk_Departments_Country1_idx` (`ID_COUNTRY`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UNIQUE INDEX `NAME_UNIQUE` (`NAME`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CONSTRAINT `fk_Departments_Country1`</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FOREIGN KEY (`ID_COUNTRY`)</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REFERENCES `AssetsManagement`.`COUNTRY` (`ID_COUNTRY`)</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DELETE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UPDATE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ENGINE = InnoDB;</w:t>
      </w: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Table `AssetsManagement`.`USERS`</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CREATE TABLE IF NOT EXISTS `AssetsManagement`.`USERS`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`ID_USER` BIGINT NOT NULL AUTO_INCREMENT,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`ID_DEPARTMENT` BIGINT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`USERNAME` VARCHAR(225) NOT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`FIRST_NAME` VARCHAR(225)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`LAST_NAME` VARCHAR(225)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`PASSWORD` VARCHAR(225)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`EMAIL` VARCHAR(225) NOT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`ROLE` VARCHAR(225)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PRIMARY KEY (`ID_USER`),</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INDEX `fk_Users_Departments1_idx` (`ID_DEPARTMENT`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UNIQUE INDEX `EMAIL_UNIQUE` (`EMAIL`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UNIQUE INDEX `USERNAME_UNIQUE` (`USERNAME`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CONSTRAINT `fk_Users_Departments1`</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FOREIGN KEY (`ID_DEPARTMENT`)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REFERENCES `AssetsManagement`.`DEPARTMENTS` (`ID_DEPARTMENT`)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DELETE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UPDATE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ENGINE = InnoDB;</w:t>
      </w: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lastRenderedPageBreak/>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Table `AssetsManagement`.`ASSETS`</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CREATE TABLE IF NOT EXISTS `AssetsManagement`.`ASSETS`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`ID_ASSET` BIGINT NOT NULL AUTO_INCREMENT,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`ID_USER` BIGINT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`NAME` VARCHAR(225)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`TYPE` VARCHAR(225)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`IS_AVAILABLE` TINYINT(1)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PRIMARY KEY (`ID_ASSET`),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INDEX `fk_Assets_Users1_idx` (`ID_USER`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CONSTRAINT `fk_Assets_Users1`</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FOREIGN KEY (`ID_USER`)</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REFERENCES `AssetsManagement`.`USERS` (`ID_USER`)</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DELETE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UPDATE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ENGINE = InnoDB;</w:t>
      </w: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Table `AssetsManagement`.`TRANSACTIONS`</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CREATE TABLE IF NOT EXISTS `AssetsManagement`.`TRANSACTIONS`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`ID_TRANSACTION` BIGINT NOT NULL AUTO_INCREMENT,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`ID_USER` BIGINT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`ID_ASSET` BIGINT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lastRenderedPageBreak/>
        <w:t xml:space="preserve">  `START_DATE` DATE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`END_DATE` DATE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`STATUS` VARCHAR(225)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PRIMARY KEY (`ID_TRANSACTION`),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INDEX `fk_Transactions_Assets1_idx` (`ID_ASSET`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INDEX `fk_Transactions_Users1_idx` (`ID_USER`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CONSTRAINT `fk_Transactions_Assets1`</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FOREIGN KEY (`ID_ASSET`)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REFERENCES `AssetsManagement`.`ASSETS` (`ID_ASSET`)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DELETE CASCADE</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UPDATE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CONSTRAINT `fk_Transactions_Users1`</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FOREIGN KEY (`ID_USER`)</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REFERENCES `AssetsManagement`.`USERS` (`ID_USER`)</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DELETE CASCADE</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UPDATE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ENGINE = InnoDB;</w:t>
      </w: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Table `AssetsManagement`.`REQUESTS`</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CREATE TABLE IF NOT EXISTS `AssetsManagement`.`REQUESTS`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`ID_REQUEST` BIGINT NOT NULL AUTO_INCREMENT,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`ID_USER` BIGINT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`ID_ASSET` BIGINT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lastRenderedPageBreak/>
        <w:t xml:space="preserve">  `DATE` DATE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`STATUS` VARCHAR(45)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PRIMARY KEY (`ID_REQUEST`),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INDEX `fk_Requests_Assets1_idx` (`ID_ASSET`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INDEX `fk_Requests_Users1_idx` (`ID_USER`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CONSTRAINT `fk_Requests_Assets1`</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FOREIGN KEY (`ID_ASSET`)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REFERENCES `AssetsManagement`.`ASSETS` (`ID_ASSET`)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DELETE CASCADE</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UPDATE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CONSTRAINT `fk_Requests_Users1`</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FOREIGN KEY (`ID_USER`)</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REFERENCES `AssetsManagement`.`USERS` (`ID_USER`)</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DELETE CASCADE</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UPDATE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ENGINE = InnoDB;</w:t>
      </w: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Table `AssetsManagement`.`COMPLAINTS`</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CREATE TABLE IF NOT EXISTS `AssetsManagement`.`COMPLAINTS` (</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`ID_COMPLAINT` BIGINT NOT NULL AUTO_INCREMENT,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`ID_USER` BIGINT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`ID_ASSET` BIGINT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`TITLE` VARCHAR(225)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lastRenderedPageBreak/>
        <w:t xml:space="preserve">  `DESCRIPTION` VARCHAR(225)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`PRIORITY` VARCHAR(45)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`STATUS` VARCHAR(45) NULL,</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PRIMARY KEY (`ID_COMPLAINT`),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INDEX `fk_Complaints_Users1_idx` (`ID_USER`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INDEX `fk_Complaints_Assets1_idx` (`ID_ASSET` ASC),</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CONSTRAINT `fk_Complaints_Users1`</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FOREIGN KEY (`ID_USER`)</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REFERENCES `AssetsManagement`.`USERS` (`ID_USER`)</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DELETE CASCADE</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UPDATE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CONSTRAINT `fk_Complaints_Assets1`</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FOREIGN KEY (`ID_ASSET`)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REFERENCES `AssetsManagement`.`ASSETS` (`ID_ASSET`)</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DELETE CASCADE</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 xml:space="preserve">    ON UPDATE NO ACTION)</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ENGINE = InnoDB;</w:t>
      </w: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SET SQL_MODE=@OLD_SQL_MODE;</w:t>
      </w:r>
    </w:p>
    <w:p w:rsidR="00D52A25" w:rsidRPr="00D52A25"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SET FOREIGN_KEY_CHECKS=@OLD_FOREIGN_KEY_CHECKS;</w:t>
      </w:r>
    </w:p>
    <w:p w:rsidR="009F6F4D" w:rsidRPr="00AB1637" w:rsidRDefault="00D52A25" w:rsidP="00311AAA">
      <w:pPr>
        <w:jc w:val="both"/>
        <w:rPr>
          <w:rFonts w:ascii="Times New Roman" w:hAnsi="Times New Roman" w:cs="Times New Roman"/>
          <w:sz w:val="24"/>
          <w:szCs w:val="24"/>
          <w:lang w:val="ro-RO"/>
        </w:rPr>
      </w:pPr>
      <w:r w:rsidRPr="00D52A25">
        <w:rPr>
          <w:rFonts w:ascii="Times New Roman" w:hAnsi="Times New Roman" w:cs="Times New Roman"/>
          <w:sz w:val="24"/>
          <w:szCs w:val="24"/>
          <w:lang w:val="ro-RO"/>
        </w:rPr>
        <w:t>SET UNIQUE_CHECKS=@OLD_UNIQUE_CHECKS;</w:t>
      </w:r>
    </w:p>
    <w:p w:rsidR="009F6F4D" w:rsidRPr="00AB1637" w:rsidRDefault="009F6F4D" w:rsidP="00311AAA">
      <w:pPr>
        <w:jc w:val="both"/>
        <w:rPr>
          <w:rFonts w:ascii="Times New Roman" w:hAnsi="Times New Roman" w:cs="Times New Roman"/>
          <w:sz w:val="24"/>
          <w:szCs w:val="24"/>
          <w:lang w:val="ro-RO"/>
        </w:rPr>
      </w:pPr>
    </w:p>
    <w:p w:rsidR="009F6F4D" w:rsidRPr="00AB1637" w:rsidRDefault="009F6F4D" w:rsidP="00311AAA">
      <w:pPr>
        <w:jc w:val="both"/>
        <w:rPr>
          <w:rFonts w:ascii="Times New Roman" w:hAnsi="Times New Roman" w:cs="Times New Roman"/>
          <w:sz w:val="24"/>
          <w:szCs w:val="24"/>
          <w:lang w:val="ro-RO"/>
        </w:rPr>
      </w:pPr>
    </w:p>
    <w:p w:rsidR="009F6F4D" w:rsidRDefault="009F6F4D" w:rsidP="00311AAA">
      <w:pPr>
        <w:jc w:val="both"/>
        <w:rPr>
          <w:rFonts w:ascii="Times New Roman" w:hAnsi="Times New Roman" w:cs="Times New Roman"/>
          <w:sz w:val="24"/>
          <w:szCs w:val="24"/>
          <w:lang w:val="ro-RO"/>
        </w:rPr>
      </w:pPr>
    </w:p>
    <w:p w:rsidR="002A708D" w:rsidRPr="00AB1637" w:rsidRDefault="002A708D" w:rsidP="00311AAA">
      <w:pPr>
        <w:jc w:val="both"/>
        <w:rPr>
          <w:rFonts w:ascii="Times New Roman" w:hAnsi="Times New Roman" w:cs="Times New Roman"/>
          <w:sz w:val="24"/>
          <w:szCs w:val="24"/>
          <w:lang w:val="ro-RO"/>
        </w:rPr>
      </w:pPr>
    </w:p>
    <w:p w:rsidR="00FF1A7E" w:rsidRDefault="00FF1A7E" w:rsidP="00311AAA">
      <w:pPr>
        <w:jc w:val="both"/>
        <w:rPr>
          <w:rFonts w:ascii="Times New Roman" w:hAnsi="Times New Roman" w:cs="Times New Roman"/>
          <w:b/>
          <w:sz w:val="24"/>
          <w:szCs w:val="24"/>
          <w:lang w:val="ro-RO"/>
        </w:rPr>
      </w:pPr>
    </w:p>
    <w:p w:rsidR="009F6F4D" w:rsidRDefault="00D52A25"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Anexa 2</w:t>
      </w:r>
    </w:p>
    <w:p w:rsidR="00D52A25" w:rsidRDefault="00D52A25"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Register.java</w:t>
      </w:r>
    </w:p>
    <w:p w:rsidR="00002358" w:rsidRPr="00D52A25" w:rsidRDefault="00002358" w:rsidP="00311AAA">
      <w:pPr>
        <w:jc w:val="both"/>
        <w:rPr>
          <w:rFonts w:ascii="Times New Roman" w:hAnsi="Times New Roman" w:cs="Times New Roman"/>
          <w:b/>
          <w:sz w:val="24"/>
          <w:szCs w:val="24"/>
          <w:lang w:val="ro-RO"/>
        </w:rPr>
      </w:pP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controllers;</w:t>
      </w:r>
    </w:p>
    <w:p w:rsidR="003B23E4" w:rsidRDefault="003B23E4" w:rsidP="00311AAA">
      <w:pPr>
        <w:autoSpaceDE w:val="0"/>
        <w:autoSpaceDN w:val="0"/>
        <w:adjustRightInd w:val="0"/>
        <w:spacing w:after="0" w:line="240" w:lineRule="auto"/>
        <w:jc w:val="both"/>
        <w:rPr>
          <w:rFonts w:ascii="Consolas" w:hAnsi="Consolas" w:cs="Consolas"/>
          <w:sz w:val="20"/>
          <w:szCs w:val="20"/>
        </w:rPr>
      </w:pP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3B23E4" w:rsidRDefault="003B23E4" w:rsidP="00311AAA">
      <w:pPr>
        <w:autoSpaceDE w:val="0"/>
        <w:autoSpaceDN w:val="0"/>
        <w:adjustRightInd w:val="0"/>
        <w:spacing w:after="0" w:line="240" w:lineRule="auto"/>
        <w:jc w:val="both"/>
        <w:rPr>
          <w:rFonts w:ascii="Consolas" w:hAnsi="Consolas" w:cs="Consolas"/>
          <w:sz w:val="20"/>
          <w:szCs w:val="20"/>
        </w:rPr>
      </w:pP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rsidR="003B23E4" w:rsidRDefault="003B23E4" w:rsidP="00311AAA">
      <w:pPr>
        <w:autoSpaceDE w:val="0"/>
        <w:autoSpaceDN w:val="0"/>
        <w:adjustRightInd w:val="0"/>
        <w:spacing w:after="0" w:line="240" w:lineRule="auto"/>
        <w:jc w:val="both"/>
        <w:rPr>
          <w:rFonts w:ascii="Consolas" w:hAnsi="Consolas" w:cs="Consolas"/>
          <w:sz w:val="20"/>
          <w:szCs w:val="20"/>
        </w:rPr>
      </w:pP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entities.Department;</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entities.User;</w:t>
      </w:r>
    </w:p>
    <w:p w:rsidR="003B23E4" w:rsidRDefault="003B23E4" w:rsidP="00311AAA">
      <w:pPr>
        <w:autoSpaceDE w:val="0"/>
        <w:autoSpaceDN w:val="0"/>
        <w:adjustRightInd w:val="0"/>
        <w:spacing w:after="0" w:line="240" w:lineRule="auto"/>
        <w:jc w:val="both"/>
        <w:rPr>
          <w:rFonts w:ascii="Consolas" w:hAnsi="Consolas" w:cs="Consolas"/>
          <w:sz w:val="20"/>
          <w:szCs w:val="20"/>
        </w:rPr>
      </w:pP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org.apache.log4j.Logger;</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org.springframework.security.access.prepost.PreAuthorize;</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org.springframework.web.bind.annotation.ModelAttribute;</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org.springframework.web.bind.annotation.RequestParam;</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org.springframework.web.multipart.MultipartFile;</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org.springframework.web.servlet.ModelAndView;</w:t>
      </w:r>
    </w:p>
    <w:p w:rsidR="003B23E4" w:rsidRDefault="003B23E4" w:rsidP="00311AAA">
      <w:pPr>
        <w:autoSpaceDE w:val="0"/>
        <w:autoSpaceDN w:val="0"/>
        <w:adjustRightInd w:val="0"/>
        <w:spacing w:after="0" w:line="240" w:lineRule="auto"/>
        <w:jc w:val="both"/>
        <w:rPr>
          <w:rFonts w:ascii="Consolas" w:hAnsi="Consolas" w:cs="Consolas"/>
          <w:sz w:val="20"/>
          <w:szCs w:val="20"/>
        </w:rPr>
      </w:pP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services.DepartmentService;</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services.UsersService;</w:t>
      </w:r>
    </w:p>
    <w:p w:rsidR="003B23E4" w:rsidRDefault="003B23E4"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util.ImageUploadException;</w:t>
      </w:r>
    </w:p>
    <w:p w:rsidR="00002358" w:rsidRPr="00002358" w:rsidRDefault="003B23E4" w:rsidP="00311AAA">
      <w:pPr>
        <w:jc w:val="both"/>
        <w:rPr>
          <w:rFonts w:ascii="Times New Roman" w:hAnsi="Times New Roman" w:cs="Times New Roman"/>
          <w:sz w:val="24"/>
          <w:szCs w:val="24"/>
          <w:lang w:val="ro-RO"/>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util.OperationsUtils.*;</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@PreAuthorize</w:t>
      </w:r>
      <w:r>
        <w:rPr>
          <w:rFonts w:ascii="Consolas" w:hAnsi="Consolas" w:cs="Consolas"/>
          <w:color w:val="000000"/>
          <w:sz w:val="20"/>
          <w:szCs w:val="20"/>
        </w:rPr>
        <w:t>(</w:t>
      </w:r>
      <w:r>
        <w:rPr>
          <w:rFonts w:ascii="Consolas" w:hAnsi="Consolas" w:cs="Consolas"/>
          <w:color w:val="2A00FF"/>
          <w:sz w:val="20"/>
          <w:szCs w:val="20"/>
        </w:rPr>
        <w:t>"isAnonymous()"</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RequestMapping</w:t>
      </w:r>
      <w:r>
        <w:rPr>
          <w:rFonts w:ascii="Consolas" w:hAnsi="Consolas" w:cs="Consolas"/>
          <w:color w:val="000000"/>
          <w:sz w:val="20"/>
          <w:szCs w:val="20"/>
        </w:rPr>
        <w:t xml:space="preserve">(value = </w:t>
      </w:r>
      <w:r>
        <w:rPr>
          <w:rFonts w:ascii="Consolas" w:hAnsi="Consolas" w:cs="Consolas"/>
          <w:color w:val="2A00FF"/>
          <w:sz w:val="20"/>
          <w:szCs w:val="20"/>
        </w:rPr>
        <w:t>"register"</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@Controller</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RegisterController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i/>
          <w:iCs/>
          <w:color w:val="0000C0"/>
          <w:sz w:val="20"/>
          <w:szCs w:val="20"/>
        </w:rPr>
        <w:t>logger</w:t>
      </w:r>
      <w:r>
        <w:rPr>
          <w:rFonts w:ascii="Consolas" w:hAnsi="Consolas" w:cs="Consolas"/>
          <w:color w:val="000000"/>
          <w:sz w:val="20"/>
          <w:szCs w:val="20"/>
        </w:rPr>
        <w:t xml:space="preserve"> = Logger.</w:t>
      </w:r>
      <w:r>
        <w:rPr>
          <w:rFonts w:ascii="Consolas" w:hAnsi="Consolas" w:cs="Consolas"/>
          <w:i/>
          <w:iCs/>
          <w:color w:val="000000"/>
          <w:sz w:val="20"/>
          <w:szCs w:val="20"/>
        </w:rPr>
        <w:t>getLogger</w:t>
      </w:r>
      <w:r>
        <w:rPr>
          <w:rFonts w:ascii="Consolas" w:hAnsi="Consolas" w:cs="Consolas"/>
          <w:color w:val="000000"/>
          <w:sz w:val="20"/>
          <w:szCs w:val="20"/>
        </w:rPr>
        <w:t>(RegisterController.</w:t>
      </w:r>
      <w:r>
        <w:rPr>
          <w:rFonts w:ascii="Consolas" w:hAnsi="Consolas" w:cs="Consolas"/>
          <w:b/>
          <w:bCs/>
          <w:color w:val="7F0055"/>
          <w:sz w:val="20"/>
          <w:szCs w:val="20"/>
        </w:rPr>
        <w:t>class</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UsersService </w:t>
      </w:r>
      <w:r>
        <w:rPr>
          <w:rFonts w:ascii="Consolas" w:hAnsi="Consolas" w:cs="Consolas"/>
          <w:color w:val="0000C0"/>
          <w:sz w:val="20"/>
          <w:szCs w:val="20"/>
        </w:rPr>
        <w:t>userService</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DepartmentService </w:t>
      </w:r>
      <w:r>
        <w:rPr>
          <w:rFonts w:ascii="Consolas" w:hAnsi="Consolas" w:cs="Consolas"/>
          <w:color w:val="0000C0"/>
          <w:sz w:val="20"/>
          <w:szCs w:val="20"/>
        </w:rPr>
        <w:t>departmentService</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@PreAuthorize</w:t>
      </w:r>
      <w:r>
        <w:rPr>
          <w:rFonts w:ascii="Consolas" w:hAnsi="Consolas" w:cs="Consolas"/>
          <w:color w:val="000000"/>
          <w:sz w:val="20"/>
          <w:szCs w:val="20"/>
        </w:rPr>
        <w:t>(</w:t>
      </w:r>
      <w:r>
        <w:rPr>
          <w:rFonts w:ascii="Consolas" w:hAnsi="Consolas" w:cs="Consolas"/>
          <w:color w:val="2A00FF"/>
          <w:sz w:val="20"/>
          <w:szCs w:val="20"/>
        </w:rPr>
        <w:t>"isAnonymous()"</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highlight w:val="lightGray"/>
        </w:rPr>
        <w:t>RequestMapping</w:t>
      </w:r>
      <w:r>
        <w:rPr>
          <w:rFonts w:ascii="Consolas" w:hAnsi="Consolas" w:cs="Consolas"/>
          <w:color w:val="000000"/>
          <w:sz w:val="20"/>
          <w:szCs w:val="20"/>
        </w:rPr>
        <w:t>(method = RequestMethod.</w:t>
      </w:r>
      <w:r>
        <w:rPr>
          <w:rFonts w:ascii="Consolas" w:hAnsi="Consolas" w:cs="Consolas"/>
          <w:i/>
          <w:iCs/>
          <w:color w:val="0000C0"/>
          <w:sz w:val="20"/>
          <w:szCs w:val="20"/>
        </w:rPr>
        <w:t>GET</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createUser()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"Inside createUser method"</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ModelAndView mv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"views/register.jsp"</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List&lt;Department&gt; departments = </w:t>
      </w:r>
      <w:r>
        <w:rPr>
          <w:rFonts w:ascii="Consolas" w:hAnsi="Consolas" w:cs="Consolas"/>
          <w:color w:val="0000C0"/>
          <w:sz w:val="20"/>
          <w:szCs w:val="20"/>
        </w:rPr>
        <w:t>departmentService</w:t>
      </w:r>
      <w:r>
        <w:rPr>
          <w:rFonts w:ascii="Consolas" w:hAnsi="Consolas" w:cs="Consolas"/>
          <w:color w:val="000000"/>
          <w:sz w:val="20"/>
          <w:szCs w:val="20"/>
        </w:rPr>
        <w:t>.getAllDepartments();</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mv.addObject(</w:t>
      </w:r>
      <w:r>
        <w:rPr>
          <w:rFonts w:ascii="Consolas" w:hAnsi="Consolas" w:cs="Consolas"/>
          <w:color w:val="2A00FF"/>
          <w:sz w:val="20"/>
          <w:szCs w:val="20"/>
        </w:rPr>
        <w:t>"user"</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User());</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mv.addObject(</w:t>
      </w:r>
      <w:r>
        <w:rPr>
          <w:rFonts w:ascii="Consolas" w:hAnsi="Consolas" w:cs="Consolas"/>
          <w:color w:val="2A00FF"/>
          <w:sz w:val="20"/>
          <w:szCs w:val="20"/>
        </w:rPr>
        <w:t>"departments"</w:t>
      </w:r>
      <w:r>
        <w:rPr>
          <w:rFonts w:ascii="Consolas" w:hAnsi="Consolas" w:cs="Consolas"/>
          <w:color w:val="000000"/>
          <w:sz w:val="20"/>
          <w:szCs w:val="20"/>
        </w:rPr>
        <w:t>, departments);</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(Exception 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"in createUser method Exception: "</w:t>
      </w:r>
      <w:r>
        <w:rPr>
          <w:rFonts w:ascii="Consolas" w:hAnsi="Consolas" w:cs="Consolas"/>
          <w:color w:val="000000"/>
          <w:sz w:val="20"/>
          <w:szCs w:val="20"/>
        </w:rPr>
        <w:t xml:space="preserve"> + e.getMessage());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mv;</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@PreAuthorize</w:t>
      </w:r>
      <w:r>
        <w:rPr>
          <w:rFonts w:ascii="Consolas" w:hAnsi="Consolas" w:cs="Consolas"/>
          <w:color w:val="000000"/>
          <w:sz w:val="20"/>
          <w:szCs w:val="20"/>
        </w:rPr>
        <w:t>(</w:t>
      </w:r>
      <w:r>
        <w:rPr>
          <w:rFonts w:ascii="Consolas" w:hAnsi="Consolas" w:cs="Consolas"/>
          <w:color w:val="2A00FF"/>
          <w:sz w:val="20"/>
          <w:szCs w:val="20"/>
        </w:rPr>
        <w:t>"isAnonymous()"</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highlight w:val="lightGray"/>
        </w:rPr>
        <w:t>RequestMapping</w:t>
      </w:r>
      <w:r>
        <w:rPr>
          <w:rFonts w:ascii="Consolas" w:hAnsi="Consolas" w:cs="Consolas"/>
          <w:color w:val="000000"/>
          <w:sz w:val="20"/>
          <w:szCs w:val="20"/>
        </w:rPr>
        <w:t>(method = RequestMethod.</w:t>
      </w:r>
      <w:r>
        <w:rPr>
          <w:rFonts w:ascii="Consolas" w:hAnsi="Consolas" w:cs="Consolas"/>
          <w:i/>
          <w:iCs/>
          <w:color w:val="0000C0"/>
          <w:sz w:val="20"/>
          <w:szCs w:val="20"/>
        </w:rPr>
        <w:t>POST</w:t>
      </w:r>
      <w:r>
        <w:rPr>
          <w:rFonts w:ascii="Consolas" w:hAnsi="Consolas" w:cs="Consolas"/>
          <w:color w:val="000000"/>
          <w:sz w:val="20"/>
          <w:szCs w:val="20"/>
        </w:rPr>
        <w:t xml:space="preserve">, produces = </w:t>
      </w:r>
      <w:r>
        <w:rPr>
          <w:rFonts w:ascii="Consolas" w:hAnsi="Consolas" w:cs="Consolas"/>
          <w:color w:val="2A00FF"/>
          <w:sz w:val="20"/>
          <w:szCs w:val="20"/>
        </w:rPr>
        <w:t>"application/json"</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registerUser(</w:t>
      </w:r>
      <w:r>
        <w:rPr>
          <w:rFonts w:ascii="Consolas" w:hAnsi="Consolas" w:cs="Consolas"/>
          <w:color w:val="646464"/>
          <w:sz w:val="20"/>
          <w:szCs w:val="20"/>
        </w:rPr>
        <w:t>@ModelAttribute</w:t>
      </w:r>
      <w:r>
        <w:rPr>
          <w:rFonts w:ascii="Consolas" w:hAnsi="Consolas" w:cs="Consolas"/>
          <w:color w:val="000000"/>
          <w:sz w:val="20"/>
          <w:szCs w:val="20"/>
        </w:rPr>
        <w:t>(</w:t>
      </w:r>
      <w:r>
        <w:rPr>
          <w:rFonts w:ascii="Consolas" w:hAnsi="Consolas" w:cs="Consolas"/>
          <w:color w:val="2A00FF"/>
          <w:sz w:val="20"/>
          <w:szCs w:val="20"/>
        </w:rPr>
        <w:t>"user"</w:t>
      </w:r>
      <w:r>
        <w:rPr>
          <w:rFonts w:ascii="Consolas" w:hAnsi="Consolas" w:cs="Consolas"/>
          <w:color w:val="000000"/>
          <w:sz w:val="20"/>
          <w:szCs w:val="20"/>
        </w:rPr>
        <w:t xml:space="preserve">) User user, HttpServletRequest request, </w:t>
      </w:r>
      <w:r>
        <w:rPr>
          <w:rFonts w:ascii="Consolas" w:hAnsi="Consolas" w:cs="Consolas"/>
          <w:color w:val="646464"/>
          <w:sz w:val="20"/>
          <w:szCs w:val="20"/>
        </w:rPr>
        <w:t>@RequestParam</w:t>
      </w:r>
      <w:r>
        <w:rPr>
          <w:rFonts w:ascii="Consolas" w:hAnsi="Consolas" w:cs="Consolas"/>
          <w:color w:val="000000"/>
          <w:sz w:val="20"/>
          <w:szCs w:val="20"/>
        </w:rPr>
        <w:t xml:space="preserve">(value = </w:t>
      </w:r>
      <w:r>
        <w:rPr>
          <w:rFonts w:ascii="Consolas" w:hAnsi="Consolas" w:cs="Consolas"/>
          <w:color w:val="2A00FF"/>
          <w:sz w:val="20"/>
          <w:szCs w:val="20"/>
        </w:rPr>
        <w:t>"image"</w:t>
      </w:r>
      <w:r>
        <w:rPr>
          <w:rFonts w:ascii="Consolas" w:hAnsi="Consolas" w:cs="Consolas"/>
          <w:color w:val="000000"/>
          <w:sz w:val="20"/>
          <w:szCs w:val="20"/>
        </w:rPr>
        <w:t xml:space="preserve">, required = </w:t>
      </w:r>
      <w:r>
        <w:rPr>
          <w:rFonts w:ascii="Consolas" w:hAnsi="Consolas" w:cs="Consolas"/>
          <w:b/>
          <w:bCs/>
          <w:color w:val="7F0055"/>
          <w:sz w:val="20"/>
          <w:szCs w:val="20"/>
        </w:rPr>
        <w:t>false</w:t>
      </w:r>
      <w:r>
        <w:rPr>
          <w:rFonts w:ascii="Consolas" w:hAnsi="Consolas" w:cs="Consolas"/>
          <w:color w:val="000000"/>
          <w:sz w:val="20"/>
          <w:szCs w:val="20"/>
        </w:rPr>
        <w:t>) MultipartFile image)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"Inside registerUser method"</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ModelAndView modelAndView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Long idDepartment = 0L;</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Department department = </w:t>
      </w:r>
      <w:r>
        <w:rPr>
          <w:rFonts w:ascii="Consolas" w:hAnsi="Consolas" w:cs="Consolas"/>
          <w:b/>
          <w:bCs/>
          <w:color w:val="7F0055"/>
          <w:sz w:val="20"/>
          <w:szCs w:val="20"/>
        </w:rPr>
        <w:t>null</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idDepartment = Long.</w:t>
      </w:r>
      <w:r>
        <w:rPr>
          <w:rFonts w:ascii="Consolas" w:hAnsi="Consolas" w:cs="Consolas"/>
          <w:i/>
          <w:iCs/>
          <w:color w:val="000000"/>
          <w:sz w:val="20"/>
          <w:szCs w:val="20"/>
        </w:rPr>
        <w:t>parseLong</w:t>
      </w:r>
      <w:r>
        <w:rPr>
          <w:rFonts w:ascii="Consolas" w:hAnsi="Consolas" w:cs="Consolas"/>
          <w:color w:val="000000"/>
          <w:sz w:val="20"/>
          <w:szCs w:val="20"/>
        </w:rPr>
        <w:t>(request.getParameter(</w:t>
      </w:r>
      <w:r>
        <w:rPr>
          <w:rFonts w:ascii="Consolas" w:hAnsi="Consolas" w:cs="Consolas"/>
          <w:color w:val="2A00FF"/>
          <w:sz w:val="20"/>
          <w:szCs w:val="20"/>
        </w:rPr>
        <w:t>"idDepartment"</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username = user.getUsername();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department = </w:t>
      </w:r>
      <w:r>
        <w:rPr>
          <w:rFonts w:ascii="Consolas" w:hAnsi="Consolas" w:cs="Consolas"/>
          <w:color w:val="0000C0"/>
          <w:sz w:val="20"/>
          <w:szCs w:val="20"/>
        </w:rPr>
        <w:t>departmentService</w:t>
      </w:r>
      <w:r>
        <w:rPr>
          <w:rFonts w:ascii="Consolas" w:hAnsi="Consolas" w:cs="Consolas"/>
          <w:color w:val="000000"/>
          <w:sz w:val="20"/>
          <w:szCs w:val="20"/>
        </w:rPr>
        <w:t>.getDepartmentById(idDepartment);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user.setDepartment(department);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(image != </w:t>
      </w:r>
      <w:r>
        <w:rPr>
          <w:rFonts w:ascii="Consolas" w:hAnsi="Consolas" w:cs="Consolas"/>
          <w:b/>
          <w:bCs/>
          <w:color w:val="7F0055"/>
          <w:sz w:val="20"/>
          <w:szCs w:val="20"/>
        </w:rPr>
        <w:t>null</w:t>
      </w:r>
      <w:r>
        <w:rPr>
          <w:rFonts w:ascii="Consolas" w:hAnsi="Consolas" w:cs="Consolas"/>
          <w:color w:val="000000"/>
          <w:sz w:val="20"/>
          <w:szCs w:val="20"/>
        </w:rPr>
        <w:t xml:space="preserve"> &amp;&amp; !image.isEmpty())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validateImage</w:t>
      </w:r>
      <w:r>
        <w:rPr>
          <w:rFonts w:ascii="Consolas" w:hAnsi="Consolas" w:cs="Consolas"/>
          <w:color w:val="000000"/>
          <w:sz w:val="20"/>
          <w:szCs w:val="20"/>
        </w:rPr>
        <w:t>(image);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saveImage</w:t>
      </w:r>
      <w:r>
        <w:rPr>
          <w:rFonts w:ascii="Consolas" w:hAnsi="Consolas" w:cs="Consolas"/>
          <w:color w:val="000000"/>
          <w:sz w:val="20"/>
          <w:szCs w:val="20"/>
        </w:rPr>
        <w:t>(username, image);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password = user.getPassword();</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userService</w:t>
      </w:r>
      <w:r>
        <w:rPr>
          <w:rFonts w:ascii="Consolas" w:hAnsi="Consolas" w:cs="Consolas"/>
          <w:color w:val="000000"/>
          <w:sz w:val="20"/>
          <w:szCs w:val="20"/>
        </w:rPr>
        <w:t>.addUser(user);</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user.setPassword(password);</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modelAndView.addObject(</w:t>
      </w:r>
      <w:r>
        <w:rPr>
          <w:rFonts w:ascii="Consolas" w:hAnsi="Consolas" w:cs="Consolas"/>
          <w:color w:val="2A00FF"/>
          <w:sz w:val="20"/>
          <w:szCs w:val="20"/>
        </w:rPr>
        <w:t>"registered_user"</w:t>
      </w:r>
      <w:r>
        <w:rPr>
          <w:rFonts w:ascii="Consolas" w:hAnsi="Consolas" w:cs="Consolas"/>
          <w:color w:val="000000"/>
          <w:sz w:val="20"/>
          <w:szCs w:val="20"/>
        </w:rPr>
        <w:t>, user);</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(ImageUploadException iue)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"in registerUser method ImageUploadException: "</w:t>
      </w:r>
      <w:r>
        <w:rPr>
          <w:rFonts w:ascii="Consolas" w:hAnsi="Consolas" w:cs="Consolas"/>
          <w:color w:val="000000"/>
          <w:sz w:val="20"/>
          <w:szCs w:val="20"/>
        </w:rPr>
        <w:t xml:space="preserve"> + iue.getMessage());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iue.printStackTrace();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modelAndView.setViewName(</w:t>
      </w:r>
      <w:r>
        <w:rPr>
          <w:rFonts w:ascii="Consolas" w:hAnsi="Consolas" w:cs="Consolas"/>
          <w:color w:val="2A00FF"/>
          <w:sz w:val="20"/>
          <w:szCs w:val="20"/>
        </w:rPr>
        <w:t>"#register"</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modelAndView.addObject(</w:t>
      </w:r>
      <w:r>
        <w:rPr>
          <w:rFonts w:ascii="Consolas" w:hAnsi="Consolas" w:cs="Consolas"/>
          <w:color w:val="2A00FF"/>
          <w:sz w:val="20"/>
          <w:szCs w:val="20"/>
        </w:rPr>
        <w:t>"error"</w:t>
      </w:r>
      <w:r>
        <w:rPr>
          <w:rFonts w:ascii="Consolas" w:hAnsi="Consolas" w:cs="Consolas"/>
          <w:color w:val="000000"/>
          <w:sz w:val="20"/>
          <w:szCs w:val="20"/>
        </w:rPr>
        <w:t>, iue.getMessage());</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"in registerUser method Exception: "</w:t>
      </w:r>
      <w:r>
        <w:rPr>
          <w:rFonts w:ascii="Consolas" w:hAnsi="Consolas" w:cs="Consolas"/>
          <w:color w:val="000000"/>
          <w:sz w:val="20"/>
          <w:szCs w:val="20"/>
        </w:rPr>
        <w:t xml:space="preserve"> + e.getMessage() + </w:t>
      </w:r>
      <w:r>
        <w:rPr>
          <w:rFonts w:ascii="Consolas" w:hAnsi="Consolas" w:cs="Consolas"/>
          <w:color w:val="2A00FF"/>
          <w:sz w:val="20"/>
          <w:szCs w:val="20"/>
        </w:rPr>
        <w:t>"; Cause: "</w:t>
      </w:r>
      <w:r>
        <w:rPr>
          <w:rFonts w:ascii="Consolas" w:hAnsi="Consolas" w:cs="Consolas"/>
          <w:color w:val="000000"/>
          <w:sz w:val="20"/>
          <w:szCs w:val="20"/>
        </w:rPr>
        <w:t xml:space="preserve"> + e.getCause());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e.printStackTrace();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modelAndView.setViewName(</w:t>
      </w:r>
      <w:r>
        <w:rPr>
          <w:rFonts w:ascii="Consolas" w:hAnsi="Consolas" w:cs="Consolas"/>
          <w:color w:val="2A00FF"/>
          <w:sz w:val="20"/>
          <w:szCs w:val="20"/>
        </w:rPr>
        <w:t>"#register"</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modelAndView.addObject(</w:t>
      </w:r>
      <w:r>
        <w:rPr>
          <w:rFonts w:ascii="Consolas" w:hAnsi="Consolas" w:cs="Consolas"/>
          <w:color w:val="2A00FF"/>
          <w:sz w:val="20"/>
          <w:szCs w:val="20"/>
        </w:rPr>
        <w:t>"error"</w:t>
      </w:r>
      <w:r>
        <w:rPr>
          <w:rFonts w:ascii="Consolas" w:hAnsi="Consolas" w:cs="Consolas"/>
          <w:color w:val="000000"/>
          <w:sz w:val="20"/>
          <w:szCs w:val="20"/>
        </w:rPr>
        <w:t xml:space="preserve">, </w:t>
      </w:r>
      <w:r>
        <w:rPr>
          <w:rFonts w:ascii="Consolas" w:hAnsi="Consolas" w:cs="Consolas"/>
          <w:color w:val="2A00FF"/>
          <w:sz w:val="20"/>
          <w:szCs w:val="20"/>
        </w:rPr>
        <w:t>"Error registering new user!"</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modelAndView;</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9F6F4D" w:rsidRPr="00AB1637" w:rsidRDefault="00E04880" w:rsidP="00311AAA">
      <w:pPr>
        <w:jc w:val="both"/>
        <w:rPr>
          <w:rFonts w:ascii="Times New Roman" w:hAnsi="Times New Roman" w:cs="Times New Roman"/>
          <w:sz w:val="24"/>
          <w:szCs w:val="24"/>
          <w:lang w:val="ro-RO"/>
        </w:rPr>
      </w:pPr>
      <w:r>
        <w:rPr>
          <w:rFonts w:ascii="Consolas" w:hAnsi="Consolas" w:cs="Consolas"/>
          <w:color w:val="000000"/>
          <w:sz w:val="20"/>
          <w:szCs w:val="20"/>
        </w:rPr>
        <w:t>}</w:t>
      </w:r>
    </w:p>
    <w:p w:rsidR="009F6F4D" w:rsidRDefault="009F6F4D" w:rsidP="00311AAA">
      <w:pPr>
        <w:jc w:val="both"/>
        <w:rPr>
          <w:rFonts w:ascii="Times New Roman" w:hAnsi="Times New Roman" w:cs="Times New Roman"/>
          <w:sz w:val="24"/>
          <w:szCs w:val="24"/>
          <w:lang w:val="ro-RO"/>
        </w:rPr>
      </w:pPr>
    </w:p>
    <w:p w:rsidR="00E04880" w:rsidRDefault="00E04880" w:rsidP="00311AAA">
      <w:pPr>
        <w:jc w:val="both"/>
        <w:rPr>
          <w:rFonts w:ascii="Times New Roman" w:hAnsi="Times New Roman" w:cs="Times New Roman"/>
          <w:sz w:val="24"/>
          <w:szCs w:val="24"/>
          <w:lang w:val="ro-RO"/>
        </w:rPr>
      </w:pPr>
    </w:p>
    <w:p w:rsidR="002A708D" w:rsidRDefault="003B23E4" w:rsidP="00311AAA">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p>
    <w:p w:rsidR="009F6F4D" w:rsidRPr="00E04880" w:rsidRDefault="002A708D" w:rsidP="00311AAA">
      <w:pPr>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001A2657" w:rsidRPr="00E04880">
        <w:rPr>
          <w:rFonts w:ascii="Times New Roman" w:hAnsi="Times New Roman" w:cs="Times New Roman"/>
          <w:b/>
          <w:sz w:val="24"/>
          <w:szCs w:val="24"/>
          <w:lang w:val="ro-RO"/>
        </w:rPr>
        <w:t>Anexa 3</w:t>
      </w:r>
    </w:p>
    <w:p w:rsidR="00E04880" w:rsidRDefault="00E04880" w:rsidP="00311AAA">
      <w:pPr>
        <w:jc w:val="both"/>
        <w:rPr>
          <w:rFonts w:ascii="Times New Roman" w:hAnsi="Times New Roman" w:cs="Times New Roman"/>
          <w:b/>
          <w:sz w:val="24"/>
          <w:szCs w:val="24"/>
          <w:lang w:val="ro-RO"/>
        </w:rPr>
      </w:pPr>
      <w:r w:rsidRPr="00E04880">
        <w:rPr>
          <w:rFonts w:ascii="Times New Roman" w:hAnsi="Times New Roman" w:cs="Times New Roman"/>
          <w:b/>
          <w:sz w:val="24"/>
          <w:szCs w:val="24"/>
          <w:lang w:val="ro-RO"/>
        </w:rPr>
        <w:tab/>
        <w:t>UserController.java</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controllers;</w:t>
      </w:r>
    </w:p>
    <w:p w:rsidR="008C48B6" w:rsidRDefault="008C48B6" w:rsidP="00311AAA">
      <w:pPr>
        <w:autoSpaceDE w:val="0"/>
        <w:autoSpaceDN w:val="0"/>
        <w:adjustRightInd w:val="0"/>
        <w:spacing w:after="0" w:line="240" w:lineRule="auto"/>
        <w:jc w:val="both"/>
        <w:rPr>
          <w:rFonts w:ascii="Consolas" w:hAnsi="Consolas" w:cs="Consolas"/>
          <w:sz w:val="20"/>
          <w:szCs w:val="20"/>
        </w:rPr>
      </w:pP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java.sql.Date;</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8C48B6" w:rsidRDefault="008C48B6" w:rsidP="00311AAA">
      <w:pPr>
        <w:autoSpaceDE w:val="0"/>
        <w:autoSpaceDN w:val="0"/>
        <w:adjustRightInd w:val="0"/>
        <w:spacing w:after="0" w:line="240" w:lineRule="auto"/>
        <w:jc w:val="both"/>
        <w:rPr>
          <w:rFonts w:ascii="Consolas" w:hAnsi="Consolas" w:cs="Consolas"/>
          <w:sz w:val="20"/>
          <w:szCs w:val="20"/>
        </w:rPr>
      </w:pP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rsidR="008C48B6" w:rsidRDefault="008C48B6" w:rsidP="00311AAA">
      <w:pPr>
        <w:autoSpaceDE w:val="0"/>
        <w:autoSpaceDN w:val="0"/>
        <w:adjustRightInd w:val="0"/>
        <w:spacing w:after="0" w:line="240" w:lineRule="auto"/>
        <w:jc w:val="both"/>
        <w:rPr>
          <w:rFonts w:ascii="Consolas" w:hAnsi="Consolas" w:cs="Consolas"/>
          <w:sz w:val="20"/>
          <w:szCs w:val="20"/>
        </w:rPr>
      </w:pP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org.apache.log4j.Logger;</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org.springframework.security.access.prepost.PreAuthorize;</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org.springframework.web.bind.annotation.PathVariable;</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org.springframework.web.bind.annotation.ResponseBody;</w:t>
      </w:r>
    </w:p>
    <w:p w:rsidR="008C48B6" w:rsidRDefault="008C48B6" w:rsidP="00311AAA">
      <w:pPr>
        <w:autoSpaceDE w:val="0"/>
        <w:autoSpaceDN w:val="0"/>
        <w:adjustRightInd w:val="0"/>
        <w:spacing w:after="0" w:line="240" w:lineRule="auto"/>
        <w:jc w:val="both"/>
        <w:rPr>
          <w:rFonts w:ascii="Consolas" w:hAnsi="Consolas" w:cs="Consolas"/>
          <w:sz w:val="20"/>
          <w:szCs w:val="20"/>
        </w:rPr>
      </w:pP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services.AssetService;</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services.ComplaintService;</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services.RequestService;</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w:t>
      </w:r>
      <w:r>
        <w:rPr>
          <w:rFonts w:ascii="Consolas" w:hAnsi="Consolas" w:cs="Consolas"/>
          <w:color w:val="000000"/>
          <w:sz w:val="20"/>
          <w:szCs w:val="20"/>
          <w:u w:val="single"/>
        </w:rPr>
        <w:t>TransactionService</w:t>
      </w:r>
      <w:r>
        <w:rPr>
          <w:rFonts w:ascii="Consolas" w:hAnsi="Consolas" w:cs="Consolas"/>
          <w:color w:val="000000"/>
          <w:sz w:val="20"/>
          <w:szCs w:val="20"/>
        </w:rPr>
        <w:t>;</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services.UsersService;</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entities.Asset;</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entities.Complaint;</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entities.Request;</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entities.Transaction;</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entities.User;</w:t>
      </w:r>
    </w:p>
    <w:p w:rsidR="008C48B6" w:rsidRDefault="008C48B6" w:rsidP="00311AAA">
      <w:pPr>
        <w:autoSpaceDE w:val="0"/>
        <w:autoSpaceDN w:val="0"/>
        <w:adjustRightInd w:val="0"/>
        <w:spacing w:after="0" w:line="240" w:lineRule="auto"/>
        <w:jc w:val="both"/>
        <w:rPr>
          <w:rFonts w:ascii="Consolas" w:hAnsi="Consolas" w:cs="Consolas"/>
          <w:sz w:val="20"/>
          <w:szCs w:val="20"/>
        </w:rPr>
      </w:pP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@Controller</w:t>
      </w:r>
    </w:p>
    <w:p w:rsidR="008C48B6" w:rsidRDefault="008C48B6" w:rsidP="00311AAA">
      <w:pPr>
        <w:jc w:val="both"/>
        <w:rPr>
          <w:rFonts w:ascii="Times New Roman" w:hAnsi="Times New Roman" w:cs="Times New Roman"/>
          <w:b/>
          <w:sz w:val="24"/>
          <w:szCs w:val="24"/>
          <w:lang w:val="ro-RO"/>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UserController {</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i/>
          <w:iCs/>
          <w:color w:val="0000C0"/>
          <w:sz w:val="20"/>
          <w:szCs w:val="20"/>
        </w:rPr>
        <w:t>logger</w:t>
      </w:r>
      <w:r>
        <w:rPr>
          <w:rFonts w:ascii="Consolas" w:hAnsi="Consolas" w:cs="Consolas"/>
          <w:color w:val="000000"/>
          <w:sz w:val="20"/>
          <w:szCs w:val="20"/>
        </w:rPr>
        <w:t xml:space="preserve"> = Logger.</w:t>
      </w:r>
      <w:r>
        <w:rPr>
          <w:rFonts w:ascii="Consolas" w:hAnsi="Consolas" w:cs="Consolas"/>
          <w:i/>
          <w:iCs/>
          <w:color w:val="000000"/>
          <w:sz w:val="20"/>
          <w:szCs w:val="20"/>
        </w:rPr>
        <w:t>getLogger</w:t>
      </w:r>
      <w:r>
        <w:rPr>
          <w:rFonts w:ascii="Consolas" w:hAnsi="Consolas" w:cs="Consolas"/>
          <w:color w:val="000000"/>
          <w:sz w:val="20"/>
          <w:szCs w:val="20"/>
        </w:rPr>
        <w:t>(UserController.</w:t>
      </w:r>
      <w:r>
        <w:rPr>
          <w:rFonts w:ascii="Consolas" w:hAnsi="Consolas" w:cs="Consolas"/>
          <w:b/>
          <w:bCs/>
          <w:color w:val="7F0055"/>
          <w:sz w:val="20"/>
          <w:szCs w:val="20"/>
        </w:rPr>
        <w:t>class</w:t>
      </w:r>
      <w:r>
        <w:rPr>
          <w:rFonts w:ascii="Consolas" w:hAnsi="Consolas" w:cs="Consolas"/>
          <w:color w:val="000000"/>
          <w:sz w:val="20"/>
          <w:szCs w:val="20"/>
        </w:rPr>
        <w:t>);</w:t>
      </w:r>
    </w:p>
    <w:p w:rsidR="008C48B6" w:rsidRDefault="008C48B6" w:rsidP="00311AAA">
      <w:pPr>
        <w:autoSpaceDE w:val="0"/>
        <w:autoSpaceDN w:val="0"/>
        <w:adjustRightInd w:val="0"/>
        <w:spacing w:after="0" w:line="240" w:lineRule="auto"/>
        <w:jc w:val="both"/>
        <w:rPr>
          <w:rFonts w:ascii="Consolas" w:hAnsi="Consolas" w:cs="Consolas"/>
          <w:sz w:val="20"/>
          <w:szCs w:val="20"/>
        </w:rPr>
      </w:pP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UsersService </w:t>
      </w:r>
      <w:r>
        <w:rPr>
          <w:rFonts w:ascii="Consolas" w:hAnsi="Consolas" w:cs="Consolas"/>
          <w:color w:val="0000C0"/>
          <w:sz w:val="20"/>
          <w:szCs w:val="20"/>
        </w:rPr>
        <w:t>usersService</w:t>
      </w:r>
      <w:r>
        <w:rPr>
          <w:rFonts w:ascii="Consolas" w:hAnsi="Consolas" w:cs="Consolas"/>
          <w:color w:val="000000"/>
          <w:sz w:val="20"/>
          <w:szCs w:val="20"/>
        </w:rPr>
        <w:t>;</w:t>
      </w:r>
    </w:p>
    <w:p w:rsidR="008C48B6" w:rsidRDefault="008C48B6" w:rsidP="00311AAA">
      <w:pPr>
        <w:autoSpaceDE w:val="0"/>
        <w:autoSpaceDN w:val="0"/>
        <w:adjustRightInd w:val="0"/>
        <w:spacing w:after="0" w:line="240" w:lineRule="auto"/>
        <w:jc w:val="both"/>
        <w:rPr>
          <w:rFonts w:ascii="Consolas" w:hAnsi="Consolas" w:cs="Consolas"/>
          <w:sz w:val="20"/>
          <w:szCs w:val="20"/>
        </w:rPr>
      </w:pP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AssetService </w:t>
      </w:r>
      <w:r>
        <w:rPr>
          <w:rFonts w:ascii="Consolas" w:hAnsi="Consolas" w:cs="Consolas"/>
          <w:color w:val="0000C0"/>
          <w:sz w:val="20"/>
          <w:szCs w:val="20"/>
        </w:rPr>
        <w:t>assetService</w:t>
      </w:r>
      <w:r>
        <w:rPr>
          <w:rFonts w:ascii="Consolas" w:hAnsi="Consolas" w:cs="Consolas"/>
          <w:color w:val="000000"/>
          <w:sz w:val="20"/>
          <w:szCs w:val="20"/>
        </w:rPr>
        <w:t>;</w:t>
      </w:r>
    </w:p>
    <w:p w:rsidR="008C48B6" w:rsidRDefault="008C48B6" w:rsidP="00311AAA">
      <w:pPr>
        <w:autoSpaceDE w:val="0"/>
        <w:autoSpaceDN w:val="0"/>
        <w:adjustRightInd w:val="0"/>
        <w:spacing w:after="0" w:line="240" w:lineRule="auto"/>
        <w:jc w:val="both"/>
        <w:rPr>
          <w:rFonts w:ascii="Consolas" w:hAnsi="Consolas" w:cs="Consolas"/>
          <w:sz w:val="20"/>
          <w:szCs w:val="20"/>
        </w:rPr>
      </w:pP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ComplaintService </w:t>
      </w:r>
      <w:r>
        <w:rPr>
          <w:rFonts w:ascii="Consolas" w:hAnsi="Consolas" w:cs="Consolas"/>
          <w:color w:val="0000C0"/>
          <w:sz w:val="20"/>
          <w:szCs w:val="20"/>
        </w:rPr>
        <w:t>complaintService</w:t>
      </w:r>
      <w:r>
        <w:rPr>
          <w:rFonts w:ascii="Consolas" w:hAnsi="Consolas" w:cs="Consolas"/>
          <w:color w:val="000000"/>
          <w:sz w:val="20"/>
          <w:szCs w:val="20"/>
        </w:rPr>
        <w:t>;</w:t>
      </w:r>
    </w:p>
    <w:p w:rsidR="008C48B6" w:rsidRDefault="008C48B6" w:rsidP="00311AAA">
      <w:pPr>
        <w:autoSpaceDE w:val="0"/>
        <w:autoSpaceDN w:val="0"/>
        <w:adjustRightInd w:val="0"/>
        <w:spacing w:after="0" w:line="240" w:lineRule="auto"/>
        <w:jc w:val="both"/>
        <w:rPr>
          <w:rFonts w:ascii="Consolas" w:hAnsi="Consolas" w:cs="Consolas"/>
          <w:sz w:val="20"/>
          <w:szCs w:val="20"/>
        </w:rPr>
      </w:pP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RequestService </w:t>
      </w:r>
      <w:r>
        <w:rPr>
          <w:rFonts w:ascii="Consolas" w:hAnsi="Consolas" w:cs="Consolas"/>
          <w:color w:val="0000C0"/>
          <w:sz w:val="20"/>
          <w:szCs w:val="20"/>
        </w:rPr>
        <w:t>requestService</w:t>
      </w:r>
      <w:r>
        <w:rPr>
          <w:rFonts w:ascii="Consolas" w:hAnsi="Consolas" w:cs="Consolas"/>
          <w:color w:val="000000"/>
          <w:sz w:val="20"/>
          <w:szCs w:val="20"/>
        </w:rPr>
        <w:t>;</w:t>
      </w:r>
    </w:p>
    <w:p w:rsidR="008C48B6" w:rsidRDefault="008C48B6" w:rsidP="00311AAA">
      <w:pPr>
        <w:autoSpaceDE w:val="0"/>
        <w:autoSpaceDN w:val="0"/>
        <w:adjustRightInd w:val="0"/>
        <w:spacing w:after="0" w:line="240" w:lineRule="auto"/>
        <w:jc w:val="both"/>
        <w:rPr>
          <w:rFonts w:ascii="Consolas" w:hAnsi="Consolas" w:cs="Consolas"/>
          <w:sz w:val="20"/>
          <w:szCs w:val="20"/>
        </w:rPr>
      </w:pPr>
    </w:p>
    <w:p w:rsidR="008C48B6" w:rsidRDefault="008C48B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E04880" w:rsidRPr="00E04880" w:rsidRDefault="008C48B6" w:rsidP="00311AAA">
      <w:pPr>
        <w:jc w:val="both"/>
        <w:rPr>
          <w:rFonts w:ascii="Times New Roman" w:hAnsi="Times New Roman" w:cs="Times New Roman"/>
          <w:b/>
          <w:sz w:val="24"/>
          <w:szCs w:val="24"/>
          <w:lang w:val="ro-RO"/>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TransactionService </w:t>
      </w:r>
      <w:r>
        <w:rPr>
          <w:rFonts w:ascii="Consolas" w:hAnsi="Consolas" w:cs="Consolas"/>
          <w:color w:val="0000C0"/>
          <w:sz w:val="20"/>
          <w:szCs w:val="20"/>
        </w:rPr>
        <w:t>transactionService</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@PreAuthorize</w:t>
      </w:r>
      <w:r>
        <w:rPr>
          <w:rFonts w:ascii="Consolas" w:hAnsi="Consolas" w:cs="Consolas"/>
          <w:color w:val="000000"/>
          <w:sz w:val="20"/>
          <w:szCs w:val="20"/>
        </w:rPr>
        <w:t>(</w:t>
      </w:r>
      <w:r>
        <w:rPr>
          <w:rFonts w:ascii="Consolas" w:hAnsi="Consolas" w:cs="Consolas"/>
          <w:color w:val="2A00FF"/>
          <w:sz w:val="20"/>
          <w:szCs w:val="20"/>
        </w:rPr>
        <w:t>"(hasRole('ROLE_USER') and #username == principal.username)"</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 xml:space="preserve">(value = </w:t>
      </w:r>
      <w:r>
        <w:rPr>
          <w:rFonts w:ascii="Consolas" w:hAnsi="Consolas" w:cs="Consolas"/>
          <w:color w:val="2A00FF"/>
          <w:sz w:val="20"/>
          <w:szCs w:val="20"/>
        </w:rPr>
        <w:t>"{username}/createComplaint"</w:t>
      </w:r>
      <w:r>
        <w:rPr>
          <w:rFonts w:ascii="Consolas" w:hAnsi="Consolas" w:cs="Consolas"/>
          <w:color w:val="000000"/>
          <w:sz w:val="20"/>
          <w:szCs w:val="20"/>
        </w:rPr>
        <w:t xml:space="preserve">, produces = </w:t>
      </w:r>
      <w:r>
        <w:rPr>
          <w:rFonts w:ascii="Consolas" w:hAnsi="Consolas" w:cs="Consolas"/>
          <w:color w:val="2A00FF"/>
          <w:sz w:val="20"/>
          <w:szCs w:val="20"/>
        </w:rPr>
        <w:t>"application/json"</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@ResponseBody</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Map&lt;String, Object&gt; createComplaint(</w:t>
      </w:r>
      <w:r>
        <w:rPr>
          <w:rFonts w:ascii="Consolas" w:hAnsi="Consolas" w:cs="Consolas"/>
          <w:color w:val="646464"/>
          <w:sz w:val="20"/>
          <w:szCs w:val="20"/>
        </w:rPr>
        <w:t>@PathVariable</w:t>
      </w:r>
      <w:r>
        <w:rPr>
          <w:rFonts w:ascii="Consolas" w:hAnsi="Consolas" w:cs="Consolas"/>
          <w:color w:val="000000"/>
          <w:sz w:val="20"/>
          <w:szCs w:val="20"/>
        </w:rPr>
        <w:t xml:space="preserve"> String username, HttpServletRequest request)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"Inside createComplaint method"</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Map&lt;String, Object&gt; resultMap = </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Complaint complaint = </w:t>
      </w:r>
      <w:r>
        <w:rPr>
          <w:rFonts w:ascii="Consolas" w:hAnsi="Consolas" w:cs="Consolas"/>
          <w:b/>
          <w:bCs/>
          <w:color w:val="7F0055"/>
          <w:sz w:val="20"/>
          <w:szCs w:val="20"/>
        </w:rPr>
        <w:t>new</w:t>
      </w:r>
      <w:r>
        <w:rPr>
          <w:rFonts w:ascii="Consolas" w:hAnsi="Consolas" w:cs="Consolas"/>
          <w:color w:val="000000"/>
          <w:sz w:val="20"/>
          <w:szCs w:val="20"/>
        </w:rPr>
        <w:t xml:space="preserve"> Complaint();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Long idAsset = 0L;</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complaint.setTitle(request.getParameter(</w:t>
      </w:r>
      <w:r>
        <w:rPr>
          <w:rFonts w:ascii="Consolas" w:hAnsi="Consolas" w:cs="Consolas"/>
          <w:color w:val="2A00FF"/>
          <w:sz w:val="20"/>
          <w:szCs w:val="20"/>
        </w:rPr>
        <w:t>"idAsset"</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complaint.setDescription(request.getParameter(</w:t>
      </w:r>
      <w:r>
        <w:rPr>
          <w:rFonts w:ascii="Consolas" w:hAnsi="Consolas" w:cs="Consolas"/>
          <w:color w:val="2A00FF"/>
          <w:sz w:val="20"/>
          <w:szCs w:val="20"/>
        </w:rPr>
        <w:t>"description"</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complaint.setPriority(request.getParameter(</w:t>
      </w:r>
      <w:r>
        <w:rPr>
          <w:rFonts w:ascii="Consolas" w:hAnsi="Consolas" w:cs="Consolas"/>
          <w:color w:val="2A00FF"/>
          <w:sz w:val="20"/>
          <w:szCs w:val="20"/>
        </w:rPr>
        <w:t>"priority"</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idAsset = Long.</w:t>
      </w:r>
      <w:r>
        <w:rPr>
          <w:rFonts w:ascii="Consolas" w:hAnsi="Consolas" w:cs="Consolas"/>
          <w:i/>
          <w:iCs/>
          <w:color w:val="000000"/>
          <w:sz w:val="20"/>
          <w:szCs w:val="20"/>
        </w:rPr>
        <w:t>parseLong</w:t>
      </w:r>
      <w:r>
        <w:rPr>
          <w:rFonts w:ascii="Consolas" w:hAnsi="Consolas" w:cs="Consolas"/>
          <w:color w:val="000000"/>
          <w:sz w:val="20"/>
          <w:szCs w:val="20"/>
        </w:rPr>
        <w:t>(request.getParameter(</w:t>
      </w:r>
      <w:r>
        <w:rPr>
          <w:rFonts w:ascii="Consolas" w:hAnsi="Consolas" w:cs="Consolas"/>
          <w:color w:val="2A00FF"/>
          <w:sz w:val="20"/>
          <w:szCs w:val="20"/>
        </w:rPr>
        <w:t>"idAsset"</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User user = </w:t>
      </w:r>
      <w:r>
        <w:rPr>
          <w:rFonts w:ascii="Consolas" w:hAnsi="Consolas" w:cs="Consolas"/>
          <w:color w:val="0000C0"/>
          <w:sz w:val="20"/>
          <w:szCs w:val="20"/>
        </w:rPr>
        <w:t>usersService</w:t>
      </w:r>
      <w:r>
        <w:rPr>
          <w:rFonts w:ascii="Consolas" w:hAnsi="Consolas" w:cs="Consolas"/>
          <w:color w:val="000000"/>
          <w:sz w:val="20"/>
          <w:szCs w:val="20"/>
        </w:rPr>
        <w:t>.getUserByUsername(username);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Asset asset = </w:t>
      </w:r>
      <w:r>
        <w:rPr>
          <w:rFonts w:ascii="Consolas" w:hAnsi="Consolas" w:cs="Consolas"/>
          <w:color w:val="0000C0"/>
          <w:sz w:val="20"/>
          <w:szCs w:val="20"/>
        </w:rPr>
        <w:t>assetService</w:t>
      </w:r>
      <w:r>
        <w:rPr>
          <w:rFonts w:ascii="Consolas" w:hAnsi="Consolas" w:cs="Consolas"/>
          <w:color w:val="000000"/>
          <w:sz w:val="20"/>
          <w:szCs w:val="20"/>
        </w:rPr>
        <w:t>.getAssetById(idAsset);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complaint.setUser(user);</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complaint.setAsset(asset);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result = </w:t>
      </w:r>
      <w:r>
        <w:rPr>
          <w:rFonts w:ascii="Consolas" w:hAnsi="Consolas" w:cs="Consolas"/>
          <w:color w:val="0000C0"/>
          <w:sz w:val="20"/>
          <w:szCs w:val="20"/>
        </w:rPr>
        <w:t>complaintService</w:t>
      </w:r>
      <w:r>
        <w:rPr>
          <w:rFonts w:ascii="Consolas" w:hAnsi="Consolas" w:cs="Consolas"/>
          <w:color w:val="000000"/>
          <w:sz w:val="20"/>
          <w:szCs w:val="20"/>
        </w:rPr>
        <w:t>.addComplaint(complaint);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(result)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"true"</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"Complaint created successfully!"</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"Error creating new request!"</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"false"</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"Error creating new complaint!"</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"in createComplaint method Exception: "</w:t>
      </w:r>
      <w:r>
        <w:rPr>
          <w:rFonts w:ascii="Consolas" w:hAnsi="Consolas" w:cs="Consolas"/>
          <w:color w:val="000000"/>
          <w:sz w:val="20"/>
          <w:szCs w:val="20"/>
        </w:rPr>
        <w:t xml:space="preserve"> + e.getMessage() + </w:t>
      </w:r>
      <w:r>
        <w:rPr>
          <w:rFonts w:ascii="Consolas" w:hAnsi="Consolas" w:cs="Consolas"/>
          <w:color w:val="2A00FF"/>
          <w:sz w:val="20"/>
          <w:szCs w:val="20"/>
        </w:rPr>
        <w:t>"; Cause: "</w:t>
      </w:r>
      <w:r>
        <w:rPr>
          <w:rFonts w:ascii="Consolas" w:hAnsi="Consolas" w:cs="Consolas"/>
          <w:color w:val="000000"/>
          <w:sz w:val="20"/>
          <w:szCs w:val="20"/>
        </w:rPr>
        <w:t xml:space="preserve"> + e.getCause());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e.printStackTrace();</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"false"</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"Error creating new complaint!"</w:t>
      </w:r>
      <w:r>
        <w:rPr>
          <w:rFonts w:ascii="Consolas" w:hAnsi="Consolas" w:cs="Consolas"/>
          <w:color w:val="000000"/>
          <w:sz w:val="20"/>
          <w:szCs w:val="20"/>
        </w:rPr>
        <w:t>);</w:t>
      </w: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04880" w:rsidRDefault="00E04880" w:rsidP="00311AAA">
      <w:pPr>
        <w:autoSpaceDE w:val="0"/>
        <w:autoSpaceDN w:val="0"/>
        <w:adjustRightInd w:val="0"/>
        <w:spacing w:after="0" w:line="240" w:lineRule="auto"/>
        <w:jc w:val="both"/>
        <w:rPr>
          <w:rFonts w:ascii="Consolas" w:hAnsi="Consolas" w:cs="Consolas"/>
          <w:sz w:val="20"/>
          <w:szCs w:val="20"/>
        </w:rPr>
      </w:pPr>
    </w:p>
    <w:p w:rsidR="00E04880" w:rsidRDefault="00E04880"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resultMap;</w:t>
      </w:r>
    </w:p>
    <w:p w:rsidR="00E04880" w:rsidRPr="00AB1637" w:rsidRDefault="00E04880" w:rsidP="00311AAA">
      <w:pPr>
        <w:jc w:val="both"/>
        <w:rPr>
          <w:rFonts w:ascii="Times New Roman" w:hAnsi="Times New Roman" w:cs="Times New Roman"/>
          <w:sz w:val="24"/>
          <w:szCs w:val="24"/>
          <w:lang w:val="ro-RO"/>
        </w:rPr>
      </w:pPr>
      <w:r>
        <w:rPr>
          <w:rFonts w:ascii="Consolas" w:hAnsi="Consolas" w:cs="Consolas"/>
          <w:color w:val="000000"/>
          <w:sz w:val="20"/>
          <w:szCs w:val="20"/>
        </w:rPr>
        <w:tab/>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Times New Roman" w:hAnsi="Times New Roman" w:cs="Times New Roman"/>
          <w:sz w:val="24"/>
          <w:szCs w:val="24"/>
          <w:lang w:val="ro-RO"/>
        </w:rPr>
        <w:tab/>
      </w:r>
      <w:r>
        <w:rPr>
          <w:rFonts w:ascii="Consolas" w:hAnsi="Consolas" w:cs="Consolas"/>
          <w:color w:val="646464"/>
          <w:sz w:val="20"/>
          <w:szCs w:val="20"/>
        </w:rPr>
        <w:t>@PreAuthorize</w:t>
      </w:r>
      <w:r>
        <w:rPr>
          <w:rFonts w:ascii="Consolas" w:hAnsi="Consolas" w:cs="Consolas"/>
          <w:color w:val="000000"/>
          <w:sz w:val="20"/>
          <w:szCs w:val="20"/>
        </w:rPr>
        <w:t>(</w:t>
      </w:r>
      <w:r>
        <w:rPr>
          <w:rFonts w:ascii="Consolas" w:hAnsi="Consolas" w:cs="Consolas"/>
          <w:color w:val="2A00FF"/>
          <w:sz w:val="20"/>
          <w:szCs w:val="20"/>
        </w:rPr>
        <w:t>"(hasRole('ROLE_USER') and #username == principal.username)"</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 xml:space="preserve">(value = </w:t>
      </w:r>
      <w:r>
        <w:rPr>
          <w:rFonts w:ascii="Consolas" w:hAnsi="Consolas" w:cs="Consolas"/>
          <w:color w:val="2A00FF"/>
          <w:sz w:val="20"/>
          <w:szCs w:val="20"/>
        </w:rPr>
        <w:t>"{username}/removeAsset"</w:t>
      </w:r>
      <w:r>
        <w:rPr>
          <w:rFonts w:ascii="Consolas" w:hAnsi="Consolas" w:cs="Consolas"/>
          <w:color w:val="000000"/>
          <w:sz w:val="20"/>
          <w:szCs w:val="20"/>
        </w:rPr>
        <w:t xml:space="preserve">, produces = </w:t>
      </w:r>
      <w:r>
        <w:rPr>
          <w:rFonts w:ascii="Consolas" w:hAnsi="Consolas" w:cs="Consolas"/>
          <w:color w:val="2A00FF"/>
          <w:sz w:val="20"/>
          <w:szCs w:val="20"/>
        </w:rPr>
        <w:t>"application/json"</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@ResponseBody</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Map&lt;String, String&gt; removeAsset(</w:t>
      </w:r>
      <w:r>
        <w:rPr>
          <w:rFonts w:ascii="Consolas" w:hAnsi="Consolas" w:cs="Consolas"/>
          <w:color w:val="646464"/>
          <w:sz w:val="20"/>
          <w:szCs w:val="20"/>
        </w:rPr>
        <w:t>@PathVariable</w:t>
      </w:r>
      <w:r>
        <w:rPr>
          <w:rFonts w:ascii="Consolas" w:hAnsi="Consolas" w:cs="Consolas"/>
          <w:color w:val="000000"/>
          <w:sz w:val="20"/>
          <w:szCs w:val="20"/>
        </w:rPr>
        <w:t xml:space="preserve"> String username, HttpServletRequest request) {</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"Inside removeAsset method"</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Map&lt;String, String&gt; resultMap = </w:t>
      </w:r>
      <w:r>
        <w:rPr>
          <w:rFonts w:ascii="Consolas" w:hAnsi="Consolas" w:cs="Consolas"/>
          <w:b/>
          <w:bCs/>
          <w:color w:val="7F0055"/>
          <w:sz w:val="20"/>
          <w:szCs w:val="20"/>
        </w:rPr>
        <w:t>new</w:t>
      </w:r>
      <w:r>
        <w:rPr>
          <w:rFonts w:ascii="Consolas" w:hAnsi="Consolas" w:cs="Consolas"/>
          <w:color w:val="000000"/>
          <w:sz w:val="20"/>
          <w:szCs w:val="20"/>
        </w:rPr>
        <w:t xml:space="preserve"> HashMap&lt;String, String&gt;();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Long idAsset = 0L;</w:t>
      </w:r>
    </w:p>
    <w:p w:rsidR="004F121F" w:rsidRDefault="004F121F" w:rsidP="00311AAA">
      <w:pPr>
        <w:autoSpaceDE w:val="0"/>
        <w:autoSpaceDN w:val="0"/>
        <w:adjustRightInd w:val="0"/>
        <w:spacing w:after="0" w:line="240" w:lineRule="auto"/>
        <w:jc w:val="both"/>
        <w:rPr>
          <w:rFonts w:ascii="Consolas" w:hAnsi="Consolas" w:cs="Consolas"/>
          <w:sz w:val="20"/>
          <w:szCs w:val="20"/>
        </w:rPr>
      </w:pP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idAsset = Long.</w:t>
      </w:r>
      <w:r>
        <w:rPr>
          <w:rFonts w:ascii="Consolas" w:hAnsi="Consolas" w:cs="Consolas"/>
          <w:i/>
          <w:iCs/>
          <w:color w:val="000000"/>
          <w:sz w:val="20"/>
          <w:szCs w:val="20"/>
        </w:rPr>
        <w:t>parseLong</w:t>
      </w:r>
      <w:r>
        <w:rPr>
          <w:rFonts w:ascii="Consolas" w:hAnsi="Consolas" w:cs="Consolas"/>
          <w:color w:val="000000"/>
          <w:sz w:val="20"/>
          <w:szCs w:val="20"/>
        </w:rPr>
        <w:t>(request.getParameter(</w:t>
      </w:r>
      <w:r>
        <w:rPr>
          <w:rFonts w:ascii="Consolas" w:hAnsi="Consolas" w:cs="Consolas"/>
          <w:color w:val="2A00FF"/>
          <w:sz w:val="20"/>
          <w:szCs w:val="20"/>
        </w:rPr>
        <w:t>"idAsset"</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Asset asset = </w:t>
      </w:r>
      <w:r>
        <w:rPr>
          <w:rFonts w:ascii="Consolas" w:hAnsi="Consolas" w:cs="Consolas"/>
          <w:color w:val="0000C0"/>
          <w:sz w:val="20"/>
          <w:szCs w:val="20"/>
        </w:rPr>
        <w:t>assetService</w:t>
      </w:r>
      <w:r>
        <w:rPr>
          <w:rFonts w:ascii="Consolas" w:hAnsi="Consolas" w:cs="Consolas"/>
          <w:color w:val="000000"/>
          <w:sz w:val="20"/>
          <w:szCs w:val="20"/>
        </w:rPr>
        <w:t>.getAssetById(idAsset);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(asset.getUser().getUsername().equals(username)) {</w:t>
      </w:r>
    </w:p>
    <w:p w:rsidR="004F121F" w:rsidRDefault="004F121F" w:rsidP="00311AAA">
      <w:pPr>
        <w:autoSpaceDE w:val="0"/>
        <w:autoSpaceDN w:val="0"/>
        <w:adjustRightInd w:val="0"/>
        <w:spacing w:after="0" w:line="240" w:lineRule="auto"/>
        <w:jc w:val="both"/>
        <w:rPr>
          <w:rFonts w:ascii="Consolas" w:hAnsi="Consolas" w:cs="Consolas"/>
          <w:sz w:val="20"/>
          <w:szCs w:val="20"/>
        </w:rPr>
      </w:pP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asset.setUser(</w:t>
      </w:r>
      <w:r>
        <w:rPr>
          <w:rFonts w:ascii="Consolas" w:hAnsi="Consolas" w:cs="Consolas"/>
          <w:b/>
          <w:bCs/>
          <w:color w:val="7F0055"/>
          <w:sz w:val="20"/>
          <w:szCs w:val="20"/>
        </w:rPr>
        <w:t>null</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asset.setIsAvailable(</w:t>
      </w:r>
      <w:r>
        <w:rPr>
          <w:rFonts w:ascii="Consolas" w:hAnsi="Consolas" w:cs="Consolas"/>
          <w:b/>
          <w:bCs/>
          <w:color w:val="7F0055"/>
          <w:sz w:val="20"/>
          <w:szCs w:val="20"/>
        </w:rPr>
        <w:t>true</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result = </w:t>
      </w:r>
      <w:r>
        <w:rPr>
          <w:rFonts w:ascii="Consolas" w:hAnsi="Consolas" w:cs="Consolas"/>
          <w:color w:val="0000C0"/>
          <w:sz w:val="20"/>
          <w:szCs w:val="20"/>
        </w:rPr>
        <w:t>assetService</w:t>
      </w:r>
      <w:r>
        <w:rPr>
          <w:rFonts w:ascii="Consolas" w:hAnsi="Consolas" w:cs="Consolas"/>
          <w:color w:val="000000"/>
          <w:sz w:val="20"/>
          <w:szCs w:val="20"/>
        </w:rPr>
        <w:t>.updateAsset(asset);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(result) {</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"true"</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"Asset removed successfully!"</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"Error creating new request!"</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"false"</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"Error removing asset!"</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"Error creating new request!"</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"false"</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"Error removing asset! This asset doesn't belong to you!"</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F121F" w:rsidRDefault="004F121F" w:rsidP="00311AAA">
      <w:pPr>
        <w:autoSpaceDE w:val="0"/>
        <w:autoSpaceDN w:val="0"/>
        <w:adjustRightInd w:val="0"/>
        <w:spacing w:after="0" w:line="240" w:lineRule="auto"/>
        <w:jc w:val="both"/>
        <w:rPr>
          <w:rFonts w:ascii="Consolas" w:hAnsi="Consolas" w:cs="Consolas"/>
          <w:sz w:val="20"/>
          <w:szCs w:val="20"/>
        </w:rPr>
      </w:pP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"in removeAsset method Exception: "</w:t>
      </w:r>
      <w:r>
        <w:rPr>
          <w:rFonts w:ascii="Consolas" w:hAnsi="Consolas" w:cs="Consolas"/>
          <w:color w:val="000000"/>
          <w:sz w:val="20"/>
          <w:szCs w:val="20"/>
        </w:rPr>
        <w:t xml:space="preserve"> + e.getMessage() + </w:t>
      </w:r>
      <w:r>
        <w:rPr>
          <w:rFonts w:ascii="Consolas" w:hAnsi="Consolas" w:cs="Consolas"/>
          <w:color w:val="2A00FF"/>
          <w:sz w:val="20"/>
          <w:szCs w:val="20"/>
        </w:rPr>
        <w:t>"; Cause: "</w:t>
      </w:r>
      <w:r>
        <w:rPr>
          <w:rFonts w:ascii="Consolas" w:hAnsi="Consolas" w:cs="Consolas"/>
          <w:color w:val="000000"/>
          <w:sz w:val="20"/>
          <w:szCs w:val="20"/>
        </w:rPr>
        <w:t xml:space="preserve"> + e.getCause());</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e.printStackTrace();</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"false"</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"Error removing asset!"</w:t>
      </w:r>
      <w:r>
        <w:rPr>
          <w:rFonts w:ascii="Consolas" w:hAnsi="Consolas" w:cs="Consolas"/>
          <w:color w:val="000000"/>
          <w:sz w:val="20"/>
          <w:szCs w:val="20"/>
        </w:rPr>
        <w:t>);</w:t>
      </w: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F121F" w:rsidRDefault="004F121F" w:rsidP="00311AAA">
      <w:pPr>
        <w:autoSpaceDE w:val="0"/>
        <w:autoSpaceDN w:val="0"/>
        <w:adjustRightInd w:val="0"/>
        <w:spacing w:after="0" w:line="240" w:lineRule="auto"/>
        <w:jc w:val="both"/>
        <w:rPr>
          <w:rFonts w:ascii="Consolas" w:hAnsi="Consolas" w:cs="Consolas"/>
          <w:sz w:val="20"/>
          <w:szCs w:val="20"/>
        </w:rPr>
      </w:pPr>
    </w:p>
    <w:p w:rsidR="004F121F" w:rsidRDefault="004F121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resultMap;</w:t>
      </w:r>
    </w:p>
    <w:p w:rsidR="009F6F4D" w:rsidRDefault="004F121F" w:rsidP="00311AAA">
      <w:pPr>
        <w:jc w:val="both"/>
        <w:rPr>
          <w:rFonts w:ascii="Consolas" w:hAnsi="Consolas" w:cs="Consolas"/>
          <w:color w:val="000000"/>
          <w:sz w:val="20"/>
          <w:szCs w:val="20"/>
        </w:rPr>
      </w:pPr>
      <w:r>
        <w:rPr>
          <w:rFonts w:ascii="Consolas" w:hAnsi="Consolas" w:cs="Consolas"/>
          <w:color w:val="000000"/>
          <w:sz w:val="20"/>
          <w:szCs w:val="20"/>
        </w:rPr>
        <w:tab/>
        <w:t>}</w:t>
      </w:r>
    </w:p>
    <w:p w:rsidR="004F121F" w:rsidRDefault="004F121F" w:rsidP="00311AAA">
      <w:pPr>
        <w:jc w:val="both"/>
        <w:rPr>
          <w:rFonts w:ascii="Times New Roman" w:hAnsi="Times New Roman" w:cs="Times New Roman"/>
          <w:sz w:val="24"/>
          <w:szCs w:val="24"/>
          <w:lang w:val="ro-RO"/>
        </w:rPr>
      </w:pPr>
      <w:r>
        <w:rPr>
          <w:rFonts w:ascii="Consolas" w:hAnsi="Consolas" w:cs="Consolas"/>
          <w:color w:val="000000"/>
          <w:sz w:val="20"/>
          <w:szCs w:val="20"/>
        </w:rPr>
        <w:t>}</w:t>
      </w:r>
    </w:p>
    <w:p w:rsidR="004F121F" w:rsidRDefault="004F121F" w:rsidP="00311AAA">
      <w:pPr>
        <w:jc w:val="both"/>
        <w:rPr>
          <w:rFonts w:ascii="Times New Roman" w:hAnsi="Times New Roman" w:cs="Times New Roman"/>
          <w:sz w:val="24"/>
          <w:szCs w:val="24"/>
          <w:lang w:val="ro-RO"/>
        </w:rPr>
      </w:pPr>
    </w:p>
    <w:p w:rsidR="004F121F" w:rsidRDefault="004F121F" w:rsidP="00311AAA">
      <w:pPr>
        <w:jc w:val="both"/>
        <w:rPr>
          <w:rFonts w:ascii="Times New Roman" w:hAnsi="Times New Roman" w:cs="Times New Roman"/>
          <w:sz w:val="24"/>
          <w:szCs w:val="24"/>
          <w:lang w:val="ro-RO"/>
        </w:rPr>
      </w:pPr>
    </w:p>
    <w:p w:rsidR="004F121F" w:rsidRDefault="004F121F" w:rsidP="00311AAA">
      <w:pPr>
        <w:jc w:val="both"/>
        <w:rPr>
          <w:rFonts w:ascii="Times New Roman" w:hAnsi="Times New Roman" w:cs="Times New Roman"/>
          <w:sz w:val="24"/>
          <w:szCs w:val="24"/>
          <w:lang w:val="ro-RO"/>
        </w:rPr>
      </w:pPr>
    </w:p>
    <w:p w:rsidR="002F40BF" w:rsidRDefault="002F40BF" w:rsidP="00311AAA">
      <w:pPr>
        <w:jc w:val="both"/>
        <w:rPr>
          <w:rFonts w:ascii="Times New Roman" w:hAnsi="Times New Roman" w:cs="Times New Roman"/>
          <w:sz w:val="24"/>
          <w:szCs w:val="24"/>
          <w:lang w:val="ro-RO"/>
        </w:rPr>
      </w:pPr>
    </w:p>
    <w:p w:rsidR="002F40BF" w:rsidRDefault="002F40BF" w:rsidP="00311AAA">
      <w:pPr>
        <w:jc w:val="both"/>
        <w:rPr>
          <w:rFonts w:ascii="Times New Roman" w:hAnsi="Times New Roman" w:cs="Times New Roman"/>
          <w:sz w:val="24"/>
          <w:szCs w:val="24"/>
          <w:lang w:val="ro-RO"/>
        </w:rPr>
      </w:pPr>
    </w:p>
    <w:p w:rsidR="002F40BF" w:rsidRDefault="002F40BF" w:rsidP="00311AAA">
      <w:pPr>
        <w:jc w:val="both"/>
        <w:rPr>
          <w:rFonts w:ascii="Times New Roman" w:hAnsi="Times New Roman" w:cs="Times New Roman"/>
          <w:sz w:val="24"/>
          <w:szCs w:val="24"/>
          <w:lang w:val="ro-RO"/>
        </w:rPr>
      </w:pPr>
    </w:p>
    <w:p w:rsidR="002F40BF" w:rsidRDefault="002F40BF" w:rsidP="00311AAA">
      <w:pPr>
        <w:jc w:val="both"/>
        <w:rPr>
          <w:rFonts w:ascii="Times New Roman" w:hAnsi="Times New Roman" w:cs="Times New Roman"/>
          <w:sz w:val="24"/>
          <w:szCs w:val="24"/>
          <w:lang w:val="ro-RO"/>
        </w:rPr>
      </w:pPr>
    </w:p>
    <w:p w:rsidR="002F40BF" w:rsidRDefault="002F40BF" w:rsidP="00311AAA">
      <w:pPr>
        <w:jc w:val="both"/>
        <w:rPr>
          <w:rFonts w:ascii="Times New Roman" w:hAnsi="Times New Roman" w:cs="Times New Roman"/>
          <w:sz w:val="24"/>
          <w:szCs w:val="24"/>
          <w:lang w:val="ro-RO"/>
        </w:rPr>
      </w:pPr>
    </w:p>
    <w:p w:rsidR="002F40BF" w:rsidRDefault="002F40BF" w:rsidP="00311AAA">
      <w:pPr>
        <w:jc w:val="both"/>
        <w:rPr>
          <w:rFonts w:ascii="Times New Roman" w:hAnsi="Times New Roman" w:cs="Times New Roman"/>
          <w:b/>
          <w:sz w:val="24"/>
          <w:szCs w:val="24"/>
          <w:lang w:val="ro-RO"/>
        </w:rPr>
      </w:pPr>
    </w:p>
    <w:p w:rsidR="000F647E" w:rsidRDefault="000F647E" w:rsidP="00311AAA">
      <w:pPr>
        <w:jc w:val="both"/>
        <w:rPr>
          <w:rFonts w:ascii="Times New Roman" w:hAnsi="Times New Roman" w:cs="Times New Roman"/>
          <w:b/>
          <w:sz w:val="24"/>
          <w:szCs w:val="24"/>
          <w:lang w:val="ro-RO"/>
        </w:rPr>
      </w:pPr>
    </w:p>
    <w:p w:rsidR="000F647E" w:rsidRDefault="000F647E" w:rsidP="00311AAA">
      <w:pPr>
        <w:jc w:val="both"/>
        <w:rPr>
          <w:rFonts w:ascii="Times New Roman" w:hAnsi="Times New Roman" w:cs="Times New Roman"/>
          <w:b/>
          <w:sz w:val="24"/>
          <w:szCs w:val="24"/>
          <w:lang w:val="ro-RO"/>
        </w:rPr>
      </w:pPr>
    </w:p>
    <w:p w:rsidR="000F647E" w:rsidRDefault="000F647E" w:rsidP="00311AAA">
      <w:pPr>
        <w:jc w:val="both"/>
        <w:rPr>
          <w:rFonts w:ascii="Times New Roman" w:hAnsi="Times New Roman" w:cs="Times New Roman"/>
          <w:b/>
          <w:sz w:val="24"/>
          <w:szCs w:val="24"/>
          <w:lang w:val="ro-RO"/>
        </w:rPr>
      </w:pPr>
    </w:p>
    <w:p w:rsidR="000F647E" w:rsidRPr="002F40BF" w:rsidRDefault="000F647E" w:rsidP="00311AAA">
      <w:pPr>
        <w:jc w:val="both"/>
        <w:rPr>
          <w:rFonts w:ascii="Times New Roman" w:hAnsi="Times New Roman" w:cs="Times New Roman"/>
          <w:b/>
          <w:sz w:val="24"/>
          <w:szCs w:val="24"/>
          <w:lang w:val="ro-RO"/>
        </w:rPr>
      </w:pPr>
    </w:p>
    <w:p w:rsidR="004F121F" w:rsidRDefault="002F40BF" w:rsidP="00311AAA">
      <w:pPr>
        <w:jc w:val="both"/>
        <w:rPr>
          <w:rFonts w:ascii="Times New Roman" w:hAnsi="Times New Roman" w:cs="Times New Roman"/>
          <w:b/>
          <w:sz w:val="24"/>
          <w:szCs w:val="24"/>
          <w:lang w:val="ro-RO"/>
        </w:rPr>
      </w:pPr>
      <w:r w:rsidRPr="002F40BF">
        <w:rPr>
          <w:rFonts w:ascii="Times New Roman" w:hAnsi="Times New Roman" w:cs="Times New Roman"/>
          <w:b/>
          <w:sz w:val="24"/>
          <w:szCs w:val="24"/>
          <w:lang w:val="ro-RO"/>
        </w:rPr>
        <w:tab/>
      </w:r>
      <w:r w:rsidR="004F121F" w:rsidRPr="002F40BF">
        <w:rPr>
          <w:rFonts w:ascii="Times New Roman" w:hAnsi="Times New Roman" w:cs="Times New Roman"/>
          <w:b/>
          <w:sz w:val="24"/>
          <w:szCs w:val="24"/>
          <w:lang w:val="ro-RO"/>
        </w:rPr>
        <w:t>Anexa 4</w:t>
      </w:r>
    </w:p>
    <w:p w:rsidR="00914665" w:rsidRDefault="00914665" w:rsidP="00311AAA">
      <w:pPr>
        <w:jc w:val="both"/>
        <w:rPr>
          <w:rFonts w:ascii="Times New Roman" w:hAnsi="Times New Roman" w:cs="Times New Roman"/>
          <w:b/>
          <w:sz w:val="24"/>
          <w:szCs w:val="24"/>
          <w:lang w:val="ro-RO"/>
        </w:rPr>
      </w:pPr>
      <w:r>
        <w:rPr>
          <w:rFonts w:ascii="Times New Roman" w:hAnsi="Times New Roman" w:cs="Times New Roman"/>
          <w:b/>
          <w:sz w:val="24"/>
          <w:szCs w:val="24"/>
          <w:lang w:val="ro-RO"/>
        </w:rPr>
        <w:tab/>
      </w:r>
      <w:r w:rsidR="000F647E">
        <w:rPr>
          <w:rFonts w:ascii="Times New Roman" w:hAnsi="Times New Roman" w:cs="Times New Roman"/>
          <w:b/>
          <w:sz w:val="24"/>
          <w:szCs w:val="24"/>
          <w:lang w:val="ro-RO"/>
        </w:rPr>
        <w:t>AdminController.java</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controllers;</w:t>
      </w:r>
    </w:p>
    <w:p w:rsidR="009247A6" w:rsidRDefault="009247A6" w:rsidP="00311AAA">
      <w:pPr>
        <w:autoSpaceDE w:val="0"/>
        <w:autoSpaceDN w:val="0"/>
        <w:adjustRightInd w:val="0"/>
        <w:spacing w:after="0" w:line="240" w:lineRule="auto"/>
        <w:jc w:val="both"/>
        <w:rPr>
          <w:rFonts w:ascii="Consolas" w:hAnsi="Consolas" w:cs="Consolas"/>
          <w:sz w:val="20"/>
          <w:szCs w:val="20"/>
        </w:rPr>
      </w:pP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java.sql.Date;</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9247A6" w:rsidRDefault="009247A6" w:rsidP="00311AAA">
      <w:pPr>
        <w:autoSpaceDE w:val="0"/>
        <w:autoSpaceDN w:val="0"/>
        <w:adjustRightInd w:val="0"/>
        <w:spacing w:after="0" w:line="240" w:lineRule="auto"/>
        <w:jc w:val="both"/>
        <w:rPr>
          <w:rFonts w:ascii="Consolas" w:hAnsi="Consolas" w:cs="Consolas"/>
          <w:sz w:val="20"/>
          <w:szCs w:val="20"/>
        </w:rPr>
      </w:pP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rsidR="009247A6" w:rsidRDefault="009247A6" w:rsidP="00311AAA">
      <w:pPr>
        <w:autoSpaceDE w:val="0"/>
        <w:autoSpaceDN w:val="0"/>
        <w:adjustRightInd w:val="0"/>
        <w:spacing w:after="0" w:line="240" w:lineRule="auto"/>
        <w:jc w:val="both"/>
        <w:rPr>
          <w:rFonts w:ascii="Consolas" w:hAnsi="Consolas" w:cs="Consolas"/>
          <w:sz w:val="20"/>
          <w:szCs w:val="20"/>
        </w:rPr>
      </w:pP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org.apache.log4j.Logger;</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org.springframework.beans.factory.annotation.Autowired</w:t>
      </w:r>
      <w:r>
        <w:rPr>
          <w:rFonts w:ascii="Consolas" w:hAnsi="Consolas" w:cs="Consolas"/>
          <w:color w:val="000000"/>
          <w:sz w:val="20"/>
          <w:szCs w:val="20"/>
        </w:rPr>
        <w:t>;</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org.springframework.security.access.prepost.PreAuthorize;</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org.springframework.web.bind.annotation.PathVariable;</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org.springframework.web.bind.annotation.ResponseBody;</w:t>
      </w:r>
    </w:p>
    <w:p w:rsidR="009247A6" w:rsidRDefault="009247A6" w:rsidP="00311AAA">
      <w:pPr>
        <w:autoSpaceDE w:val="0"/>
        <w:autoSpaceDN w:val="0"/>
        <w:adjustRightInd w:val="0"/>
        <w:spacing w:after="0" w:line="240" w:lineRule="auto"/>
        <w:jc w:val="both"/>
        <w:rPr>
          <w:rFonts w:ascii="Consolas" w:hAnsi="Consolas" w:cs="Consolas"/>
          <w:sz w:val="20"/>
          <w:szCs w:val="20"/>
        </w:rPr>
      </w:pP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services.AssetService;</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services.ComplaintService;</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services.DepartmentService;</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services.RequestService;</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services.TransactionService;</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services.UsersService;</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entities.Asset;</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entities.Complaint;</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entities.Request;</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entities.Transaction;</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entities.User;</w:t>
      </w:r>
    </w:p>
    <w:p w:rsidR="009247A6" w:rsidRDefault="009247A6" w:rsidP="00311AAA">
      <w:pPr>
        <w:autoSpaceDE w:val="0"/>
        <w:autoSpaceDN w:val="0"/>
        <w:adjustRightInd w:val="0"/>
        <w:spacing w:after="0" w:line="240" w:lineRule="auto"/>
        <w:jc w:val="both"/>
        <w:rPr>
          <w:rFonts w:ascii="Consolas" w:hAnsi="Consolas" w:cs="Consolas"/>
          <w:sz w:val="20"/>
          <w:szCs w:val="20"/>
        </w:rPr>
      </w:pP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@PreAuthorize</w:t>
      </w:r>
      <w:r>
        <w:rPr>
          <w:rFonts w:ascii="Consolas" w:hAnsi="Consolas" w:cs="Consolas"/>
          <w:color w:val="000000"/>
          <w:sz w:val="20"/>
          <w:szCs w:val="20"/>
        </w:rPr>
        <w:t>(</w:t>
      </w:r>
      <w:r>
        <w:rPr>
          <w:rFonts w:ascii="Consolas" w:hAnsi="Consolas" w:cs="Consolas"/>
          <w:color w:val="2A00FF"/>
          <w:sz w:val="20"/>
          <w:szCs w:val="20"/>
        </w:rPr>
        <w:t>"hasRole('ROLE_ADMIN')"</w:t>
      </w:r>
      <w:r>
        <w:rPr>
          <w:rFonts w:ascii="Consolas" w:hAnsi="Consolas" w:cs="Consolas"/>
          <w:color w:val="000000"/>
          <w:sz w:val="20"/>
          <w:szCs w:val="20"/>
        </w:rPr>
        <w:t>)</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@Controller</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AdminController {</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i/>
          <w:iCs/>
          <w:color w:val="0000C0"/>
          <w:sz w:val="20"/>
          <w:szCs w:val="20"/>
        </w:rPr>
        <w:t>logger</w:t>
      </w:r>
      <w:r>
        <w:rPr>
          <w:rFonts w:ascii="Consolas" w:hAnsi="Consolas" w:cs="Consolas"/>
          <w:color w:val="000000"/>
          <w:sz w:val="20"/>
          <w:szCs w:val="20"/>
        </w:rPr>
        <w:t xml:space="preserve"> = Logger.</w:t>
      </w:r>
      <w:r>
        <w:rPr>
          <w:rFonts w:ascii="Consolas" w:hAnsi="Consolas" w:cs="Consolas"/>
          <w:i/>
          <w:iCs/>
          <w:color w:val="000000"/>
          <w:sz w:val="20"/>
          <w:szCs w:val="20"/>
        </w:rPr>
        <w:t>getLogger</w:t>
      </w:r>
      <w:r>
        <w:rPr>
          <w:rFonts w:ascii="Consolas" w:hAnsi="Consolas" w:cs="Consolas"/>
          <w:color w:val="000000"/>
          <w:sz w:val="20"/>
          <w:szCs w:val="20"/>
        </w:rPr>
        <w:t>(AdminController.</w:t>
      </w:r>
      <w:r>
        <w:rPr>
          <w:rFonts w:ascii="Consolas" w:hAnsi="Consolas" w:cs="Consolas"/>
          <w:b/>
          <w:bCs/>
          <w:color w:val="7F0055"/>
          <w:sz w:val="20"/>
          <w:szCs w:val="20"/>
        </w:rPr>
        <w:t>class</w:t>
      </w:r>
      <w:r>
        <w:rPr>
          <w:rFonts w:ascii="Consolas" w:hAnsi="Consolas" w:cs="Consolas"/>
          <w:color w:val="000000"/>
          <w:sz w:val="20"/>
          <w:szCs w:val="20"/>
        </w:rPr>
        <w:t>);</w:t>
      </w:r>
    </w:p>
    <w:p w:rsidR="009247A6" w:rsidRDefault="009247A6" w:rsidP="00311AAA">
      <w:pPr>
        <w:autoSpaceDE w:val="0"/>
        <w:autoSpaceDN w:val="0"/>
        <w:adjustRightInd w:val="0"/>
        <w:spacing w:after="0" w:line="240" w:lineRule="auto"/>
        <w:jc w:val="both"/>
        <w:rPr>
          <w:rFonts w:ascii="Consolas" w:hAnsi="Consolas" w:cs="Consolas"/>
          <w:sz w:val="20"/>
          <w:szCs w:val="20"/>
        </w:rPr>
      </w:pP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highlight w:val="lightGray"/>
        </w:rPr>
        <w:t>Autowired</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UsersService </w:t>
      </w:r>
      <w:r>
        <w:rPr>
          <w:rFonts w:ascii="Consolas" w:hAnsi="Consolas" w:cs="Consolas"/>
          <w:color w:val="0000C0"/>
          <w:sz w:val="20"/>
          <w:szCs w:val="20"/>
        </w:rPr>
        <w:t>usersService</w:t>
      </w:r>
      <w:r>
        <w:rPr>
          <w:rFonts w:ascii="Consolas" w:hAnsi="Consolas" w:cs="Consolas"/>
          <w:color w:val="000000"/>
          <w:sz w:val="20"/>
          <w:szCs w:val="20"/>
        </w:rPr>
        <w:t>;</w:t>
      </w:r>
    </w:p>
    <w:p w:rsidR="009247A6" w:rsidRDefault="009247A6" w:rsidP="00311AAA">
      <w:pPr>
        <w:autoSpaceDE w:val="0"/>
        <w:autoSpaceDN w:val="0"/>
        <w:adjustRightInd w:val="0"/>
        <w:spacing w:after="0" w:line="240" w:lineRule="auto"/>
        <w:jc w:val="both"/>
        <w:rPr>
          <w:rFonts w:ascii="Consolas" w:hAnsi="Consolas" w:cs="Consolas"/>
          <w:sz w:val="20"/>
          <w:szCs w:val="20"/>
        </w:rPr>
      </w:pP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highlight w:val="lightGray"/>
        </w:rPr>
        <w:t>Autowired</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AssetService </w:t>
      </w:r>
      <w:r>
        <w:rPr>
          <w:rFonts w:ascii="Consolas" w:hAnsi="Consolas" w:cs="Consolas"/>
          <w:color w:val="0000C0"/>
          <w:sz w:val="20"/>
          <w:szCs w:val="20"/>
        </w:rPr>
        <w:t>assetService</w:t>
      </w:r>
      <w:r>
        <w:rPr>
          <w:rFonts w:ascii="Consolas" w:hAnsi="Consolas" w:cs="Consolas"/>
          <w:color w:val="000000"/>
          <w:sz w:val="20"/>
          <w:szCs w:val="20"/>
        </w:rPr>
        <w:t>;</w:t>
      </w:r>
    </w:p>
    <w:p w:rsidR="009247A6" w:rsidRDefault="009247A6" w:rsidP="00311AAA">
      <w:pPr>
        <w:autoSpaceDE w:val="0"/>
        <w:autoSpaceDN w:val="0"/>
        <w:adjustRightInd w:val="0"/>
        <w:spacing w:after="0" w:line="240" w:lineRule="auto"/>
        <w:jc w:val="both"/>
        <w:rPr>
          <w:rFonts w:ascii="Consolas" w:hAnsi="Consolas" w:cs="Consolas"/>
          <w:sz w:val="20"/>
          <w:szCs w:val="20"/>
        </w:rPr>
      </w:pP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highlight w:val="lightGray"/>
        </w:rPr>
        <w:t>Autowired</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ComplaintService </w:t>
      </w:r>
      <w:r>
        <w:rPr>
          <w:rFonts w:ascii="Consolas" w:hAnsi="Consolas" w:cs="Consolas"/>
          <w:color w:val="0000C0"/>
          <w:sz w:val="20"/>
          <w:szCs w:val="20"/>
        </w:rPr>
        <w:t>complaintService</w:t>
      </w:r>
      <w:r>
        <w:rPr>
          <w:rFonts w:ascii="Consolas" w:hAnsi="Consolas" w:cs="Consolas"/>
          <w:color w:val="000000"/>
          <w:sz w:val="20"/>
          <w:szCs w:val="20"/>
        </w:rPr>
        <w:t>;</w:t>
      </w:r>
    </w:p>
    <w:p w:rsidR="009247A6" w:rsidRDefault="009247A6" w:rsidP="00311AAA">
      <w:pPr>
        <w:autoSpaceDE w:val="0"/>
        <w:autoSpaceDN w:val="0"/>
        <w:adjustRightInd w:val="0"/>
        <w:spacing w:after="0" w:line="240" w:lineRule="auto"/>
        <w:jc w:val="both"/>
        <w:rPr>
          <w:rFonts w:ascii="Consolas" w:hAnsi="Consolas" w:cs="Consolas"/>
          <w:sz w:val="20"/>
          <w:szCs w:val="20"/>
        </w:rPr>
      </w:pP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highlight w:val="lightGray"/>
        </w:rPr>
        <w:t>Autowired</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RequestService </w:t>
      </w:r>
      <w:r>
        <w:rPr>
          <w:rFonts w:ascii="Consolas" w:hAnsi="Consolas" w:cs="Consolas"/>
          <w:color w:val="0000C0"/>
          <w:sz w:val="20"/>
          <w:szCs w:val="20"/>
        </w:rPr>
        <w:t>requestService</w:t>
      </w:r>
      <w:r>
        <w:rPr>
          <w:rFonts w:ascii="Consolas" w:hAnsi="Consolas" w:cs="Consolas"/>
          <w:color w:val="000000"/>
          <w:sz w:val="20"/>
          <w:szCs w:val="20"/>
        </w:rPr>
        <w:t>;</w:t>
      </w:r>
    </w:p>
    <w:p w:rsidR="009247A6" w:rsidRDefault="009247A6" w:rsidP="00311AAA">
      <w:pPr>
        <w:autoSpaceDE w:val="0"/>
        <w:autoSpaceDN w:val="0"/>
        <w:adjustRightInd w:val="0"/>
        <w:spacing w:after="0" w:line="240" w:lineRule="auto"/>
        <w:jc w:val="both"/>
        <w:rPr>
          <w:rFonts w:ascii="Consolas" w:hAnsi="Consolas" w:cs="Consolas"/>
          <w:sz w:val="20"/>
          <w:szCs w:val="20"/>
        </w:rPr>
      </w:pP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highlight w:val="lightGray"/>
        </w:rPr>
        <w:t>Autowired</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TransactionService </w:t>
      </w:r>
      <w:r>
        <w:rPr>
          <w:rFonts w:ascii="Consolas" w:hAnsi="Consolas" w:cs="Consolas"/>
          <w:color w:val="0000C0"/>
          <w:sz w:val="20"/>
          <w:szCs w:val="20"/>
        </w:rPr>
        <w:t>transactionService</w:t>
      </w:r>
      <w:r>
        <w:rPr>
          <w:rFonts w:ascii="Consolas" w:hAnsi="Consolas" w:cs="Consolas"/>
          <w:color w:val="000000"/>
          <w:sz w:val="20"/>
          <w:szCs w:val="20"/>
        </w:rPr>
        <w:t>;</w:t>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9247A6" w:rsidRDefault="009247A6"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highlight w:val="lightGray"/>
        </w:rPr>
        <w:t>Autowired</w:t>
      </w:r>
    </w:p>
    <w:p w:rsidR="000F647E" w:rsidRDefault="009247A6" w:rsidP="00311AAA">
      <w:pPr>
        <w:jc w:val="both"/>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DepartmentService </w:t>
      </w:r>
      <w:r>
        <w:rPr>
          <w:rFonts w:ascii="Consolas" w:hAnsi="Consolas" w:cs="Consolas"/>
          <w:color w:val="0000C0"/>
          <w:sz w:val="20"/>
          <w:szCs w:val="20"/>
        </w:rPr>
        <w:t>departmentService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 xml:space="preserve">(value = </w:t>
      </w:r>
      <w:r>
        <w:rPr>
          <w:rFonts w:ascii="Consolas" w:hAnsi="Consolas" w:cs="Consolas"/>
          <w:color w:val="2A00FF"/>
          <w:sz w:val="20"/>
          <w:szCs w:val="20"/>
        </w:rPr>
        <w:t>"createAsset"</w:t>
      </w:r>
      <w:r>
        <w:rPr>
          <w:rFonts w:ascii="Consolas" w:hAnsi="Consolas" w:cs="Consolas"/>
          <w:color w:val="000000"/>
          <w:sz w:val="20"/>
          <w:szCs w:val="20"/>
        </w:rPr>
        <w:t>, method = RequestMethod.</w:t>
      </w:r>
      <w:r>
        <w:rPr>
          <w:rFonts w:ascii="Consolas" w:hAnsi="Consolas" w:cs="Consolas"/>
          <w:i/>
          <w:iCs/>
          <w:color w:val="0000C0"/>
          <w:sz w:val="20"/>
          <w:szCs w:val="20"/>
        </w:rPr>
        <w:t>POST</w:t>
      </w:r>
      <w:r>
        <w:rPr>
          <w:rFonts w:ascii="Consolas" w:hAnsi="Consolas" w:cs="Consolas"/>
          <w:color w:val="000000"/>
          <w:sz w:val="20"/>
          <w:szCs w:val="20"/>
        </w:rPr>
        <w:t xml:space="preserve">, produces = </w:t>
      </w:r>
      <w:r>
        <w:rPr>
          <w:rFonts w:ascii="Consolas" w:hAnsi="Consolas" w:cs="Consolas"/>
          <w:color w:val="2A00FF"/>
          <w:sz w:val="20"/>
          <w:szCs w:val="20"/>
        </w:rPr>
        <w:t>"application/json"</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@ResponseBody</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Map&lt;String, Object&gt; createAsset(HttpServletRequest request)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"Inside createAsset method"</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Map&lt;String, Object&gt; resultMap = </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Asset asset = </w:t>
      </w:r>
      <w:r>
        <w:rPr>
          <w:rFonts w:ascii="Consolas" w:hAnsi="Consolas" w:cs="Consolas"/>
          <w:b/>
          <w:bCs/>
          <w:color w:val="7F0055"/>
          <w:sz w:val="20"/>
          <w:szCs w:val="20"/>
        </w:rPr>
        <w:t>new</w:t>
      </w:r>
      <w:r>
        <w:rPr>
          <w:rFonts w:ascii="Consolas" w:hAnsi="Consolas" w:cs="Consolas"/>
          <w:color w:val="000000"/>
          <w:sz w:val="20"/>
          <w:szCs w:val="20"/>
        </w:rPr>
        <w:t xml:space="preserve"> Asset();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name = request.getParameter(</w:t>
      </w:r>
      <w:r>
        <w:rPr>
          <w:rFonts w:ascii="Consolas" w:hAnsi="Consolas" w:cs="Consolas"/>
          <w:color w:val="2A00FF"/>
          <w:sz w:val="20"/>
          <w:szCs w:val="20"/>
        </w:rPr>
        <w:t>"name"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type = request.getParameter(</w:t>
      </w:r>
      <w:r>
        <w:rPr>
          <w:rFonts w:ascii="Consolas" w:hAnsi="Consolas" w:cs="Consolas"/>
          <w:color w:val="2A00FF"/>
          <w:sz w:val="20"/>
          <w:szCs w:val="20"/>
        </w:rPr>
        <w:t>"type"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asset.setName(name);</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asset.setType(type);</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result = </w:t>
      </w:r>
      <w:r>
        <w:rPr>
          <w:rFonts w:ascii="Consolas" w:hAnsi="Consolas" w:cs="Consolas"/>
          <w:color w:val="0000C0"/>
          <w:sz w:val="20"/>
          <w:szCs w:val="20"/>
        </w:rPr>
        <w:t>assetService</w:t>
      </w:r>
      <w:r>
        <w:rPr>
          <w:rFonts w:ascii="Consolas" w:hAnsi="Consolas" w:cs="Consolas"/>
          <w:color w:val="000000"/>
          <w:sz w:val="20"/>
          <w:szCs w:val="20"/>
        </w:rPr>
        <w:t>.addAsset(asset);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(result)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"true"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"Asset created successfully!"</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"Error creating new asset!"</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"false"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"Error creating new asset!"</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"in createAsset method Exception: "</w:t>
      </w:r>
      <w:r>
        <w:rPr>
          <w:rFonts w:ascii="Consolas" w:hAnsi="Consolas" w:cs="Consolas"/>
          <w:color w:val="000000"/>
          <w:sz w:val="20"/>
          <w:szCs w:val="20"/>
        </w:rPr>
        <w:t xml:space="preserve"> + e.getMessage() + </w:t>
      </w:r>
      <w:r>
        <w:rPr>
          <w:rFonts w:ascii="Consolas" w:hAnsi="Consolas" w:cs="Consolas"/>
          <w:color w:val="2A00FF"/>
          <w:sz w:val="20"/>
          <w:szCs w:val="20"/>
        </w:rPr>
        <w:t>"; Cause: "</w:t>
      </w:r>
      <w:r>
        <w:rPr>
          <w:rFonts w:ascii="Consolas" w:hAnsi="Consolas" w:cs="Consolas"/>
          <w:color w:val="000000"/>
          <w:sz w:val="20"/>
          <w:szCs w:val="20"/>
        </w:rPr>
        <w:t xml:space="preserve"> + e.getCause());</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e.printStackTrace();</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"false"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"Error creating new asset!"</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resultMap;</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 xml:space="preserve">(value = </w:t>
      </w:r>
      <w:r>
        <w:rPr>
          <w:rFonts w:ascii="Consolas" w:hAnsi="Consolas" w:cs="Consolas"/>
          <w:color w:val="2A00FF"/>
          <w:sz w:val="20"/>
          <w:szCs w:val="20"/>
        </w:rPr>
        <w:t>"assignAsset"</w:t>
      </w:r>
      <w:r>
        <w:rPr>
          <w:rFonts w:ascii="Consolas" w:hAnsi="Consolas" w:cs="Consolas"/>
          <w:color w:val="000000"/>
          <w:sz w:val="20"/>
          <w:szCs w:val="20"/>
        </w:rPr>
        <w:t xml:space="preserve">, produces = </w:t>
      </w:r>
      <w:r>
        <w:rPr>
          <w:rFonts w:ascii="Consolas" w:hAnsi="Consolas" w:cs="Consolas"/>
          <w:color w:val="2A00FF"/>
          <w:sz w:val="20"/>
          <w:szCs w:val="20"/>
        </w:rPr>
        <w:t>"application/json"</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@ResponseBody</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Map&lt;String, Object&gt; assignAsset(HttpServletRequest servletRequest)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"Inside assignAsset method"</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Map&lt;String, Object&gt; resultMap = </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Long idUser = 0L;</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Long idAsset = 0L;</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idUser = Long.</w:t>
      </w:r>
      <w:r>
        <w:rPr>
          <w:rFonts w:ascii="Consolas" w:hAnsi="Consolas" w:cs="Consolas"/>
          <w:i/>
          <w:iCs/>
          <w:color w:val="000000"/>
          <w:sz w:val="20"/>
          <w:szCs w:val="20"/>
        </w:rPr>
        <w:t>parseLong</w:t>
      </w:r>
      <w:r>
        <w:rPr>
          <w:rFonts w:ascii="Consolas" w:hAnsi="Consolas" w:cs="Consolas"/>
          <w:color w:val="000000"/>
          <w:sz w:val="20"/>
          <w:szCs w:val="20"/>
        </w:rPr>
        <w:t>(servletRequest.getParameter(</w:t>
      </w:r>
      <w:r>
        <w:rPr>
          <w:rFonts w:ascii="Consolas" w:hAnsi="Consolas" w:cs="Consolas"/>
          <w:color w:val="2A00FF"/>
          <w:sz w:val="20"/>
          <w:szCs w:val="20"/>
        </w:rPr>
        <w:t>"idUser"</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idAsset = Long.</w:t>
      </w:r>
      <w:r>
        <w:rPr>
          <w:rFonts w:ascii="Consolas" w:hAnsi="Consolas" w:cs="Consolas"/>
          <w:i/>
          <w:iCs/>
          <w:color w:val="000000"/>
          <w:sz w:val="20"/>
          <w:szCs w:val="20"/>
        </w:rPr>
        <w:t>parseLong</w:t>
      </w:r>
      <w:r>
        <w:rPr>
          <w:rFonts w:ascii="Consolas" w:hAnsi="Consolas" w:cs="Consolas"/>
          <w:color w:val="000000"/>
          <w:sz w:val="20"/>
          <w:szCs w:val="20"/>
        </w:rPr>
        <w:t>(servletRequest.getParameter(</w:t>
      </w:r>
      <w:r>
        <w:rPr>
          <w:rFonts w:ascii="Consolas" w:hAnsi="Consolas" w:cs="Consolas"/>
          <w:color w:val="2A00FF"/>
          <w:sz w:val="20"/>
          <w:szCs w:val="20"/>
        </w:rPr>
        <w:t>"idAsset"</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User user = </w:t>
      </w:r>
      <w:r>
        <w:rPr>
          <w:rFonts w:ascii="Consolas" w:hAnsi="Consolas" w:cs="Consolas"/>
          <w:color w:val="0000C0"/>
          <w:sz w:val="20"/>
          <w:szCs w:val="20"/>
        </w:rPr>
        <w:t>usersService</w:t>
      </w:r>
      <w:r>
        <w:rPr>
          <w:rFonts w:ascii="Consolas" w:hAnsi="Consolas" w:cs="Consolas"/>
          <w:color w:val="000000"/>
          <w:sz w:val="20"/>
          <w:szCs w:val="20"/>
        </w:rPr>
        <w:t>.getUserById(idUser);</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Asset asset = </w:t>
      </w:r>
      <w:r>
        <w:rPr>
          <w:rFonts w:ascii="Consolas" w:hAnsi="Consolas" w:cs="Consolas"/>
          <w:color w:val="0000C0"/>
          <w:sz w:val="20"/>
          <w:szCs w:val="20"/>
        </w:rPr>
        <w:t>assetService</w:t>
      </w:r>
      <w:r>
        <w:rPr>
          <w:rFonts w:ascii="Consolas" w:hAnsi="Consolas" w:cs="Consolas"/>
          <w:color w:val="000000"/>
          <w:sz w:val="20"/>
          <w:szCs w:val="20"/>
        </w:rPr>
        <w:t>.getAssetById(idAsset);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Request request = </w:t>
      </w:r>
      <w:r>
        <w:rPr>
          <w:rFonts w:ascii="Consolas" w:hAnsi="Consolas" w:cs="Consolas"/>
          <w:color w:val="0000C0"/>
          <w:sz w:val="20"/>
          <w:szCs w:val="20"/>
        </w:rPr>
        <w:t>requestService</w:t>
      </w:r>
      <w:r>
        <w:rPr>
          <w:rFonts w:ascii="Consolas" w:hAnsi="Consolas" w:cs="Consolas"/>
          <w:color w:val="000000"/>
          <w:sz w:val="20"/>
          <w:szCs w:val="20"/>
        </w:rPr>
        <w:t>.getNewRequestByUserAndAsset(idUser, idAsset);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Transaction transaction = </w:t>
      </w:r>
      <w:r>
        <w:rPr>
          <w:rFonts w:ascii="Consolas" w:hAnsi="Consolas" w:cs="Consolas"/>
          <w:color w:val="0000C0"/>
          <w:sz w:val="20"/>
          <w:szCs w:val="20"/>
        </w:rPr>
        <w:t>transactionService</w:t>
      </w:r>
      <w:r>
        <w:rPr>
          <w:rFonts w:ascii="Consolas" w:hAnsi="Consolas" w:cs="Consolas"/>
          <w:color w:val="000000"/>
          <w:sz w:val="20"/>
          <w:szCs w:val="20"/>
        </w:rPr>
        <w:t>.getPendingTransactionByUserAndAsset(idUser, idAsset);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(request != </w:t>
      </w:r>
      <w:r>
        <w:rPr>
          <w:rFonts w:ascii="Consolas" w:hAnsi="Consolas" w:cs="Consolas"/>
          <w:b/>
          <w:bCs/>
          <w:color w:val="7F0055"/>
          <w:sz w:val="20"/>
          <w:szCs w:val="20"/>
        </w:rPr>
        <w:t>null</w:t>
      </w:r>
      <w:r>
        <w:rPr>
          <w:rFonts w:ascii="Consolas" w:hAnsi="Consolas" w:cs="Consolas"/>
          <w:color w:val="000000"/>
          <w:sz w:val="20"/>
          <w:szCs w:val="20"/>
        </w:rPr>
        <w:t xml:space="preserve"> &amp;&amp; transaction != </w:t>
      </w:r>
      <w:r>
        <w:rPr>
          <w:rFonts w:ascii="Consolas" w:hAnsi="Consolas" w:cs="Consolas"/>
          <w:b/>
          <w:bCs/>
          <w:color w:val="7F0055"/>
          <w:sz w:val="20"/>
          <w:szCs w:val="20"/>
        </w:rPr>
        <w:t>null</w:t>
      </w:r>
      <w:r>
        <w:rPr>
          <w:rFonts w:ascii="Consolas" w:hAnsi="Consolas" w:cs="Consolas"/>
          <w:color w:val="000000"/>
          <w:sz w:val="20"/>
          <w:szCs w:val="20"/>
        </w:rPr>
        <w:t>)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asset.setUser(user);</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asset.setIsAvailable(</w:t>
      </w:r>
      <w:r>
        <w:rPr>
          <w:rFonts w:ascii="Consolas" w:hAnsi="Consolas" w:cs="Consolas"/>
          <w:b/>
          <w:bCs/>
          <w:color w:val="7F0055"/>
          <w:sz w:val="20"/>
          <w:szCs w:val="20"/>
        </w:rPr>
        <w:t>false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assetService</w:t>
      </w:r>
      <w:r>
        <w:rPr>
          <w:rFonts w:ascii="Consolas" w:hAnsi="Consolas" w:cs="Consolas"/>
          <w:color w:val="000000"/>
          <w:sz w:val="20"/>
          <w:szCs w:val="20"/>
        </w:rPr>
        <w:t>.updateAsset(asset);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request.setStatus(</w:t>
      </w:r>
      <w:r>
        <w:rPr>
          <w:rFonts w:ascii="Consolas" w:hAnsi="Consolas" w:cs="Consolas"/>
          <w:color w:val="2A00FF"/>
          <w:sz w:val="20"/>
          <w:szCs w:val="20"/>
        </w:rPr>
        <w:t>"Done"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requestService</w:t>
      </w:r>
      <w:r>
        <w:rPr>
          <w:rFonts w:ascii="Consolas" w:hAnsi="Consolas" w:cs="Consolas"/>
          <w:color w:val="000000"/>
          <w:sz w:val="20"/>
          <w:szCs w:val="20"/>
        </w:rPr>
        <w:t>.updateRequest(request);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transaction.setStatus(</w:t>
      </w:r>
      <w:r>
        <w:rPr>
          <w:rFonts w:ascii="Consolas" w:hAnsi="Consolas" w:cs="Consolas"/>
          <w:color w:val="2A00FF"/>
          <w:sz w:val="20"/>
          <w:szCs w:val="20"/>
        </w:rPr>
        <w:t>"Success"</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transaction.setEndDate(</w:t>
      </w:r>
      <w:r>
        <w:rPr>
          <w:rFonts w:ascii="Consolas" w:hAnsi="Consolas" w:cs="Consolas"/>
          <w:b/>
          <w:bCs/>
          <w:color w:val="7F0055"/>
          <w:sz w:val="20"/>
          <w:szCs w:val="20"/>
        </w:rPr>
        <w:t>new</w:t>
      </w:r>
      <w:r>
        <w:rPr>
          <w:rFonts w:ascii="Consolas" w:hAnsi="Consolas" w:cs="Consolas"/>
          <w:color w:val="000000"/>
          <w:sz w:val="20"/>
          <w:szCs w:val="20"/>
        </w:rPr>
        <w:t xml:space="preserve"> Date(System.</w:t>
      </w:r>
      <w:r>
        <w:rPr>
          <w:rFonts w:ascii="Consolas" w:hAnsi="Consolas" w:cs="Consolas"/>
          <w:i/>
          <w:iCs/>
          <w:color w:val="000000"/>
          <w:sz w:val="20"/>
          <w:szCs w:val="20"/>
        </w:rPr>
        <w:t>currentTimeMillis</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transactionService</w:t>
      </w:r>
      <w:r>
        <w:rPr>
          <w:rFonts w:ascii="Consolas" w:hAnsi="Consolas" w:cs="Consolas"/>
          <w:color w:val="000000"/>
          <w:sz w:val="20"/>
          <w:szCs w:val="20"/>
        </w:rPr>
        <w:t>.updateTransaction(transaction);</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requestService</w:t>
      </w:r>
      <w:r>
        <w:rPr>
          <w:rFonts w:ascii="Consolas" w:hAnsi="Consolas" w:cs="Consolas"/>
          <w:color w:val="000000"/>
          <w:sz w:val="20"/>
          <w:szCs w:val="20"/>
        </w:rPr>
        <w:t>.rejectRequestsByIdAsset(idAsset);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transactionService</w:t>
      </w:r>
      <w:r>
        <w:rPr>
          <w:rFonts w:ascii="Consolas" w:hAnsi="Consolas" w:cs="Consolas"/>
          <w:color w:val="000000"/>
          <w:sz w:val="20"/>
          <w:szCs w:val="20"/>
        </w:rPr>
        <w:t>.declineTransactionsByIdAsset(idAsset);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"true"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"Asset assigned successfully!"</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(asset.getIsAvailable() == </w:t>
      </w:r>
      <w:r>
        <w:rPr>
          <w:rFonts w:ascii="Consolas" w:hAnsi="Consolas" w:cs="Consolas"/>
          <w:b/>
          <w:bCs/>
          <w:color w:val="7F0055"/>
          <w:sz w:val="20"/>
          <w:szCs w:val="20"/>
        </w:rPr>
        <w:t>false</w:t>
      </w:r>
      <w:r>
        <w:rPr>
          <w:rFonts w:ascii="Consolas" w:hAnsi="Consolas" w:cs="Consolas"/>
          <w:color w:val="000000"/>
          <w:sz w:val="20"/>
          <w:szCs w:val="20"/>
        </w:rPr>
        <w:t>)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asset.setUser(</w:t>
      </w:r>
      <w:r>
        <w:rPr>
          <w:rFonts w:ascii="Consolas" w:hAnsi="Consolas" w:cs="Consolas"/>
          <w:b/>
          <w:bCs/>
          <w:color w:val="7F0055"/>
          <w:sz w:val="20"/>
          <w:szCs w:val="20"/>
        </w:rPr>
        <w:t>null</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asset.setIsAvailable(</w:t>
      </w:r>
      <w:r>
        <w:rPr>
          <w:rFonts w:ascii="Consolas" w:hAnsi="Consolas" w:cs="Consolas"/>
          <w:b/>
          <w:bCs/>
          <w:color w:val="7F0055"/>
          <w:sz w:val="20"/>
          <w:szCs w:val="20"/>
        </w:rPr>
        <w:t>true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assetService</w:t>
      </w:r>
      <w:r>
        <w:rPr>
          <w:rFonts w:ascii="Consolas" w:hAnsi="Consolas" w:cs="Consolas"/>
          <w:color w:val="000000"/>
          <w:sz w:val="20"/>
          <w:szCs w:val="20"/>
        </w:rPr>
        <w:t>.updateAsset(asset);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(request.getStatus().equals(</w:t>
      </w:r>
      <w:r>
        <w:rPr>
          <w:rFonts w:ascii="Consolas" w:hAnsi="Consolas" w:cs="Consolas"/>
          <w:color w:val="2A00FF"/>
          <w:sz w:val="20"/>
          <w:szCs w:val="20"/>
        </w:rPr>
        <w:t>"Done"</w:t>
      </w:r>
      <w:r>
        <w:rPr>
          <w:rFonts w:ascii="Consolas" w:hAnsi="Consolas" w:cs="Consolas"/>
          <w:color w:val="000000"/>
          <w:sz w:val="20"/>
          <w:szCs w:val="20"/>
        </w:rPr>
        <w:t>))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request.setStatus(</w:t>
      </w:r>
      <w:r>
        <w:rPr>
          <w:rFonts w:ascii="Consolas" w:hAnsi="Consolas" w:cs="Consolas"/>
          <w:color w:val="2A00FF"/>
          <w:sz w:val="20"/>
          <w:szCs w:val="20"/>
        </w:rPr>
        <w:t>"New"</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requestService</w:t>
      </w:r>
      <w:r>
        <w:rPr>
          <w:rFonts w:ascii="Consolas" w:hAnsi="Consolas" w:cs="Consolas"/>
          <w:color w:val="000000"/>
          <w:sz w:val="20"/>
          <w:szCs w:val="20"/>
        </w:rPr>
        <w:t>.updateRequest(request);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e.printStackTrace();</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"in assignAsset method Exception1: "</w:t>
      </w:r>
      <w:r>
        <w:rPr>
          <w:rFonts w:ascii="Consolas" w:hAnsi="Consolas" w:cs="Consolas"/>
          <w:color w:val="000000"/>
          <w:sz w:val="20"/>
          <w:szCs w:val="20"/>
        </w:rPr>
        <w:t xml:space="preserve"> + e.getMessage() + </w:t>
      </w:r>
      <w:r>
        <w:rPr>
          <w:rFonts w:ascii="Consolas" w:hAnsi="Consolas" w:cs="Consolas"/>
          <w:color w:val="2A00FF"/>
          <w:sz w:val="20"/>
          <w:szCs w:val="20"/>
        </w:rPr>
        <w:t>"; Cause: "</w:t>
      </w:r>
      <w:r>
        <w:rPr>
          <w:rFonts w:ascii="Consolas" w:hAnsi="Consolas" w:cs="Consolas"/>
          <w:color w:val="000000"/>
          <w:sz w:val="20"/>
          <w:szCs w:val="20"/>
        </w:rPr>
        <w:t xml:space="preserve"> + e.getCause());</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"false"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"Error assigning asset!"</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"Error assigning asset! No request or transaction!"</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"false"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"Error assigning asset!"</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e.printStackTrace();</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"in assignAsset method Exception2: "</w:t>
      </w:r>
      <w:r>
        <w:rPr>
          <w:rFonts w:ascii="Consolas" w:hAnsi="Consolas" w:cs="Consolas"/>
          <w:color w:val="000000"/>
          <w:sz w:val="20"/>
          <w:szCs w:val="20"/>
        </w:rPr>
        <w:t xml:space="preserve"> + e.getMessage() + </w:t>
      </w:r>
      <w:r>
        <w:rPr>
          <w:rFonts w:ascii="Consolas" w:hAnsi="Consolas" w:cs="Consolas"/>
          <w:color w:val="2A00FF"/>
          <w:sz w:val="20"/>
          <w:szCs w:val="20"/>
        </w:rPr>
        <w:t>"; Cause: "</w:t>
      </w:r>
      <w:r>
        <w:rPr>
          <w:rFonts w:ascii="Consolas" w:hAnsi="Consolas" w:cs="Consolas"/>
          <w:color w:val="000000"/>
          <w:sz w:val="20"/>
          <w:szCs w:val="20"/>
        </w:rPr>
        <w:t xml:space="preserve"> + e.getCause());</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"false"</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"Error assigning asset!"</w:t>
      </w:r>
      <w:r>
        <w:rPr>
          <w:rFonts w:ascii="Consolas" w:hAnsi="Consolas" w:cs="Consolas"/>
          <w:color w:val="000000"/>
          <w:sz w:val="20"/>
          <w:szCs w:val="20"/>
        </w:rPr>
        <w:t>);</w:t>
      </w: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B03CC" w:rsidRDefault="004B03CC" w:rsidP="00311AAA">
      <w:pPr>
        <w:autoSpaceDE w:val="0"/>
        <w:autoSpaceDN w:val="0"/>
        <w:adjustRightInd w:val="0"/>
        <w:spacing w:after="0" w:line="240" w:lineRule="auto"/>
        <w:jc w:val="both"/>
        <w:rPr>
          <w:rFonts w:ascii="Consolas" w:hAnsi="Consolas" w:cs="Consolas"/>
          <w:sz w:val="20"/>
          <w:szCs w:val="20"/>
        </w:rPr>
      </w:pPr>
    </w:p>
    <w:p w:rsidR="004B03CC" w:rsidRDefault="004B03C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resultMap;</w:t>
      </w:r>
    </w:p>
    <w:p w:rsidR="005453B9" w:rsidRDefault="004B03CC" w:rsidP="00311AAA">
      <w:pPr>
        <w:jc w:val="both"/>
        <w:rPr>
          <w:rFonts w:ascii="Consolas" w:hAnsi="Consolas" w:cs="Consolas"/>
          <w:color w:val="000000"/>
          <w:sz w:val="20"/>
          <w:szCs w:val="20"/>
        </w:rPr>
      </w:pPr>
      <w:r>
        <w:rPr>
          <w:rFonts w:ascii="Consolas" w:hAnsi="Consolas" w:cs="Consolas"/>
          <w:color w:val="000000"/>
          <w:sz w:val="20"/>
          <w:szCs w:val="20"/>
        </w:rPr>
        <w:tab/>
        <w:t>}</w:t>
      </w:r>
    </w:p>
    <w:p w:rsidR="00954E7F" w:rsidRDefault="007E4C3C"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sidR="00954E7F">
        <w:rPr>
          <w:rFonts w:ascii="Consolas" w:hAnsi="Consolas" w:cs="Consolas"/>
          <w:color w:val="646464"/>
          <w:sz w:val="20"/>
          <w:szCs w:val="20"/>
        </w:rPr>
        <w:t>@RequestMapping</w:t>
      </w:r>
      <w:r w:rsidR="00954E7F">
        <w:rPr>
          <w:rFonts w:ascii="Consolas" w:hAnsi="Consolas" w:cs="Consolas"/>
          <w:color w:val="000000"/>
          <w:sz w:val="20"/>
          <w:szCs w:val="20"/>
        </w:rPr>
        <w:t xml:space="preserve">(value = </w:t>
      </w:r>
      <w:r w:rsidR="00954E7F">
        <w:rPr>
          <w:rFonts w:ascii="Consolas" w:hAnsi="Consolas" w:cs="Consolas"/>
          <w:color w:val="2A00FF"/>
          <w:sz w:val="20"/>
          <w:szCs w:val="20"/>
        </w:rPr>
        <w:t>"rejectRequest/{idRequest}"</w:t>
      </w:r>
      <w:r w:rsidR="00954E7F">
        <w:rPr>
          <w:rFonts w:ascii="Consolas" w:hAnsi="Consolas" w:cs="Consolas"/>
          <w:color w:val="000000"/>
          <w:sz w:val="20"/>
          <w:szCs w:val="20"/>
        </w:rPr>
        <w:t xml:space="preserve">, produces = </w:t>
      </w:r>
      <w:r w:rsidR="00954E7F">
        <w:rPr>
          <w:rFonts w:ascii="Consolas" w:hAnsi="Consolas" w:cs="Consolas"/>
          <w:color w:val="2A00FF"/>
          <w:sz w:val="20"/>
          <w:szCs w:val="20"/>
        </w:rPr>
        <w:t>"application/json"</w:t>
      </w:r>
      <w:r w:rsidR="00954E7F">
        <w:rPr>
          <w:rFonts w:ascii="Consolas" w:hAnsi="Consolas" w:cs="Consolas"/>
          <w:color w:val="000000"/>
          <w:sz w:val="20"/>
          <w:szCs w:val="20"/>
        </w:rPr>
        <w: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@ResponseBody</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Map&lt;String, Object&gt; rejectRequest(</w:t>
      </w:r>
      <w:r>
        <w:rPr>
          <w:rFonts w:ascii="Consolas" w:hAnsi="Consolas" w:cs="Consolas"/>
          <w:color w:val="646464"/>
          <w:sz w:val="20"/>
          <w:szCs w:val="20"/>
        </w:rPr>
        <w:t>@PathVariable</w:t>
      </w:r>
      <w:r>
        <w:rPr>
          <w:rFonts w:ascii="Consolas" w:hAnsi="Consolas" w:cs="Consolas"/>
          <w:color w:val="000000"/>
          <w:sz w:val="20"/>
          <w:szCs w:val="20"/>
        </w:rPr>
        <w:t xml:space="preserve"> Long idRequest) {</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"Inside rejectRequest method"</w:t>
      </w:r>
      <w:r>
        <w:rPr>
          <w:rFonts w:ascii="Consolas" w:hAnsi="Consolas" w:cs="Consolas"/>
          <w:color w:val="000000"/>
          <w:sz w:val="20"/>
          <w:szCs w:val="20"/>
        </w:rPr>
        <w: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Map&lt;String, Object&gt; resultMap = </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Request request = </w:t>
      </w:r>
      <w:r>
        <w:rPr>
          <w:rFonts w:ascii="Consolas" w:hAnsi="Consolas" w:cs="Consolas"/>
          <w:b/>
          <w:bCs/>
          <w:color w:val="7F0055"/>
          <w:sz w:val="20"/>
          <w:szCs w:val="20"/>
        </w:rPr>
        <w:t>null</w:t>
      </w:r>
      <w:r>
        <w:rPr>
          <w:rFonts w:ascii="Consolas" w:hAnsi="Consolas" w:cs="Consolas"/>
          <w:color w:val="000000"/>
          <w:sz w:val="20"/>
          <w:szCs w:val="20"/>
        </w:rPr>
        <w: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Transaction transaction = </w:t>
      </w:r>
      <w:r>
        <w:rPr>
          <w:rFonts w:ascii="Consolas" w:hAnsi="Consolas" w:cs="Consolas"/>
          <w:b/>
          <w:bCs/>
          <w:color w:val="7F0055"/>
          <w:sz w:val="20"/>
          <w:szCs w:val="20"/>
        </w:rPr>
        <w:t>null</w:t>
      </w:r>
      <w:r>
        <w:rPr>
          <w:rFonts w:ascii="Consolas" w:hAnsi="Consolas" w:cs="Consolas"/>
          <w:color w:val="000000"/>
          <w:sz w:val="20"/>
          <w:szCs w:val="20"/>
        </w:rPr>
        <w: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Long idUser = 0L;</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Long idAsset = 0L;</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request = </w:t>
      </w:r>
      <w:r>
        <w:rPr>
          <w:rFonts w:ascii="Consolas" w:hAnsi="Consolas" w:cs="Consolas"/>
          <w:color w:val="0000C0"/>
          <w:sz w:val="20"/>
          <w:szCs w:val="20"/>
        </w:rPr>
        <w:t>requestService</w:t>
      </w:r>
      <w:r>
        <w:rPr>
          <w:rFonts w:ascii="Consolas" w:hAnsi="Consolas" w:cs="Consolas"/>
          <w:color w:val="000000"/>
          <w:sz w:val="20"/>
          <w:szCs w:val="20"/>
        </w:rPr>
        <w:t>.getRequestById(idRequest);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idUser = request.getUser().getIdUser();</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idAsset = request.getAsset().getIdAsset();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transaction = </w:t>
      </w:r>
      <w:r>
        <w:rPr>
          <w:rFonts w:ascii="Consolas" w:hAnsi="Consolas" w:cs="Consolas"/>
          <w:color w:val="0000C0"/>
          <w:sz w:val="20"/>
          <w:szCs w:val="20"/>
        </w:rPr>
        <w:t>transactionService</w:t>
      </w:r>
      <w:r>
        <w:rPr>
          <w:rFonts w:ascii="Consolas" w:hAnsi="Consolas" w:cs="Consolas"/>
          <w:color w:val="000000"/>
          <w:sz w:val="20"/>
          <w:szCs w:val="20"/>
        </w:rPr>
        <w:t>.getPendingTransactionByUserAndAsset(idUser, idAsset);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transaction.setEndDate(</w:t>
      </w:r>
      <w:r>
        <w:rPr>
          <w:rFonts w:ascii="Consolas" w:hAnsi="Consolas" w:cs="Consolas"/>
          <w:b/>
          <w:bCs/>
          <w:color w:val="7F0055"/>
          <w:sz w:val="20"/>
          <w:szCs w:val="20"/>
        </w:rPr>
        <w:t>new</w:t>
      </w:r>
      <w:r>
        <w:rPr>
          <w:rFonts w:ascii="Consolas" w:hAnsi="Consolas" w:cs="Consolas"/>
          <w:color w:val="000000"/>
          <w:sz w:val="20"/>
          <w:szCs w:val="20"/>
        </w:rPr>
        <w:t xml:space="preserve"> Date(System.</w:t>
      </w:r>
      <w:r>
        <w:rPr>
          <w:rFonts w:ascii="Consolas" w:hAnsi="Consolas" w:cs="Consolas"/>
          <w:i/>
          <w:iCs/>
          <w:color w:val="000000"/>
          <w:sz w:val="20"/>
          <w:szCs w:val="20"/>
        </w:rPr>
        <w:t>currentTimeMillis</w:t>
      </w:r>
      <w:r>
        <w:rPr>
          <w:rFonts w:ascii="Consolas" w:hAnsi="Consolas" w:cs="Consolas"/>
          <w:color w:val="000000"/>
          <w:sz w:val="20"/>
          <w:szCs w:val="20"/>
        </w:rPr>
        <w: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transaction.setStatus(</w:t>
      </w:r>
      <w:r>
        <w:rPr>
          <w:rFonts w:ascii="Consolas" w:hAnsi="Consolas" w:cs="Consolas"/>
          <w:color w:val="2A00FF"/>
          <w:sz w:val="20"/>
          <w:szCs w:val="20"/>
        </w:rPr>
        <w:t>"Declined"</w:t>
      </w:r>
      <w:r>
        <w:rPr>
          <w:rFonts w:ascii="Consolas" w:hAnsi="Consolas" w:cs="Consolas"/>
          <w:color w:val="000000"/>
          <w:sz w:val="20"/>
          <w:szCs w:val="20"/>
        </w:rPr>
        <w: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request.setStatus(</w:t>
      </w:r>
      <w:r>
        <w:rPr>
          <w:rFonts w:ascii="Consolas" w:hAnsi="Consolas" w:cs="Consolas"/>
          <w:color w:val="2A00FF"/>
          <w:sz w:val="20"/>
          <w:szCs w:val="20"/>
        </w:rPr>
        <w:t>"Rejected"</w:t>
      </w:r>
      <w:r>
        <w:rPr>
          <w:rFonts w:ascii="Consolas" w:hAnsi="Consolas" w:cs="Consolas"/>
          <w:color w:val="000000"/>
          <w:sz w:val="20"/>
          <w:szCs w:val="20"/>
        </w:rPr>
        <w: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transactionService</w:t>
      </w:r>
      <w:r>
        <w:rPr>
          <w:rFonts w:ascii="Consolas" w:hAnsi="Consolas" w:cs="Consolas"/>
          <w:color w:val="000000"/>
          <w:sz w:val="20"/>
          <w:szCs w:val="20"/>
        </w:rPr>
        <w:t>.updateTransaction(transaction);</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requestService</w:t>
      </w:r>
      <w:r>
        <w:rPr>
          <w:rFonts w:ascii="Consolas" w:hAnsi="Consolas" w:cs="Consolas"/>
          <w:color w:val="000000"/>
          <w:sz w:val="20"/>
          <w:szCs w:val="20"/>
        </w:rPr>
        <w:t>.updateRequest(request);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"true"</w:t>
      </w:r>
      <w:r>
        <w:rPr>
          <w:rFonts w:ascii="Consolas" w:hAnsi="Consolas" w:cs="Consolas"/>
          <w:color w:val="000000"/>
          <w:sz w:val="20"/>
          <w:szCs w:val="20"/>
        </w:rPr>
        <w: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"Request rejected successfully"</w:t>
      </w:r>
      <w:r>
        <w:rPr>
          <w:rFonts w:ascii="Consolas" w:hAnsi="Consolas" w:cs="Consolas"/>
          <w:color w:val="000000"/>
          <w:sz w:val="20"/>
          <w:szCs w:val="20"/>
        </w:rPr>
        <w:t>);</w:t>
      </w:r>
    </w:p>
    <w:p w:rsidR="00954E7F" w:rsidRDefault="00954E7F" w:rsidP="00311AAA">
      <w:pPr>
        <w:autoSpaceDE w:val="0"/>
        <w:autoSpaceDN w:val="0"/>
        <w:adjustRightInd w:val="0"/>
        <w:spacing w:after="0" w:line="240" w:lineRule="auto"/>
        <w:jc w:val="both"/>
        <w:rPr>
          <w:rFonts w:ascii="Consolas" w:hAnsi="Consolas" w:cs="Consolas"/>
          <w:sz w:val="20"/>
          <w:szCs w:val="20"/>
        </w:rPr>
      </w:pP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logger</w:t>
      </w:r>
      <w:r>
        <w:rPr>
          <w:rFonts w:ascii="Consolas" w:hAnsi="Consolas" w:cs="Consolas"/>
          <w:color w:val="000000"/>
          <w:sz w:val="20"/>
          <w:szCs w:val="20"/>
        </w:rPr>
        <w:t>.error(</w:t>
      </w:r>
      <w:r>
        <w:rPr>
          <w:rFonts w:ascii="Consolas" w:hAnsi="Consolas" w:cs="Consolas"/>
          <w:color w:val="2A00FF"/>
          <w:sz w:val="20"/>
          <w:szCs w:val="20"/>
        </w:rPr>
        <w:t>"in rejectRequest method Exception: "</w:t>
      </w:r>
      <w:r>
        <w:rPr>
          <w:rFonts w:ascii="Consolas" w:hAnsi="Consolas" w:cs="Consolas"/>
          <w:color w:val="000000"/>
          <w:sz w:val="20"/>
          <w:szCs w:val="20"/>
        </w:rPr>
        <w:t xml:space="preserve"> + e.getMessage() + </w:t>
      </w:r>
      <w:r>
        <w:rPr>
          <w:rFonts w:ascii="Consolas" w:hAnsi="Consolas" w:cs="Consolas"/>
          <w:color w:val="2A00FF"/>
          <w:sz w:val="20"/>
          <w:szCs w:val="20"/>
        </w:rPr>
        <w:t>"; Cause: "</w:t>
      </w:r>
      <w:r>
        <w:rPr>
          <w:rFonts w:ascii="Consolas" w:hAnsi="Consolas" w:cs="Consolas"/>
          <w:color w:val="000000"/>
          <w:sz w:val="20"/>
          <w:szCs w:val="20"/>
        </w:rPr>
        <w:t xml:space="preserve"> + e.getCause());</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e.printStackTrace();</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"false"</w:t>
      </w:r>
      <w:r>
        <w:rPr>
          <w:rFonts w:ascii="Consolas" w:hAnsi="Consolas" w:cs="Consolas"/>
          <w:color w:val="000000"/>
          <w:sz w:val="20"/>
          <w:szCs w:val="20"/>
        </w:rPr>
        <w: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resultMap.put(</w:t>
      </w:r>
      <w:r>
        <w:rPr>
          <w:rFonts w:ascii="Consolas" w:hAnsi="Consolas" w:cs="Consolas"/>
          <w:color w:val="2A00FF"/>
          <w:sz w:val="20"/>
          <w:szCs w:val="20"/>
        </w:rPr>
        <w:t>"message"</w:t>
      </w:r>
      <w:r>
        <w:rPr>
          <w:rFonts w:ascii="Consolas" w:hAnsi="Consolas" w:cs="Consolas"/>
          <w:color w:val="000000"/>
          <w:sz w:val="20"/>
          <w:szCs w:val="20"/>
        </w:rPr>
        <w:t xml:space="preserve">, </w:t>
      </w:r>
      <w:r>
        <w:rPr>
          <w:rFonts w:ascii="Consolas" w:hAnsi="Consolas" w:cs="Consolas"/>
          <w:color w:val="2A00FF"/>
          <w:sz w:val="20"/>
          <w:szCs w:val="20"/>
        </w:rPr>
        <w:t>"Error rejecting request!"</w:t>
      </w:r>
      <w:r>
        <w:rPr>
          <w:rFonts w:ascii="Consolas" w:hAnsi="Consolas" w:cs="Consolas"/>
          <w:color w:val="000000"/>
          <w:sz w:val="20"/>
          <w:szCs w:val="20"/>
        </w:rPr>
        <w:t>);</w:t>
      </w: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54E7F" w:rsidRDefault="00954E7F" w:rsidP="00311AAA">
      <w:pPr>
        <w:autoSpaceDE w:val="0"/>
        <w:autoSpaceDN w:val="0"/>
        <w:adjustRightInd w:val="0"/>
        <w:spacing w:after="0" w:line="240" w:lineRule="auto"/>
        <w:jc w:val="both"/>
        <w:rPr>
          <w:rFonts w:ascii="Consolas" w:hAnsi="Consolas" w:cs="Consolas"/>
          <w:sz w:val="20"/>
          <w:szCs w:val="20"/>
        </w:rPr>
      </w:pPr>
    </w:p>
    <w:p w:rsidR="00954E7F" w:rsidRDefault="00954E7F"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resultMap;</w:t>
      </w:r>
    </w:p>
    <w:p w:rsidR="007E4C3C" w:rsidRDefault="00954E7F" w:rsidP="00311AAA">
      <w:pPr>
        <w:jc w:val="both"/>
        <w:rPr>
          <w:rFonts w:ascii="Consolas" w:hAnsi="Consolas" w:cs="Consolas"/>
          <w:color w:val="000000"/>
          <w:sz w:val="20"/>
          <w:szCs w:val="20"/>
        </w:rPr>
      </w:pPr>
      <w:r>
        <w:rPr>
          <w:rFonts w:ascii="Consolas" w:hAnsi="Consolas" w:cs="Consolas"/>
          <w:color w:val="000000"/>
          <w:sz w:val="20"/>
          <w:szCs w:val="20"/>
        </w:rPr>
        <w:tab/>
        <w:t>}</w:t>
      </w:r>
    </w:p>
    <w:p w:rsidR="00954E7F" w:rsidRDefault="00954E7F" w:rsidP="00311AAA">
      <w:pPr>
        <w:jc w:val="both"/>
        <w:rPr>
          <w:rFonts w:ascii="Consolas" w:hAnsi="Consolas" w:cs="Consolas"/>
          <w:color w:val="000000"/>
          <w:sz w:val="20"/>
          <w:szCs w:val="20"/>
        </w:rPr>
      </w:pPr>
      <w:r>
        <w:rPr>
          <w:rFonts w:ascii="Consolas" w:hAnsi="Consolas" w:cs="Consolas"/>
          <w:color w:val="000000"/>
          <w:sz w:val="20"/>
          <w:szCs w:val="20"/>
        </w:rPr>
        <w:t>}</w:t>
      </w:r>
    </w:p>
    <w:p w:rsidR="00B34D7B" w:rsidRDefault="00B34D7B" w:rsidP="00311AAA">
      <w:pPr>
        <w:jc w:val="both"/>
        <w:rPr>
          <w:rFonts w:ascii="Consolas" w:hAnsi="Consolas" w:cs="Consolas"/>
          <w:color w:val="000000"/>
          <w:sz w:val="20"/>
          <w:szCs w:val="20"/>
        </w:rPr>
      </w:pPr>
    </w:p>
    <w:p w:rsidR="00B34D7B" w:rsidRDefault="00B34D7B" w:rsidP="00311AAA">
      <w:pPr>
        <w:jc w:val="both"/>
        <w:rPr>
          <w:rFonts w:ascii="Consolas" w:hAnsi="Consolas" w:cs="Consolas"/>
          <w:color w:val="000000"/>
          <w:sz w:val="20"/>
          <w:szCs w:val="20"/>
        </w:rPr>
      </w:pPr>
    </w:p>
    <w:p w:rsidR="00B34D7B" w:rsidRDefault="00B34D7B" w:rsidP="00311AAA">
      <w:pPr>
        <w:jc w:val="both"/>
        <w:rPr>
          <w:rFonts w:ascii="Consolas" w:hAnsi="Consolas" w:cs="Consolas"/>
          <w:color w:val="000000"/>
          <w:sz w:val="20"/>
          <w:szCs w:val="20"/>
        </w:rPr>
      </w:pPr>
    </w:p>
    <w:p w:rsidR="00B34D7B" w:rsidRDefault="00B34D7B" w:rsidP="00311AAA">
      <w:pPr>
        <w:jc w:val="both"/>
        <w:rPr>
          <w:rFonts w:ascii="Consolas" w:hAnsi="Consolas" w:cs="Consolas"/>
          <w:color w:val="000000"/>
          <w:sz w:val="20"/>
          <w:szCs w:val="20"/>
        </w:rPr>
      </w:pPr>
    </w:p>
    <w:p w:rsidR="00B34D7B" w:rsidRDefault="00B34D7B" w:rsidP="00311AAA">
      <w:pPr>
        <w:jc w:val="both"/>
        <w:rPr>
          <w:rFonts w:ascii="Consolas" w:hAnsi="Consolas" w:cs="Consolas"/>
          <w:color w:val="000000"/>
          <w:sz w:val="20"/>
          <w:szCs w:val="20"/>
        </w:rPr>
      </w:pPr>
    </w:p>
    <w:p w:rsidR="00B34D7B" w:rsidRDefault="00B34D7B" w:rsidP="00311AAA">
      <w:pPr>
        <w:jc w:val="both"/>
        <w:rPr>
          <w:rFonts w:ascii="Consolas" w:hAnsi="Consolas" w:cs="Consolas"/>
          <w:color w:val="000000"/>
          <w:sz w:val="20"/>
          <w:szCs w:val="20"/>
        </w:rPr>
      </w:pPr>
    </w:p>
    <w:p w:rsidR="00B34D7B" w:rsidRDefault="00B34D7B" w:rsidP="00311AAA">
      <w:pPr>
        <w:jc w:val="both"/>
        <w:rPr>
          <w:rFonts w:ascii="Consolas" w:hAnsi="Consolas" w:cs="Consolas"/>
          <w:color w:val="000000"/>
          <w:sz w:val="20"/>
          <w:szCs w:val="20"/>
        </w:rPr>
      </w:pPr>
    </w:p>
    <w:p w:rsidR="00B34D7B" w:rsidRDefault="00B34D7B" w:rsidP="00311AAA">
      <w:pPr>
        <w:jc w:val="both"/>
        <w:rPr>
          <w:rFonts w:ascii="Consolas" w:hAnsi="Consolas" w:cs="Consolas"/>
          <w:color w:val="000000"/>
          <w:sz w:val="20"/>
          <w:szCs w:val="20"/>
        </w:rPr>
      </w:pPr>
    </w:p>
    <w:p w:rsidR="00B34D7B" w:rsidRDefault="00B34D7B" w:rsidP="00311AAA">
      <w:pPr>
        <w:jc w:val="both"/>
        <w:rPr>
          <w:rFonts w:ascii="Consolas" w:hAnsi="Consolas" w:cs="Consolas"/>
          <w:color w:val="000000"/>
          <w:sz w:val="20"/>
          <w:szCs w:val="20"/>
        </w:rPr>
      </w:pPr>
    </w:p>
    <w:p w:rsidR="00B34D7B" w:rsidRDefault="00B34D7B" w:rsidP="00311AAA">
      <w:pPr>
        <w:jc w:val="both"/>
        <w:rPr>
          <w:rFonts w:ascii="Consolas" w:hAnsi="Consolas" w:cs="Consolas"/>
          <w:color w:val="000000"/>
          <w:sz w:val="20"/>
          <w:szCs w:val="20"/>
        </w:rPr>
      </w:pPr>
    </w:p>
    <w:p w:rsidR="00B34D7B" w:rsidRDefault="00B34D7B" w:rsidP="00311AAA">
      <w:pPr>
        <w:jc w:val="both"/>
        <w:rPr>
          <w:rFonts w:ascii="Consolas" w:hAnsi="Consolas" w:cs="Consolas"/>
          <w:color w:val="000000"/>
          <w:sz w:val="20"/>
          <w:szCs w:val="20"/>
        </w:rPr>
      </w:pPr>
    </w:p>
    <w:p w:rsidR="00B34D7B" w:rsidRDefault="00B34D7B" w:rsidP="00311AAA">
      <w:pPr>
        <w:jc w:val="both"/>
        <w:rPr>
          <w:rFonts w:ascii="Consolas" w:hAnsi="Consolas" w:cs="Consolas"/>
          <w:color w:val="000000"/>
          <w:sz w:val="20"/>
          <w:szCs w:val="20"/>
        </w:rPr>
      </w:pPr>
    </w:p>
    <w:p w:rsidR="00B34D7B" w:rsidRPr="00B34D7B" w:rsidRDefault="00B34D7B" w:rsidP="00311AAA">
      <w:pPr>
        <w:jc w:val="both"/>
        <w:rPr>
          <w:rFonts w:ascii="Times New Roman" w:hAnsi="Times New Roman" w:cs="Times New Roman"/>
          <w:b/>
          <w:color w:val="000000"/>
          <w:sz w:val="24"/>
          <w:szCs w:val="24"/>
        </w:rPr>
      </w:pPr>
      <w:r>
        <w:rPr>
          <w:rFonts w:ascii="Consolas" w:hAnsi="Consolas" w:cs="Consolas"/>
          <w:color w:val="000000"/>
          <w:sz w:val="20"/>
          <w:szCs w:val="20"/>
        </w:rPr>
        <w:tab/>
      </w:r>
      <w:r w:rsidRPr="00B34D7B">
        <w:rPr>
          <w:rFonts w:ascii="Times New Roman" w:hAnsi="Times New Roman" w:cs="Times New Roman"/>
          <w:b/>
          <w:color w:val="000000"/>
          <w:sz w:val="24"/>
          <w:szCs w:val="24"/>
        </w:rPr>
        <w:t>Anexa 5</w:t>
      </w:r>
    </w:p>
    <w:p w:rsidR="00B34D7B" w:rsidRDefault="00B34D7B" w:rsidP="00311AAA">
      <w:pPr>
        <w:jc w:val="both"/>
        <w:rPr>
          <w:rFonts w:ascii="Times New Roman" w:hAnsi="Times New Roman" w:cs="Times New Roman"/>
          <w:b/>
          <w:color w:val="000000"/>
          <w:sz w:val="24"/>
          <w:szCs w:val="24"/>
        </w:rPr>
      </w:pPr>
      <w:r w:rsidRPr="00B34D7B">
        <w:rPr>
          <w:rFonts w:ascii="Times New Roman" w:hAnsi="Times New Roman" w:cs="Times New Roman"/>
          <w:b/>
          <w:color w:val="000000"/>
          <w:sz w:val="24"/>
          <w:szCs w:val="24"/>
        </w:rPr>
        <w:tab/>
        <w:t>index.jsp</w:t>
      </w:r>
    </w:p>
    <w:p w:rsidR="00A95C83" w:rsidRDefault="00A95C83" w:rsidP="00311AAA">
      <w:pPr>
        <w:jc w:val="both"/>
        <w:rPr>
          <w:rFonts w:ascii="Times New Roman" w:hAnsi="Times New Roman" w:cs="Times New Roman"/>
          <w:b/>
          <w:color w:val="000000"/>
          <w:sz w:val="24"/>
          <w:szCs w:val="24"/>
        </w:rPr>
      </w:pP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"text/html;charset=UTF-8"</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BF5F3F"/>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"security"</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"http://www.springframework.org/security/tags"</w:t>
      </w:r>
      <w:r>
        <w:rPr>
          <w:rFonts w:ascii="Consolas" w:hAnsi="Consolas" w:cs="Consolas"/>
          <w:sz w:val="20"/>
          <w:szCs w:val="20"/>
        </w:rPr>
        <w:t xml:space="preserve"> </w:t>
      </w:r>
      <w:r>
        <w:rPr>
          <w:rFonts w:ascii="Consolas" w:hAnsi="Consolas" w:cs="Consolas"/>
          <w:color w:val="BF5F3F"/>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BF5F3F"/>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sz w:val="20"/>
          <w:szCs w:val="20"/>
        </w:rPr>
        <w:t xml:space="preserve"> </w:t>
      </w:r>
      <w:r>
        <w:rPr>
          <w:rFonts w:ascii="Consolas" w:hAnsi="Consolas" w:cs="Consolas"/>
          <w:color w:val="7F007F"/>
          <w:sz w:val="20"/>
          <w:szCs w:val="20"/>
        </w:rPr>
        <w:t>lang</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&lt;!-- START PAGE SOURCE --&gt;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jsp:include</w:t>
      </w:r>
      <w:r>
        <w:rPr>
          <w:rFonts w:ascii="Consolas" w:hAnsi="Consolas" w:cs="Consolas"/>
          <w:sz w:val="20"/>
          <w:szCs w:val="20"/>
        </w:rPr>
        <w:t xml:space="preserve"> </w:t>
      </w:r>
      <w:r>
        <w:rPr>
          <w:rFonts w:ascii="Consolas" w:hAnsi="Consolas" w:cs="Consolas"/>
          <w:color w:val="7F007F"/>
          <w:sz w:val="20"/>
          <w:szCs w:val="20"/>
        </w:rPr>
        <w:t>page</w:t>
      </w:r>
      <w:r>
        <w:rPr>
          <w:rFonts w:ascii="Consolas" w:hAnsi="Consolas" w:cs="Consolas"/>
          <w:color w:val="000000"/>
          <w:sz w:val="20"/>
          <w:szCs w:val="20"/>
        </w:rPr>
        <w:t>=</w:t>
      </w:r>
      <w:r>
        <w:rPr>
          <w:rFonts w:ascii="Consolas" w:hAnsi="Consolas" w:cs="Consolas"/>
          <w:i/>
          <w:iCs/>
          <w:color w:val="2A00FF"/>
          <w:sz w:val="20"/>
          <w:szCs w:val="20"/>
        </w:rPr>
        <w:t>"views/TopMenu.jsp"</w:t>
      </w:r>
      <w:r>
        <w:rPr>
          <w:rFonts w:ascii="Consolas" w:hAnsi="Consolas" w:cs="Consolas"/>
          <w:sz w:val="20"/>
          <w:szCs w:val="20"/>
        </w:rPr>
        <w:t xml:space="preserve"> </w:t>
      </w:r>
      <w:r>
        <w:rPr>
          <w:rFonts w:ascii="Consolas" w:hAnsi="Consolas" w:cs="Consolas"/>
          <w:color w:val="7F007F"/>
          <w:sz w:val="20"/>
          <w:szCs w:val="20"/>
        </w:rPr>
        <w:t>flush</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"container-fluid"</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jsp:include</w:t>
      </w:r>
      <w:r>
        <w:rPr>
          <w:rFonts w:ascii="Consolas" w:hAnsi="Consolas" w:cs="Consolas"/>
          <w:sz w:val="20"/>
          <w:szCs w:val="20"/>
        </w:rPr>
        <w:t xml:space="preserve"> </w:t>
      </w:r>
      <w:r>
        <w:rPr>
          <w:rFonts w:ascii="Consolas" w:hAnsi="Consolas" w:cs="Consolas"/>
          <w:color w:val="7F007F"/>
          <w:sz w:val="20"/>
          <w:szCs w:val="20"/>
        </w:rPr>
        <w:t>page</w:t>
      </w:r>
      <w:r>
        <w:rPr>
          <w:rFonts w:ascii="Consolas" w:hAnsi="Consolas" w:cs="Consolas"/>
          <w:color w:val="000000"/>
          <w:sz w:val="20"/>
          <w:szCs w:val="20"/>
        </w:rPr>
        <w:t>=</w:t>
      </w:r>
      <w:r>
        <w:rPr>
          <w:rFonts w:ascii="Consolas" w:hAnsi="Consolas" w:cs="Consolas"/>
          <w:i/>
          <w:iCs/>
          <w:color w:val="2A00FF"/>
          <w:sz w:val="20"/>
          <w:szCs w:val="20"/>
        </w:rPr>
        <w:t>"views/LeftMenu.jsp"</w:t>
      </w:r>
      <w:r>
        <w:rPr>
          <w:rFonts w:ascii="Consolas" w:hAnsi="Consolas" w:cs="Consolas"/>
          <w:sz w:val="20"/>
          <w:szCs w:val="20"/>
        </w:rPr>
        <w:t xml:space="preserve"> </w:t>
      </w:r>
      <w:r>
        <w:rPr>
          <w:rFonts w:ascii="Consolas" w:hAnsi="Consolas" w:cs="Consolas"/>
          <w:color w:val="7F007F"/>
          <w:sz w:val="20"/>
          <w:szCs w:val="20"/>
        </w:rPr>
        <w:t>flush</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"col-sm-9 col-sm-offset-3 col-md-10 col-md-offset-2 main"</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security:authorize</w:t>
      </w:r>
      <w:r>
        <w:rPr>
          <w:rFonts w:ascii="Consolas" w:hAnsi="Consolas" w:cs="Consolas"/>
          <w:sz w:val="20"/>
          <w:szCs w:val="20"/>
        </w:rPr>
        <w:t xml:space="preserve"> </w:t>
      </w:r>
      <w:r>
        <w:rPr>
          <w:rFonts w:ascii="Consolas" w:hAnsi="Consolas" w:cs="Consolas"/>
          <w:color w:val="7F007F"/>
          <w:sz w:val="20"/>
          <w:szCs w:val="20"/>
        </w:rPr>
        <w:t>access</w:t>
      </w:r>
      <w:r>
        <w:rPr>
          <w:rFonts w:ascii="Consolas" w:hAnsi="Consolas" w:cs="Consolas"/>
          <w:color w:val="000000"/>
          <w:sz w:val="20"/>
          <w:szCs w:val="20"/>
        </w:rPr>
        <w:t>=</w:t>
      </w:r>
      <w:r>
        <w:rPr>
          <w:rFonts w:ascii="Consolas" w:hAnsi="Consolas" w:cs="Consolas"/>
          <w:i/>
          <w:iCs/>
          <w:color w:val="2A00FF"/>
          <w:sz w:val="20"/>
          <w:szCs w:val="20"/>
        </w:rPr>
        <w:t>"isAuthenticated()"</w:t>
      </w:r>
      <w:r>
        <w:rPr>
          <w:rFonts w:ascii="Consolas" w:hAnsi="Consolas" w:cs="Consolas"/>
          <w:color w:val="008080"/>
          <w:sz w:val="20"/>
          <w:szCs w:val="20"/>
        </w:rPr>
        <w:t>&gt;</w:t>
      </w:r>
      <w:r>
        <w:rPr>
          <w:rFonts w:ascii="Consolas" w:hAnsi="Consolas" w:cs="Consolas"/>
          <w:color w:val="000000"/>
          <w:sz w:val="20"/>
          <w:szCs w:val="20"/>
        </w:rPr>
        <w:tab/>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"page-header"</w:t>
      </w:r>
      <w:r>
        <w:rPr>
          <w:rFonts w:ascii="Consolas" w:hAnsi="Consolas" w:cs="Consolas"/>
          <w:color w:val="008080"/>
          <w:sz w:val="20"/>
          <w:szCs w:val="20"/>
        </w:rPr>
        <w:t>&gt;</w:t>
      </w:r>
      <w:r>
        <w:rPr>
          <w:rFonts w:ascii="Consolas" w:hAnsi="Consolas" w:cs="Consolas"/>
          <w:color w:val="000000"/>
          <w:sz w:val="20"/>
          <w:szCs w:val="20"/>
        </w:rPr>
        <w:t>Dashboard</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security:authorize</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function</w:t>
      </w:r>
      <w:r>
        <w:rPr>
          <w:rFonts w:ascii="Consolas" w:hAnsi="Consolas" w:cs="Consolas"/>
          <w:color w:val="000000"/>
          <w:sz w:val="20"/>
          <w:szCs w:val="20"/>
        </w:rPr>
        <w:t>() {</w:t>
      </w:r>
    </w:p>
    <w:p w:rsidR="00A95C83" w:rsidRDefault="00E477F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b/>
          <w:bCs/>
          <w:color w:val="7F0055"/>
          <w:sz w:val="20"/>
          <w:szCs w:val="20"/>
        </w:rPr>
        <w:t>var</w:t>
      </w:r>
      <w:r w:rsidR="00A95C83">
        <w:rPr>
          <w:rFonts w:ascii="Consolas" w:hAnsi="Consolas" w:cs="Consolas"/>
          <w:color w:val="000000"/>
          <w:sz w:val="20"/>
          <w:szCs w:val="20"/>
        </w:rPr>
        <w:t xml:space="preserve"> $info = $(</w:t>
      </w:r>
      <w:r w:rsidR="00A95C83">
        <w:rPr>
          <w:rFonts w:ascii="Consolas" w:hAnsi="Consolas" w:cs="Consolas"/>
          <w:color w:val="2A00FF"/>
          <w:sz w:val="20"/>
          <w:szCs w:val="20"/>
        </w:rPr>
        <w:t>'#info'</w:t>
      </w:r>
      <w:r w:rsidR="00A95C83">
        <w:rPr>
          <w:rFonts w:ascii="Consolas" w:hAnsi="Consolas" w:cs="Consolas"/>
          <w:color w:val="000000"/>
          <w:sz w:val="20"/>
          <w:szCs w:val="20"/>
        </w:rPr>
        <w:t>), startInfo = $info.html();</w:t>
      </w:r>
    </w:p>
    <w:p w:rsidR="00A95C83" w:rsidRPr="00E477F3" w:rsidRDefault="00E477F3" w:rsidP="00311AAA">
      <w:pP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b/>
          <w:bCs/>
          <w:color w:val="7F0055"/>
          <w:sz w:val="20"/>
          <w:szCs w:val="20"/>
        </w:rPr>
        <w:t>var</w:t>
      </w:r>
      <w:r>
        <w:rPr>
          <w:rFonts w:ascii="Consolas" w:hAnsi="Consolas" w:cs="Consolas"/>
          <w:color w:val="000000"/>
          <w:sz w:val="20"/>
          <w:szCs w:val="20"/>
        </w:rPr>
        <w:t xml:space="preserve"> j_username =</w:t>
      </w:r>
      <w:r w:rsidR="00A95C83">
        <w:rPr>
          <w:rFonts w:ascii="Consolas" w:hAnsi="Consolas" w:cs="Consolas"/>
          <w:color w:val="2A00FF"/>
          <w:sz w:val="20"/>
          <w:szCs w:val="20"/>
        </w:rPr>
        <w:t>'&lt;c:out valu</w:t>
      </w:r>
      <w:r>
        <w:rPr>
          <w:rFonts w:ascii="Consolas" w:hAnsi="Consolas" w:cs="Consolas"/>
          <w:color w:val="2A00FF"/>
          <w:sz w:val="20"/>
          <w:szCs w:val="20"/>
        </w:rPr>
        <w:t>e="${registered_user.username}"/&gt;</w:t>
      </w:r>
      <w:r w:rsidR="00A95C83">
        <w:rPr>
          <w:rFonts w:ascii="Consolas" w:hAnsi="Consolas" w:cs="Consolas"/>
          <w:color w:val="2A00FF"/>
          <w:sz w:val="20"/>
          <w:szCs w:val="20"/>
        </w:rPr>
        <w:t>'</w:t>
      </w:r>
      <w:r w:rsidR="00A95C83">
        <w:rPr>
          <w:rFonts w:ascii="Consolas" w:hAnsi="Consolas" w:cs="Consolas"/>
          <w:color w:val="000000"/>
          <w:sz w:val="20"/>
          <w:szCs w:val="20"/>
        </w:rPr>
        <w: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w:t>
      </w:r>
      <w:r>
        <w:rPr>
          <w:rFonts w:ascii="Consolas" w:hAnsi="Consolas" w:cs="Consolas"/>
          <w:color w:val="000000"/>
          <w:sz w:val="20"/>
          <w:szCs w:val="20"/>
        </w:rPr>
        <w:t xml:space="preserve"> j_password = </w:t>
      </w:r>
      <w:r>
        <w:rPr>
          <w:rFonts w:ascii="Consolas" w:hAnsi="Consolas" w:cs="Consolas"/>
          <w:color w:val="2A00FF"/>
          <w:sz w:val="20"/>
          <w:szCs w:val="20"/>
        </w:rPr>
        <w:t>'&lt;c:out value="${registered_user.password}"/&gt;'</w:t>
      </w:r>
      <w:r>
        <w:rPr>
          <w:rFonts w:ascii="Consolas" w:hAnsi="Consolas" w:cs="Consolas"/>
          <w:color w:val="000000"/>
          <w:sz w:val="20"/>
          <w:szCs w:val="20"/>
        </w:rPr>
        <w: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(j_username!=</w:t>
      </w:r>
      <w:r>
        <w:rPr>
          <w:rFonts w:ascii="Consolas" w:hAnsi="Consolas" w:cs="Consolas"/>
          <w:color w:val="2A00FF"/>
          <w:sz w:val="20"/>
          <w:szCs w:val="20"/>
        </w:rPr>
        <w:t>""</w:t>
      </w:r>
      <w:r>
        <w:rPr>
          <w:rFonts w:ascii="Consolas" w:hAnsi="Consolas" w:cs="Consolas"/>
          <w:color w:val="000000"/>
          <w:sz w:val="20"/>
          <w:szCs w:val="20"/>
        </w:rPr>
        <w: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jQuery.ajax({</w:t>
      </w:r>
    </w:p>
    <w:p w:rsidR="00A95C83" w:rsidRDefault="00E477F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0000"/>
          <w:sz w:val="20"/>
          <w:szCs w:val="20"/>
        </w:rPr>
        <w:t xml:space="preserve">type : </w:t>
      </w:r>
      <w:r w:rsidR="00A95C83">
        <w:rPr>
          <w:rFonts w:ascii="Consolas" w:hAnsi="Consolas" w:cs="Consolas"/>
          <w:color w:val="2A00FF"/>
          <w:sz w:val="20"/>
          <w:szCs w:val="20"/>
        </w:rPr>
        <w:t>'POST'</w:t>
      </w:r>
      <w:r w:rsidR="00A95C83">
        <w:rPr>
          <w:rFonts w:ascii="Consolas" w:hAnsi="Consolas" w:cs="Consolas"/>
          <w:color w:val="000000"/>
          <w:sz w:val="20"/>
          <w:szCs w:val="20"/>
        </w:rPr>
        <w:t>,</w:t>
      </w:r>
    </w:p>
    <w:p w:rsidR="00A95C83" w:rsidRDefault="00E477F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0000"/>
          <w:sz w:val="20"/>
          <w:szCs w:val="20"/>
        </w:rPr>
        <w:t xml:space="preserve">url : </w:t>
      </w:r>
      <w:r w:rsidR="00A95C83">
        <w:rPr>
          <w:rFonts w:ascii="Consolas" w:hAnsi="Consolas" w:cs="Consolas"/>
          <w:color w:val="2A00FF"/>
          <w:sz w:val="20"/>
          <w:szCs w:val="20"/>
        </w:rPr>
        <w:t>'j_spring_security_check'</w:t>
      </w:r>
      <w:r w:rsidR="00A95C83">
        <w:rPr>
          <w:rFonts w:ascii="Consolas" w:hAnsi="Consolas" w:cs="Consolas"/>
          <w:color w:val="000000"/>
          <w:sz w:val="20"/>
          <w:szCs w:val="20"/>
        </w:rPr>
        <w:t>,</w:t>
      </w:r>
    </w:p>
    <w:p w:rsidR="00A95C83" w:rsidRDefault="00E477F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0000"/>
          <w:sz w:val="20"/>
          <w:szCs w:val="20"/>
        </w:rPr>
        <w:t xml:space="preserve">data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0000"/>
          <w:sz w:val="20"/>
          <w:szCs w:val="20"/>
        </w:rPr>
        <w:t>{j_username:j_username,j_password:j_password},</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success : </w:t>
      </w:r>
      <w:r>
        <w:rPr>
          <w:rFonts w:ascii="Consolas" w:hAnsi="Consolas" w:cs="Consolas"/>
          <w:b/>
          <w:bCs/>
          <w:color w:val="7F0055"/>
          <w:sz w:val="20"/>
          <w:szCs w:val="20"/>
        </w:rPr>
        <w:t>function</w:t>
      </w:r>
      <w:r>
        <w:rPr>
          <w:rFonts w:ascii="Consolas" w:hAnsi="Consolas" w:cs="Consolas"/>
          <w:color w:val="000000"/>
          <w:sz w:val="20"/>
          <w:szCs w:val="20"/>
        </w:rPr>
        <w:t>(data) {</w:t>
      </w:r>
    </w:p>
    <w:p w:rsidR="00A95C83" w:rsidRDefault="00E477F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0000"/>
          <w:sz w:val="20"/>
          <w:szCs w:val="20"/>
        </w:rPr>
        <w:t xml:space="preserve">location.href = </w:t>
      </w:r>
      <w:r w:rsidR="00A95C83">
        <w:rPr>
          <w:rFonts w:ascii="Consolas" w:hAnsi="Consolas" w:cs="Consolas"/>
          <w:color w:val="2A00FF"/>
          <w:sz w:val="20"/>
          <w:szCs w:val="20"/>
        </w:rPr>
        <w:t>"/AssetManagement/"</w:t>
      </w:r>
      <w:r w:rsidR="00A95C83">
        <w:rPr>
          <w:rFonts w:ascii="Consolas" w:hAnsi="Consolas" w:cs="Consolas"/>
          <w:color w:val="000000"/>
          <w:sz w:val="20"/>
          <w:szCs w:val="20"/>
        </w:rPr>
        <w: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95C83" w:rsidRDefault="00E477F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0000"/>
          <w:sz w:val="20"/>
          <w:szCs w:val="20"/>
        </w:rPr>
        <w:t>}</w:t>
      </w:r>
    </w:p>
    <w:p w:rsidR="00A95C83" w:rsidRDefault="00E477F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0000"/>
          <w:sz w:val="20"/>
          <w:szCs w:val="20"/>
        </w:rPr>
        <w:t>$info.on(</w:t>
      </w:r>
      <w:r w:rsidR="00A95C83">
        <w:rPr>
          <w:rFonts w:ascii="Consolas" w:hAnsi="Consolas" w:cs="Consolas"/>
          <w:color w:val="2A00FF"/>
          <w:sz w:val="20"/>
          <w:szCs w:val="20"/>
        </w:rPr>
        <w:t>'click'</w:t>
      </w:r>
      <w:r w:rsidR="00A95C83">
        <w:rPr>
          <w:rFonts w:ascii="Consolas" w:hAnsi="Consolas" w:cs="Consolas"/>
          <w:color w:val="000000"/>
          <w:sz w:val="20"/>
          <w:szCs w:val="20"/>
        </w:rPr>
        <w:t xml:space="preserve">, </w:t>
      </w:r>
      <w:r w:rsidR="00A95C83">
        <w:rPr>
          <w:rFonts w:ascii="Consolas" w:hAnsi="Consolas" w:cs="Consolas"/>
          <w:color w:val="2A00FF"/>
          <w:sz w:val="20"/>
          <w:szCs w:val="20"/>
        </w:rPr>
        <w:t>'#back'</w:t>
      </w:r>
      <w:r w:rsidR="00A95C83">
        <w:rPr>
          <w:rFonts w:ascii="Consolas" w:hAnsi="Consolas" w:cs="Consolas"/>
          <w:color w:val="000000"/>
          <w:sz w:val="20"/>
          <w:szCs w:val="20"/>
        </w:rPr>
        <w:t xml:space="preserve">, </w:t>
      </w:r>
      <w:r w:rsidR="00A95C83">
        <w:rPr>
          <w:rFonts w:ascii="Consolas" w:hAnsi="Consolas" w:cs="Consolas"/>
          <w:b/>
          <w:bCs/>
          <w:color w:val="7F0055"/>
          <w:sz w:val="20"/>
          <w:szCs w:val="20"/>
        </w:rPr>
        <w:t>function</w:t>
      </w:r>
      <w:r w:rsidR="00A95C83">
        <w:rPr>
          <w:rFonts w:ascii="Consolas" w:hAnsi="Consolas" w:cs="Consolas"/>
          <w:color w:val="000000"/>
          <w:sz w:val="20"/>
          <w:szCs w:val="20"/>
        </w:rPr>
        <w:t>() {</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95C83" w:rsidRDefault="00E477F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0000"/>
          <w:sz w:val="20"/>
          <w:szCs w:val="20"/>
        </w:rPr>
        <w:t>$info.html(startInfo);</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95C83" w:rsidRDefault="00E477F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0000"/>
          <w:sz w:val="20"/>
          <w:szCs w:val="20"/>
        </w:rPr>
        <w:t>});</w:t>
      </w:r>
    </w:p>
    <w:p w:rsidR="00A95C83" w:rsidRDefault="00E477F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0000"/>
          <w:sz w:val="20"/>
          <w:szCs w:val="20"/>
        </w:rPr>
        <w:t>})</w:t>
      </w:r>
    </w:p>
    <w:p w:rsidR="00A95C83" w:rsidRDefault="00E477F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script</w:t>
      </w:r>
      <w:r w:rsidR="00A95C83">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security:authorize</w:t>
      </w:r>
      <w:r>
        <w:rPr>
          <w:rFonts w:ascii="Consolas" w:hAnsi="Consolas" w:cs="Consolas"/>
          <w:sz w:val="20"/>
          <w:szCs w:val="20"/>
        </w:rPr>
        <w:t xml:space="preserve"> </w:t>
      </w:r>
      <w:r>
        <w:rPr>
          <w:rFonts w:ascii="Consolas" w:hAnsi="Consolas" w:cs="Consolas"/>
          <w:color w:val="7F007F"/>
          <w:sz w:val="20"/>
          <w:szCs w:val="20"/>
        </w:rPr>
        <w:t>access</w:t>
      </w:r>
      <w:r>
        <w:rPr>
          <w:rFonts w:ascii="Consolas" w:hAnsi="Consolas" w:cs="Consolas"/>
          <w:color w:val="000000"/>
          <w:sz w:val="20"/>
          <w:szCs w:val="20"/>
        </w:rPr>
        <w:t>=</w:t>
      </w:r>
      <w:r>
        <w:rPr>
          <w:rFonts w:ascii="Consolas" w:hAnsi="Consolas" w:cs="Consolas"/>
          <w:i/>
          <w:iCs/>
          <w:color w:val="2A00FF"/>
          <w:sz w:val="20"/>
          <w:szCs w:val="20"/>
        </w:rPr>
        <w:t>"isAnonymous()"</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"info"</w:t>
      </w:r>
      <w:r>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"col-sm-6"</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"panel panel-info"</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"panel-heading"</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h3</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"p</w:t>
      </w:r>
      <w:r>
        <w:rPr>
          <w:rFonts w:ascii="Consolas" w:hAnsi="Consolas" w:cs="Consolas"/>
          <w:i/>
          <w:iCs/>
          <w:color w:val="2A00FF"/>
          <w:sz w:val="20"/>
          <w:szCs w:val="20"/>
        </w:rPr>
        <w:t xml:space="preserve">anel-title  glyphicon glyphicon </w:t>
      </w:r>
      <w:r w:rsidR="00A95C83">
        <w:rPr>
          <w:rFonts w:ascii="Consolas" w:hAnsi="Consolas" w:cs="Consolas"/>
          <w:i/>
          <w:iCs/>
          <w:color w:val="2A00FF"/>
          <w:sz w:val="20"/>
          <w:szCs w:val="20"/>
        </w:rPr>
        <w:t>lock"</w:t>
      </w:r>
      <w:r w:rsidR="00A95C83">
        <w:rPr>
          <w:rFonts w:ascii="Consolas" w:hAnsi="Consolas" w:cs="Consolas"/>
          <w:color w:val="008080"/>
          <w:sz w:val="20"/>
          <w:szCs w:val="20"/>
        </w:rPr>
        <w:t>&gt;&lt;/</w:t>
      </w:r>
      <w:r w:rsidR="00A95C83">
        <w:rPr>
          <w:rFonts w:ascii="Consolas" w:hAnsi="Consolas" w:cs="Consolas"/>
          <w:color w:val="3F7F7F"/>
          <w:sz w:val="20"/>
          <w:szCs w:val="20"/>
        </w:rPr>
        <w:t>h3</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"panel-body"</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p</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"glyphicon glyphicon-user pull-left"</w:t>
      </w:r>
      <w:r w:rsidR="00A95C83">
        <w:rPr>
          <w:rFonts w:ascii="Consolas" w:hAnsi="Consolas" w:cs="Consolas"/>
          <w:color w:val="008080"/>
          <w:sz w:val="20"/>
          <w:szCs w:val="20"/>
        </w:rPr>
        <w:t>&gt;&lt;/</w:t>
      </w:r>
      <w:r w:rsidR="00A95C83">
        <w:rPr>
          <w:rFonts w:ascii="Consolas" w:hAnsi="Consolas" w:cs="Consolas"/>
          <w:color w:val="3F7F7F"/>
          <w:sz w:val="20"/>
          <w:szCs w:val="20"/>
        </w:rPr>
        <w:t>p</w:t>
      </w:r>
      <w:r w:rsidR="00A95C83">
        <w:rPr>
          <w:rFonts w:ascii="Consolas" w:hAnsi="Consolas" w:cs="Consolas"/>
          <w:color w:val="008080"/>
          <w:sz w:val="20"/>
          <w:szCs w:val="20"/>
        </w:rPr>
        <w:t>&gt;&lt;</w:t>
      </w:r>
      <w:r w:rsidR="00A95C83">
        <w:rPr>
          <w:rFonts w:ascii="Consolas" w:hAnsi="Consolas" w:cs="Consolas"/>
          <w:color w:val="3F7F7F"/>
          <w:sz w:val="20"/>
          <w:szCs w:val="20"/>
        </w:rPr>
        <w:t>p</w:t>
      </w:r>
      <w:r w:rsidR="00A95C83">
        <w:rPr>
          <w:rFonts w:ascii="Consolas" w:hAnsi="Consolas" w:cs="Consolas"/>
          <w:color w:val="008080"/>
          <w:sz w:val="20"/>
          <w:szCs w:val="20"/>
        </w:rPr>
        <w:t>&gt;</w:t>
      </w:r>
      <w:r w:rsidR="00A95C83">
        <w:rPr>
          <w:rFonts w:ascii="Consolas" w:hAnsi="Consolas" w:cs="Consolas"/>
          <w:color w:val="000000"/>
          <w:sz w:val="20"/>
          <w:szCs w:val="20"/>
        </w:rPr>
        <w:t xml:space="preserve">  You can login to acces </w:t>
      </w:r>
      <w:r w:rsidR="00B439E5">
        <w:rPr>
          <w:rFonts w:ascii="Consolas" w:hAnsi="Consolas" w:cs="Consolas"/>
          <w:color w:val="000000"/>
          <w:sz w:val="20"/>
          <w:szCs w:val="20"/>
        </w:rPr>
        <w:tab/>
      </w:r>
      <w:r w:rsidR="00B439E5">
        <w:rPr>
          <w:rFonts w:ascii="Consolas" w:hAnsi="Consolas" w:cs="Consolas"/>
          <w:color w:val="000000"/>
          <w:sz w:val="20"/>
          <w:szCs w:val="20"/>
        </w:rPr>
        <w:tab/>
      </w:r>
      <w:r w:rsidR="00B439E5">
        <w:rPr>
          <w:rFonts w:ascii="Consolas" w:hAnsi="Consolas" w:cs="Consolas"/>
          <w:color w:val="000000"/>
          <w:sz w:val="20"/>
          <w:szCs w:val="20"/>
        </w:rPr>
        <w:tab/>
      </w:r>
      <w:r w:rsidR="00A95C83">
        <w:rPr>
          <w:rFonts w:ascii="Consolas" w:hAnsi="Consolas" w:cs="Consolas"/>
          <w:color w:val="000000"/>
          <w:sz w:val="20"/>
          <w:szCs w:val="20"/>
        </w:rPr>
        <w:t>your account.</w:t>
      </w:r>
      <w:r w:rsidR="00A95C83">
        <w:rPr>
          <w:rFonts w:ascii="Consolas" w:hAnsi="Consolas" w:cs="Consolas"/>
          <w:color w:val="008080"/>
          <w:sz w:val="20"/>
          <w:szCs w:val="20"/>
        </w:rPr>
        <w:t>&lt;/</w:t>
      </w:r>
      <w:r w:rsidR="00A95C83">
        <w:rPr>
          <w:rFonts w:ascii="Consolas" w:hAnsi="Consolas" w:cs="Consolas"/>
          <w:color w:val="3F7F7F"/>
          <w:sz w:val="20"/>
          <w:szCs w:val="20"/>
        </w:rPr>
        <w:t>p</w:t>
      </w:r>
      <w:r w:rsidR="00A95C83">
        <w:rPr>
          <w:rFonts w:ascii="Consolas" w:hAnsi="Consolas" w:cs="Consolas"/>
          <w:color w:val="008080"/>
          <w:sz w:val="20"/>
          <w:szCs w:val="20"/>
        </w:rPr>
        <w:t>&gt;&lt;</w:t>
      </w:r>
      <w:r w:rsidR="00A95C83">
        <w:rPr>
          <w:rFonts w:ascii="Consolas" w:hAnsi="Consolas" w:cs="Consolas"/>
          <w:color w:val="3F7F7F"/>
          <w:sz w:val="20"/>
          <w:szCs w:val="20"/>
        </w:rPr>
        <w:t>p</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"pull-right"</w:t>
      </w:r>
      <w:r w:rsidR="00A95C83">
        <w:rPr>
          <w:rFonts w:ascii="Consolas" w:hAnsi="Consolas" w:cs="Consolas"/>
          <w:color w:val="008080"/>
          <w:sz w:val="20"/>
          <w:szCs w:val="20"/>
        </w:rPr>
        <w:t>&gt;&lt;</w:t>
      </w:r>
      <w:r w:rsidR="00A95C83">
        <w:rPr>
          <w:rFonts w:ascii="Consolas" w:hAnsi="Consolas" w:cs="Consolas"/>
          <w:color w:val="3F7F7F"/>
          <w:sz w:val="20"/>
          <w:szCs w:val="20"/>
        </w:rPr>
        <w:t>button</w:t>
      </w:r>
      <w:r w:rsidR="00A95C83">
        <w:rPr>
          <w:rFonts w:ascii="Consolas" w:hAnsi="Consolas" w:cs="Consolas"/>
          <w:sz w:val="20"/>
          <w:szCs w:val="20"/>
        </w:rPr>
        <w:t xml:space="preserve"> </w:t>
      </w:r>
      <w:r w:rsidR="00A95C83">
        <w:rPr>
          <w:rFonts w:ascii="Consolas" w:hAnsi="Consolas" w:cs="Consolas"/>
          <w:color w:val="7F007F"/>
          <w:sz w:val="20"/>
          <w:szCs w:val="20"/>
        </w:rPr>
        <w:t>type</w:t>
      </w:r>
      <w:r w:rsidR="00A95C83">
        <w:rPr>
          <w:rFonts w:ascii="Consolas" w:hAnsi="Consolas" w:cs="Consolas"/>
          <w:color w:val="000000"/>
          <w:sz w:val="20"/>
          <w:szCs w:val="20"/>
        </w:rPr>
        <w:t>=</w:t>
      </w:r>
      <w:r w:rsidR="00A95C83">
        <w:rPr>
          <w:rFonts w:ascii="Consolas" w:hAnsi="Consolas" w:cs="Consolas"/>
          <w:i/>
          <w:iCs/>
          <w:color w:val="2A00FF"/>
          <w:sz w:val="20"/>
          <w:szCs w:val="20"/>
        </w:rPr>
        <w:t>"button"</w:t>
      </w:r>
      <w:r w:rsidR="00A95C83">
        <w:rPr>
          <w:rFonts w:ascii="Consolas" w:hAnsi="Consolas" w:cs="Consolas"/>
          <w:sz w:val="20"/>
          <w:szCs w:val="20"/>
        </w:rPr>
        <w:t xml:space="preserve"> </w:t>
      </w:r>
      <w:r w:rsidR="00B439E5">
        <w:rPr>
          <w:rFonts w:ascii="Consolas" w:hAnsi="Consolas" w:cs="Consolas"/>
          <w:sz w:val="20"/>
          <w:szCs w:val="20"/>
        </w:rPr>
        <w:tab/>
      </w:r>
      <w:r w:rsidR="00B439E5">
        <w:rPr>
          <w:rFonts w:ascii="Consolas" w:hAnsi="Consolas" w:cs="Consolas"/>
          <w:sz w:val="20"/>
          <w:szCs w:val="20"/>
        </w:rPr>
        <w:tab/>
      </w:r>
      <w:r w:rsidR="00B439E5">
        <w:rPr>
          <w:rFonts w:ascii="Consolas" w:hAnsi="Consolas" w:cs="Consolas"/>
          <w:sz w:val="20"/>
          <w:szCs w:val="20"/>
        </w:rPr>
        <w:tab/>
      </w:r>
      <w:r w:rsidR="00B439E5">
        <w:rPr>
          <w:rFonts w:ascii="Consolas" w:hAnsi="Consolas" w:cs="Consolas"/>
          <w:sz w:val="20"/>
          <w:szCs w:val="20"/>
        </w:rPr>
        <w:tab/>
      </w:r>
      <w:r w:rsidR="00A95C83">
        <w:rPr>
          <w:rFonts w:ascii="Consolas" w:hAnsi="Consolas" w:cs="Consolas"/>
          <w:color w:val="7F007F"/>
          <w:sz w:val="20"/>
          <w:szCs w:val="20"/>
        </w:rPr>
        <w:t>id</w:t>
      </w:r>
      <w:r w:rsidR="00A95C83">
        <w:rPr>
          <w:rFonts w:ascii="Consolas" w:hAnsi="Consolas" w:cs="Consolas"/>
          <w:color w:val="000000"/>
          <w:sz w:val="20"/>
          <w:szCs w:val="20"/>
        </w:rPr>
        <w:t>=</w:t>
      </w:r>
      <w:r w:rsidR="00A95C83">
        <w:rPr>
          <w:rFonts w:ascii="Consolas" w:hAnsi="Consolas" w:cs="Consolas"/>
          <w:i/>
          <w:iCs/>
          <w:color w:val="2A00FF"/>
          <w:sz w:val="20"/>
          <w:szCs w:val="20"/>
        </w:rPr>
        <w:t>"button1"</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"btn btn-info btn-lg"</w:t>
      </w:r>
      <w:r w:rsidR="00A95C83">
        <w:rPr>
          <w:rFonts w:ascii="Consolas" w:hAnsi="Consolas" w:cs="Consolas"/>
          <w:color w:val="008080"/>
          <w:sz w:val="20"/>
          <w:szCs w:val="20"/>
        </w:rPr>
        <w:t>&gt;</w:t>
      </w:r>
      <w:r w:rsidR="00A95C83">
        <w:rPr>
          <w:rFonts w:ascii="Consolas" w:hAnsi="Consolas" w:cs="Consolas"/>
          <w:color w:val="000000"/>
          <w:sz w:val="20"/>
          <w:szCs w:val="20"/>
        </w:rPr>
        <w:t>Login</w:t>
      </w:r>
      <w:r w:rsidR="00A95C83">
        <w:rPr>
          <w:rFonts w:ascii="Consolas" w:hAnsi="Consolas" w:cs="Consolas"/>
          <w:color w:val="008080"/>
          <w:sz w:val="20"/>
          <w:szCs w:val="20"/>
        </w:rPr>
        <w:t>&lt;/</w:t>
      </w:r>
      <w:r w:rsidR="00A95C83">
        <w:rPr>
          <w:rFonts w:ascii="Consolas" w:hAnsi="Consolas" w:cs="Consolas"/>
          <w:color w:val="3F7F7F"/>
          <w:sz w:val="20"/>
          <w:szCs w:val="20"/>
        </w:rPr>
        <w:t>button</w:t>
      </w:r>
      <w:r w:rsidR="00A95C83">
        <w:rPr>
          <w:rFonts w:ascii="Consolas" w:hAnsi="Consolas" w:cs="Consolas"/>
          <w:color w:val="008080"/>
          <w:sz w:val="20"/>
          <w:szCs w:val="20"/>
        </w:rPr>
        <w:t>&gt;&lt;/</w:t>
      </w:r>
      <w:r w:rsidR="00A95C83">
        <w:rPr>
          <w:rFonts w:ascii="Consolas" w:hAnsi="Consolas" w:cs="Consolas"/>
          <w:color w:val="3F7F7F"/>
          <w:sz w:val="20"/>
          <w:szCs w:val="20"/>
        </w:rPr>
        <w:t>p</w:t>
      </w:r>
      <w:r w:rsidR="00A95C83">
        <w:rPr>
          <w:rFonts w:ascii="Consolas" w:hAnsi="Consolas" w:cs="Consolas"/>
          <w:color w:val="008080"/>
          <w:sz w:val="20"/>
          <w:szCs w:val="20"/>
        </w:rPr>
        <w:t>&gt;</w:t>
      </w:r>
    </w:p>
    <w:p w:rsidR="00A95C83" w:rsidRDefault="00B439E5"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"col-sm-6"</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"panel panel-info"</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"panel-heading"</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h3</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"panel-title glyphicon glyphicon-plus"</w:t>
      </w:r>
      <w:r w:rsidR="00A95C83">
        <w:rPr>
          <w:rFonts w:ascii="Consolas" w:hAnsi="Consolas" w:cs="Consolas"/>
          <w:color w:val="008080"/>
          <w:sz w:val="20"/>
          <w:szCs w:val="20"/>
        </w:rPr>
        <w:t>&gt;&lt;/</w:t>
      </w:r>
      <w:r w:rsidR="00A95C83">
        <w:rPr>
          <w:rFonts w:ascii="Consolas" w:hAnsi="Consolas" w:cs="Consolas"/>
          <w:color w:val="3F7F7F"/>
          <w:sz w:val="20"/>
          <w:szCs w:val="20"/>
        </w:rPr>
        <w:t>h3</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"panel-body"</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p</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"glyphicon glyphicon-user pull-left"</w:t>
      </w:r>
      <w:r w:rsidR="00A95C83">
        <w:rPr>
          <w:rFonts w:ascii="Consolas" w:hAnsi="Consolas" w:cs="Consolas"/>
          <w:color w:val="008080"/>
          <w:sz w:val="20"/>
          <w:szCs w:val="20"/>
        </w:rPr>
        <w:t>&gt;&lt;/</w:t>
      </w:r>
      <w:r w:rsidR="00A95C83">
        <w:rPr>
          <w:rFonts w:ascii="Consolas" w:hAnsi="Consolas" w:cs="Consolas"/>
          <w:color w:val="3F7F7F"/>
          <w:sz w:val="20"/>
          <w:szCs w:val="20"/>
        </w:rPr>
        <w:t>p</w:t>
      </w:r>
      <w:r w:rsidR="00A95C83">
        <w:rPr>
          <w:rFonts w:ascii="Consolas" w:hAnsi="Consolas" w:cs="Consolas"/>
          <w:color w:val="008080"/>
          <w:sz w:val="20"/>
          <w:szCs w:val="20"/>
        </w:rPr>
        <w:t>&gt;&lt;</w:t>
      </w:r>
      <w:r w:rsidR="00A95C83">
        <w:rPr>
          <w:rFonts w:ascii="Consolas" w:hAnsi="Consolas" w:cs="Consolas"/>
          <w:color w:val="3F7F7F"/>
          <w:sz w:val="20"/>
          <w:szCs w:val="20"/>
        </w:rPr>
        <w:t>p</w:t>
      </w:r>
      <w:r w:rsidR="00A95C83">
        <w:rPr>
          <w:rFonts w:ascii="Consolas" w:hAnsi="Consolas" w:cs="Consolas"/>
          <w:color w:val="008080"/>
          <w:sz w:val="20"/>
          <w:szCs w:val="20"/>
        </w:rPr>
        <w:t>&gt;</w:t>
      </w:r>
      <w:r w:rsidR="00A95C83">
        <w:rPr>
          <w:rFonts w:ascii="Consolas" w:hAnsi="Consolas" w:cs="Consolas"/>
          <w:color w:val="000000"/>
          <w:sz w:val="20"/>
          <w:szCs w:val="20"/>
        </w:rPr>
        <w:t xml:space="preserve">  Don't have an </w:t>
      </w:r>
      <w:r w:rsidR="00DF4EA6">
        <w:rPr>
          <w:rFonts w:ascii="Consolas" w:hAnsi="Consolas" w:cs="Consolas"/>
          <w:color w:val="000000"/>
          <w:sz w:val="20"/>
          <w:szCs w:val="20"/>
        </w:rPr>
        <w:tab/>
      </w:r>
      <w:r w:rsidR="00DF4EA6">
        <w:rPr>
          <w:rFonts w:ascii="Consolas" w:hAnsi="Consolas" w:cs="Consolas"/>
          <w:color w:val="000000"/>
          <w:sz w:val="20"/>
          <w:szCs w:val="20"/>
        </w:rPr>
        <w:tab/>
      </w:r>
      <w:r w:rsidR="00DF4EA6">
        <w:rPr>
          <w:rFonts w:ascii="Consolas" w:hAnsi="Consolas" w:cs="Consolas"/>
          <w:color w:val="000000"/>
          <w:sz w:val="20"/>
          <w:szCs w:val="20"/>
        </w:rPr>
        <w:tab/>
      </w:r>
      <w:r w:rsidR="00DF4EA6">
        <w:rPr>
          <w:rFonts w:ascii="Consolas" w:hAnsi="Consolas" w:cs="Consolas"/>
          <w:color w:val="000000"/>
          <w:sz w:val="20"/>
          <w:szCs w:val="20"/>
        </w:rPr>
        <w:tab/>
      </w:r>
      <w:r w:rsidR="00A95C83">
        <w:rPr>
          <w:rFonts w:ascii="Consolas" w:hAnsi="Consolas" w:cs="Consolas"/>
          <w:color w:val="000000"/>
          <w:sz w:val="20"/>
          <w:szCs w:val="20"/>
        </w:rPr>
        <w:t>account? You can register here.</w:t>
      </w:r>
      <w:r w:rsidR="00A95C83">
        <w:rPr>
          <w:rFonts w:ascii="Consolas" w:hAnsi="Consolas" w:cs="Consolas"/>
          <w:color w:val="008080"/>
          <w:sz w:val="20"/>
          <w:szCs w:val="20"/>
        </w:rPr>
        <w:t>&lt;/</w:t>
      </w:r>
      <w:r w:rsidR="00A95C83">
        <w:rPr>
          <w:rFonts w:ascii="Consolas" w:hAnsi="Consolas" w:cs="Consolas"/>
          <w:color w:val="3F7F7F"/>
          <w:sz w:val="20"/>
          <w:szCs w:val="20"/>
        </w:rPr>
        <w:t>p</w:t>
      </w:r>
      <w:r w:rsidR="00A95C83">
        <w:rPr>
          <w:rFonts w:ascii="Consolas" w:hAnsi="Consolas" w:cs="Consolas"/>
          <w:color w:val="008080"/>
          <w:sz w:val="20"/>
          <w:szCs w:val="20"/>
        </w:rPr>
        <w:t>&gt;&lt;</w:t>
      </w:r>
      <w:r w:rsidR="00A95C83">
        <w:rPr>
          <w:rFonts w:ascii="Consolas" w:hAnsi="Consolas" w:cs="Consolas"/>
          <w:color w:val="3F7F7F"/>
          <w:sz w:val="20"/>
          <w:szCs w:val="20"/>
        </w:rPr>
        <w:t>p</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"pull-right"</w:t>
      </w:r>
      <w:r w:rsidR="00A95C83">
        <w:rPr>
          <w:rFonts w:ascii="Consolas" w:hAnsi="Consolas" w:cs="Consolas"/>
          <w:color w:val="008080"/>
          <w:sz w:val="20"/>
          <w:szCs w:val="20"/>
        </w:rPr>
        <w:t>&gt;&lt;</w:t>
      </w:r>
      <w:r w:rsidR="00A95C83">
        <w:rPr>
          <w:rFonts w:ascii="Consolas" w:hAnsi="Consolas" w:cs="Consolas"/>
          <w:color w:val="3F7F7F"/>
          <w:sz w:val="20"/>
          <w:szCs w:val="20"/>
        </w:rPr>
        <w:t>button</w:t>
      </w:r>
      <w:r w:rsidR="00A95C83">
        <w:rPr>
          <w:rFonts w:ascii="Consolas" w:hAnsi="Consolas" w:cs="Consolas"/>
          <w:sz w:val="20"/>
          <w:szCs w:val="20"/>
        </w:rPr>
        <w:t xml:space="preserve"> </w:t>
      </w:r>
      <w:r w:rsidR="00DF4EA6">
        <w:rPr>
          <w:rFonts w:ascii="Consolas" w:hAnsi="Consolas" w:cs="Consolas"/>
          <w:sz w:val="20"/>
          <w:szCs w:val="20"/>
        </w:rPr>
        <w:tab/>
      </w:r>
      <w:r w:rsidR="00DF4EA6">
        <w:rPr>
          <w:rFonts w:ascii="Consolas" w:hAnsi="Consolas" w:cs="Consolas"/>
          <w:sz w:val="20"/>
          <w:szCs w:val="20"/>
        </w:rPr>
        <w:tab/>
      </w:r>
      <w:r w:rsidR="00DF4EA6">
        <w:rPr>
          <w:rFonts w:ascii="Consolas" w:hAnsi="Consolas" w:cs="Consolas"/>
          <w:sz w:val="20"/>
          <w:szCs w:val="20"/>
        </w:rPr>
        <w:tab/>
      </w:r>
      <w:r w:rsidR="00DF4EA6">
        <w:rPr>
          <w:rFonts w:ascii="Consolas" w:hAnsi="Consolas" w:cs="Consolas"/>
          <w:sz w:val="20"/>
          <w:szCs w:val="20"/>
        </w:rPr>
        <w:tab/>
      </w:r>
      <w:r w:rsidR="00A95C83">
        <w:rPr>
          <w:rFonts w:ascii="Consolas" w:hAnsi="Consolas" w:cs="Consolas"/>
          <w:color w:val="7F007F"/>
          <w:sz w:val="20"/>
          <w:szCs w:val="20"/>
        </w:rPr>
        <w:t>type</w:t>
      </w:r>
      <w:r w:rsidR="00A95C83">
        <w:rPr>
          <w:rFonts w:ascii="Consolas" w:hAnsi="Consolas" w:cs="Consolas"/>
          <w:color w:val="000000"/>
          <w:sz w:val="20"/>
          <w:szCs w:val="20"/>
        </w:rPr>
        <w:t>=</w:t>
      </w:r>
      <w:r w:rsidR="00A95C83">
        <w:rPr>
          <w:rFonts w:ascii="Consolas" w:hAnsi="Consolas" w:cs="Consolas"/>
          <w:i/>
          <w:iCs/>
          <w:color w:val="2A00FF"/>
          <w:sz w:val="20"/>
          <w:szCs w:val="20"/>
        </w:rPr>
        <w:t>"submit"</w:t>
      </w:r>
      <w:r w:rsidR="00A95C83">
        <w:rPr>
          <w:rFonts w:ascii="Consolas" w:hAnsi="Consolas" w:cs="Consolas"/>
          <w:sz w:val="20"/>
          <w:szCs w:val="20"/>
        </w:rPr>
        <w:t xml:space="preserve"> </w:t>
      </w:r>
      <w:r w:rsidR="00A95C83">
        <w:rPr>
          <w:rFonts w:ascii="Consolas" w:hAnsi="Consolas" w:cs="Consolas"/>
          <w:color w:val="7F007F"/>
          <w:sz w:val="20"/>
          <w:szCs w:val="20"/>
        </w:rPr>
        <w:t>id</w:t>
      </w:r>
      <w:r w:rsidR="00A95C83">
        <w:rPr>
          <w:rFonts w:ascii="Consolas" w:hAnsi="Consolas" w:cs="Consolas"/>
          <w:color w:val="000000"/>
          <w:sz w:val="20"/>
          <w:szCs w:val="20"/>
        </w:rPr>
        <w:t>=</w:t>
      </w:r>
      <w:r w:rsidR="00A95C83">
        <w:rPr>
          <w:rFonts w:ascii="Consolas" w:hAnsi="Consolas" w:cs="Consolas"/>
          <w:i/>
          <w:iCs/>
          <w:color w:val="2A00FF"/>
          <w:sz w:val="20"/>
          <w:szCs w:val="20"/>
        </w:rPr>
        <w:t>"button2"</w:t>
      </w:r>
      <w:r w:rsidR="00A95C83">
        <w:rPr>
          <w:rFonts w:ascii="Consolas" w:hAnsi="Consolas" w:cs="Consolas"/>
          <w:sz w:val="20"/>
          <w:szCs w:val="20"/>
        </w:rPr>
        <w:t xml:space="preserve"> </w:t>
      </w:r>
      <w:r w:rsidR="00A95C83">
        <w:rPr>
          <w:rFonts w:ascii="Consolas" w:hAnsi="Consolas" w:cs="Consolas"/>
          <w:color w:val="7F007F"/>
          <w:sz w:val="20"/>
          <w:szCs w:val="20"/>
        </w:rPr>
        <w:t>class</w:t>
      </w:r>
      <w:r w:rsidR="00A95C83">
        <w:rPr>
          <w:rFonts w:ascii="Consolas" w:hAnsi="Consolas" w:cs="Consolas"/>
          <w:color w:val="000000"/>
          <w:sz w:val="20"/>
          <w:szCs w:val="20"/>
        </w:rPr>
        <w:t>=</w:t>
      </w:r>
      <w:r w:rsidR="00A95C83">
        <w:rPr>
          <w:rFonts w:ascii="Consolas" w:hAnsi="Consolas" w:cs="Consolas"/>
          <w:i/>
          <w:iCs/>
          <w:color w:val="2A00FF"/>
          <w:sz w:val="20"/>
          <w:szCs w:val="20"/>
        </w:rPr>
        <w:t>"btn btn-info btn-</w:t>
      </w:r>
      <w:r w:rsidR="00DF4EA6">
        <w:rPr>
          <w:rFonts w:ascii="Consolas" w:hAnsi="Consolas" w:cs="Consolas"/>
          <w:i/>
          <w:iCs/>
          <w:color w:val="2A00FF"/>
          <w:sz w:val="20"/>
          <w:szCs w:val="20"/>
        </w:rPr>
        <w:tab/>
      </w:r>
      <w:r w:rsidR="00DF4EA6">
        <w:rPr>
          <w:rFonts w:ascii="Consolas" w:hAnsi="Consolas" w:cs="Consolas"/>
          <w:i/>
          <w:iCs/>
          <w:color w:val="2A00FF"/>
          <w:sz w:val="20"/>
          <w:szCs w:val="20"/>
        </w:rPr>
        <w:tab/>
      </w:r>
      <w:r w:rsidR="00DF4EA6">
        <w:rPr>
          <w:rFonts w:ascii="Consolas" w:hAnsi="Consolas" w:cs="Consolas"/>
          <w:i/>
          <w:iCs/>
          <w:color w:val="2A00FF"/>
          <w:sz w:val="20"/>
          <w:szCs w:val="20"/>
        </w:rPr>
        <w:tab/>
      </w:r>
      <w:r w:rsidR="00DF4EA6">
        <w:rPr>
          <w:rFonts w:ascii="Consolas" w:hAnsi="Consolas" w:cs="Consolas"/>
          <w:i/>
          <w:iCs/>
          <w:color w:val="2A00FF"/>
          <w:sz w:val="20"/>
          <w:szCs w:val="20"/>
        </w:rPr>
        <w:tab/>
      </w:r>
      <w:r w:rsidR="00DF4EA6">
        <w:rPr>
          <w:rFonts w:ascii="Consolas" w:hAnsi="Consolas" w:cs="Consolas"/>
          <w:i/>
          <w:iCs/>
          <w:color w:val="2A00FF"/>
          <w:sz w:val="20"/>
          <w:szCs w:val="20"/>
        </w:rPr>
        <w:tab/>
      </w:r>
      <w:r w:rsidR="00DF4EA6">
        <w:rPr>
          <w:rFonts w:ascii="Consolas" w:hAnsi="Consolas" w:cs="Consolas"/>
          <w:i/>
          <w:iCs/>
          <w:color w:val="2A00FF"/>
          <w:sz w:val="20"/>
          <w:szCs w:val="20"/>
        </w:rPr>
        <w:tab/>
      </w:r>
      <w:r w:rsidR="00A95C83">
        <w:rPr>
          <w:rFonts w:ascii="Consolas" w:hAnsi="Consolas" w:cs="Consolas"/>
          <w:i/>
          <w:iCs/>
          <w:color w:val="2A00FF"/>
          <w:sz w:val="20"/>
          <w:szCs w:val="20"/>
        </w:rPr>
        <w:t>lg"</w:t>
      </w:r>
      <w:r w:rsidR="00A95C83">
        <w:rPr>
          <w:rFonts w:ascii="Consolas" w:hAnsi="Consolas" w:cs="Consolas"/>
          <w:color w:val="008080"/>
          <w:sz w:val="20"/>
          <w:szCs w:val="20"/>
        </w:rPr>
        <w:t>&gt;</w:t>
      </w:r>
      <w:r w:rsidR="00A95C83">
        <w:rPr>
          <w:rFonts w:ascii="Consolas" w:hAnsi="Consolas" w:cs="Consolas"/>
          <w:color w:val="000000"/>
          <w:sz w:val="20"/>
          <w:szCs w:val="20"/>
        </w:rPr>
        <w:t>Register</w:t>
      </w:r>
      <w:r w:rsidR="00A95C83">
        <w:rPr>
          <w:rFonts w:ascii="Consolas" w:hAnsi="Consolas" w:cs="Consolas"/>
          <w:color w:val="008080"/>
          <w:sz w:val="20"/>
          <w:szCs w:val="20"/>
        </w:rPr>
        <w:t>&lt;/</w:t>
      </w:r>
      <w:r w:rsidR="00A95C83">
        <w:rPr>
          <w:rFonts w:ascii="Consolas" w:hAnsi="Consolas" w:cs="Consolas"/>
          <w:color w:val="3F7F7F"/>
          <w:sz w:val="20"/>
          <w:szCs w:val="20"/>
        </w:rPr>
        <w:t>button</w:t>
      </w:r>
      <w:r w:rsidR="00A95C83">
        <w:rPr>
          <w:rFonts w:ascii="Consolas" w:hAnsi="Consolas" w:cs="Consolas"/>
          <w:color w:val="008080"/>
          <w:sz w:val="20"/>
          <w:szCs w:val="20"/>
        </w:rPr>
        <w:t>&gt;&lt;/</w:t>
      </w:r>
      <w:r w:rsidR="00A95C83">
        <w:rPr>
          <w:rFonts w:ascii="Consolas" w:hAnsi="Consolas" w:cs="Consolas"/>
          <w:color w:val="3F7F7F"/>
          <w:sz w:val="20"/>
          <w:szCs w:val="20"/>
        </w:rPr>
        <w:t>p</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sidR="00A95C83">
        <w:rPr>
          <w:rFonts w:ascii="Consolas" w:hAnsi="Consolas" w:cs="Consolas"/>
          <w:color w:val="008080"/>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div</w:t>
      </w:r>
      <w:r>
        <w:rPr>
          <w:rFonts w:ascii="Consolas" w:hAnsi="Consolas" w:cs="Consolas"/>
          <w:color w:val="3F7F7F"/>
          <w:sz w:val="20"/>
          <w:szCs w:val="20"/>
        </w:rPr>
        <w:t>&gt;</w:t>
      </w: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sidR="00A95C83">
        <w:rPr>
          <w:rFonts w:ascii="Consolas" w:hAnsi="Consolas" w:cs="Consolas"/>
          <w:color w:val="008080"/>
          <w:sz w:val="20"/>
          <w:szCs w:val="20"/>
        </w:rPr>
        <w:t>&lt;/</w:t>
      </w:r>
      <w:r w:rsidR="00A95C83">
        <w:rPr>
          <w:rFonts w:ascii="Consolas" w:hAnsi="Consolas" w:cs="Consolas"/>
          <w:color w:val="3F7F7F"/>
          <w:sz w:val="20"/>
          <w:szCs w:val="20"/>
        </w:rPr>
        <w:t>security:authorize</w:t>
      </w:r>
      <w:r w:rsidR="00A95C83">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security:authorize</w:t>
      </w:r>
      <w:r>
        <w:rPr>
          <w:rFonts w:ascii="Consolas" w:hAnsi="Consolas" w:cs="Consolas"/>
          <w:sz w:val="20"/>
          <w:szCs w:val="20"/>
        </w:rPr>
        <w:t xml:space="preserve"> </w:t>
      </w:r>
      <w:r>
        <w:rPr>
          <w:rFonts w:ascii="Consolas" w:hAnsi="Consolas" w:cs="Consolas"/>
          <w:color w:val="7F007F"/>
          <w:sz w:val="20"/>
          <w:szCs w:val="20"/>
        </w:rPr>
        <w:t>access</w:t>
      </w:r>
      <w:r>
        <w:rPr>
          <w:rFonts w:ascii="Consolas" w:hAnsi="Consolas" w:cs="Consolas"/>
          <w:color w:val="000000"/>
          <w:sz w:val="20"/>
          <w:szCs w:val="20"/>
        </w:rPr>
        <w:t>=</w:t>
      </w:r>
      <w:r>
        <w:rPr>
          <w:rFonts w:ascii="Consolas" w:hAnsi="Consolas" w:cs="Consolas"/>
          <w:i/>
          <w:iCs/>
          <w:color w:val="2A00FF"/>
          <w:sz w:val="20"/>
          <w:szCs w:val="20"/>
        </w:rPr>
        <w:t>"isAuthenticated()"</w:t>
      </w:r>
      <w:r>
        <w:rPr>
          <w:rFonts w:ascii="Consolas" w:hAnsi="Consolas" w:cs="Consolas"/>
          <w:color w:val="008080"/>
          <w:sz w:val="20"/>
          <w:szCs w:val="20"/>
        </w:rPr>
        <w:t>&gt;</w:t>
      </w:r>
      <w:r>
        <w:rPr>
          <w:rFonts w:ascii="Consolas" w:hAnsi="Consolas" w:cs="Consolas"/>
          <w:color w:val="000000"/>
          <w:sz w:val="20"/>
          <w:szCs w:val="20"/>
        </w:rPr>
        <w:tab/>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jsp:include</w:t>
      </w:r>
      <w:r>
        <w:rPr>
          <w:rFonts w:ascii="Consolas" w:hAnsi="Consolas" w:cs="Consolas"/>
          <w:sz w:val="20"/>
          <w:szCs w:val="20"/>
        </w:rPr>
        <w:t xml:space="preserve"> </w:t>
      </w:r>
      <w:r>
        <w:rPr>
          <w:rFonts w:ascii="Consolas" w:hAnsi="Consolas" w:cs="Consolas"/>
          <w:color w:val="7F007F"/>
          <w:sz w:val="20"/>
          <w:szCs w:val="20"/>
        </w:rPr>
        <w:t>page</w:t>
      </w:r>
      <w:r>
        <w:rPr>
          <w:rFonts w:ascii="Consolas" w:hAnsi="Consolas" w:cs="Consolas"/>
          <w:color w:val="000000"/>
          <w:sz w:val="20"/>
          <w:szCs w:val="20"/>
        </w:rPr>
        <w:t>=</w:t>
      </w:r>
      <w:r>
        <w:rPr>
          <w:rFonts w:ascii="Consolas" w:hAnsi="Consolas" w:cs="Consolas"/>
          <w:i/>
          <w:iCs/>
          <w:color w:val="2A00FF"/>
          <w:sz w:val="20"/>
          <w:szCs w:val="20"/>
        </w:rPr>
        <w:t>"views/myProfile.jsp"</w:t>
      </w:r>
      <w:r>
        <w:rPr>
          <w:rFonts w:ascii="Consolas" w:hAnsi="Consolas" w:cs="Consolas"/>
          <w:sz w:val="20"/>
          <w:szCs w:val="20"/>
        </w:rPr>
        <w:t xml:space="preserve"> </w:t>
      </w:r>
      <w:r>
        <w:rPr>
          <w:rFonts w:ascii="Consolas" w:hAnsi="Consolas" w:cs="Consolas"/>
          <w:color w:val="7F007F"/>
          <w:sz w:val="20"/>
          <w:szCs w:val="20"/>
        </w:rPr>
        <w:t>flush</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p>
    <w:p w:rsidR="00A95C83" w:rsidRDefault="00F7466B"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sidR="00A95C83">
        <w:rPr>
          <w:rFonts w:ascii="Consolas" w:hAnsi="Consolas" w:cs="Consolas"/>
          <w:color w:val="008080"/>
          <w:sz w:val="20"/>
          <w:szCs w:val="20"/>
        </w:rPr>
        <w:t>&lt;/</w:t>
      </w:r>
      <w:r w:rsidR="00A95C83">
        <w:rPr>
          <w:rFonts w:ascii="Consolas" w:hAnsi="Consolas" w:cs="Consolas"/>
          <w:color w:val="3F7F7F"/>
          <w:sz w:val="20"/>
          <w:szCs w:val="20"/>
        </w:rPr>
        <w:t>security:authorize</w:t>
      </w:r>
      <w:r w:rsidR="00A95C83">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 placeholders"</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jsp:include</w:t>
      </w:r>
      <w:r>
        <w:rPr>
          <w:rFonts w:ascii="Consolas" w:hAnsi="Consolas" w:cs="Consolas"/>
          <w:sz w:val="20"/>
          <w:szCs w:val="20"/>
        </w:rPr>
        <w:t xml:space="preserve"> </w:t>
      </w:r>
      <w:r>
        <w:rPr>
          <w:rFonts w:ascii="Consolas" w:hAnsi="Consolas" w:cs="Consolas"/>
          <w:color w:val="7F007F"/>
          <w:sz w:val="20"/>
          <w:szCs w:val="20"/>
        </w:rPr>
        <w:t>page</w:t>
      </w:r>
      <w:r>
        <w:rPr>
          <w:rFonts w:ascii="Consolas" w:hAnsi="Consolas" w:cs="Consolas"/>
          <w:color w:val="000000"/>
          <w:sz w:val="20"/>
          <w:szCs w:val="20"/>
        </w:rPr>
        <w:t>=</w:t>
      </w:r>
      <w:r>
        <w:rPr>
          <w:rFonts w:ascii="Consolas" w:hAnsi="Consolas" w:cs="Consolas"/>
          <w:i/>
          <w:iCs/>
          <w:color w:val="2A00FF"/>
          <w:sz w:val="20"/>
          <w:szCs w:val="20"/>
        </w:rPr>
        <w:t>"views/Footer.jsp"</w:t>
      </w:r>
      <w:r>
        <w:rPr>
          <w:rFonts w:ascii="Consolas" w:hAnsi="Consolas" w:cs="Consolas"/>
          <w:sz w:val="20"/>
          <w:szCs w:val="20"/>
        </w:rPr>
        <w:t xml:space="preserve"> </w:t>
      </w:r>
      <w:r>
        <w:rPr>
          <w:rFonts w:ascii="Consolas" w:hAnsi="Consolas" w:cs="Consolas"/>
          <w:color w:val="7F007F"/>
          <w:sz w:val="20"/>
          <w:szCs w:val="20"/>
        </w:rPr>
        <w:t>flush</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r>
        <w:rPr>
          <w:rFonts w:ascii="Consolas" w:hAnsi="Consolas" w:cs="Consolas"/>
          <w:color w:val="000000"/>
          <w:sz w:val="20"/>
          <w:szCs w:val="20"/>
        </w:rPr>
        <w:t xml:space="preserve"> </w:t>
      </w:r>
    </w:p>
    <w:p w:rsidR="00A95C83" w:rsidRDefault="00A95C83" w:rsidP="00311AA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95C83" w:rsidRPr="00B34D7B" w:rsidRDefault="00A95C83" w:rsidP="00311AAA">
      <w:pPr>
        <w:jc w:val="both"/>
        <w:rPr>
          <w:rFonts w:ascii="Times New Roman" w:hAnsi="Times New Roman" w:cs="Times New Roman"/>
          <w:b/>
          <w:sz w:val="24"/>
          <w:szCs w:val="24"/>
          <w:lang w:val="ro-RO"/>
        </w:rPr>
      </w:pPr>
    </w:p>
    <w:sectPr w:rsidR="00A95C83" w:rsidRPr="00B34D7B" w:rsidSect="00763595">
      <w:footerReference w:type="default" r:id="rId43"/>
      <w:pgSz w:w="12240" w:h="15840"/>
      <w:pgMar w:top="1138" w:right="1138" w:bottom="1138" w:left="1138"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2ADF" w:rsidRDefault="006D2ADF" w:rsidP="00763595">
      <w:pPr>
        <w:spacing w:after="0" w:line="240" w:lineRule="auto"/>
      </w:pPr>
      <w:r>
        <w:separator/>
      </w:r>
    </w:p>
  </w:endnote>
  <w:endnote w:type="continuationSeparator" w:id="0">
    <w:p w:rsidR="006D2ADF" w:rsidRDefault="006D2ADF" w:rsidP="00763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TimesNewRomanPS-BoldItalicMT">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EE"/>
    <w:family w:val="auto"/>
    <w:notTrueType/>
    <w:pitch w:val="default"/>
    <w:sig w:usb0="00000005" w:usb1="00000000" w:usb2="00000000" w:usb3="00000000" w:csb0="00000002" w:csb1="00000000"/>
  </w:font>
  <w:font w:name="TimesNewRomanPS-ItalicMT">
    <w:altName w:val="Times New Roman"/>
    <w:panose1 w:val="00000000000000000000"/>
    <w:charset w:val="00"/>
    <w:family w:val="roman"/>
    <w:notTrueType/>
    <w:pitch w:val="default"/>
    <w:sig w:usb0="00000001"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4308308"/>
      <w:docPartObj>
        <w:docPartGallery w:val="Page Numbers (Bottom of Page)"/>
        <w:docPartUnique/>
      </w:docPartObj>
    </w:sdtPr>
    <w:sdtEndPr>
      <w:rPr>
        <w:noProof/>
        <w:sz w:val="32"/>
      </w:rPr>
    </w:sdtEndPr>
    <w:sdtContent>
      <w:p w:rsidR="00763595" w:rsidRPr="00763595" w:rsidRDefault="00763595">
        <w:pPr>
          <w:pStyle w:val="Footer"/>
          <w:jc w:val="center"/>
          <w:rPr>
            <w:sz w:val="32"/>
          </w:rPr>
        </w:pPr>
        <w:r w:rsidRPr="00763595">
          <w:rPr>
            <w:sz w:val="32"/>
          </w:rPr>
          <w:fldChar w:fldCharType="begin"/>
        </w:r>
        <w:r w:rsidRPr="00763595">
          <w:rPr>
            <w:sz w:val="32"/>
          </w:rPr>
          <w:instrText xml:space="preserve"> PAGE   \* MERGEFORMAT </w:instrText>
        </w:r>
        <w:r w:rsidRPr="00763595">
          <w:rPr>
            <w:sz w:val="32"/>
          </w:rPr>
          <w:fldChar w:fldCharType="separate"/>
        </w:r>
        <w:r w:rsidR="00C24E98">
          <w:rPr>
            <w:noProof/>
            <w:sz w:val="32"/>
          </w:rPr>
          <w:t>9</w:t>
        </w:r>
        <w:r w:rsidRPr="00763595">
          <w:rPr>
            <w:noProof/>
            <w:sz w:val="32"/>
          </w:rPr>
          <w:fldChar w:fldCharType="end"/>
        </w:r>
      </w:p>
    </w:sdtContent>
  </w:sdt>
  <w:p w:rsidR="00763595" w:rsidRDefault="007635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2ADF" w:rsidRDefault="006D2ADF" w:rsidP="00763595">
      <w:pPr>
        <w:spacing w:after="0" w:line="240" w:lineRule="auto"/>
      </w:pPr>
      <w:r>
        <w:separator/>
      </w:r>
    </w:p>
  </w:footnote>
  <w:footnote w:type="continuationSeparator" w:id="0">
    <w:p w:rsidR="006D2ADF" w:rsidRDefault="006D2ADF" w:rsidP="007635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3">
    <w:nsid w:val="07B43B79"/>
    <w:multiLevelType w:val="hybridMultilevel"/>
    <w:tmpl w:val="B3F6580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099C4652"/>
    <w:multiLevelType w:val="multilevel"/>
    <w:tmpl w:val="D0306542"/>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1374E5D4"/>
    <w:multiLevelType w:val="multilevel"/>
    <w:tmpl w:val="5882FF29"/>
    <w:lvl w:ilvl="0">
      <w:numFmt w:val="bullet"/>
      <w:lvlText w:val="-"/>
      <w:lvlJc w:val="left"/>
      <w:pPr>
        <w:tabs>
          <w:tab w:val="num" w:pos="1065"/>
        </w:tabs>
        <w:ind w:left="1065" w:hanging="360"/>
      </w:pPr>
      <w:rPr>
        <w:rFonts w:ascii="Times New Roman" w:hAnsi="Times New Roman" w:cs="Times New Roman"/>
        <w:sz w:val="24"/>
        <w:szCs w:val="24"/>
      </w:rPr>
    </w:lvl>
    <w:lvl w:ilvl="1">
      <w:numFmt w:val="bullet"/>
      <w:lvlText w:val="o"/>
      <w:lvlJc w:val="left"/>
      <w:pPr>
        <w:tabs>
          <w:tab w:val="num" w:pos="1785"/>
        </w:tabs>
        <w:ind w:left="1785" w:hanging="360"/>
      </w:pPr>
      <w:rPr>
        <w:rFonts w:ascii="Courier New" w:hAnsi="Courier New" w:cs="Courier New"/>
        <w:sz w:val="24"/>
        <w:szCs w:val="24"/>
      </w:rPr>
    </w:lvl>
    <w:lvl w:ilvl="2">
      <w:numFmt w:val="bullet"/>
      <w:lvlText w:val="§"/>
      <w:lvlJc w:val="left"/>
      <w:pPr>
        <w:tabs>
          <w:tab w:val="num" w:pos="2505"/>
        </w:tabs>
        <w:ind w:left="2505" w:hanging="360"/>
      </w:pPr>
      <w:rPr>
        <w:rFonts w:ascii="Wingdings" w:hAnsi="Wingdings" w:cs="Wingdings"/>
        <w:sz w:val="24"/>
        <w:szCs w:val="24"/>
      </w:rPr>
    </w:lvl>
    <w:lvl w:ilvl="3">
      <w:numFmt w:val="bullet"/>
      <w:lvlText w:val="·"/>
      <w:lvlJc w:val="left"/>
      <w:pPr>
        <w:tabs>
          <w:tab w:val="num" w:pos="3225"/>
        </w:tabs>
        <w:ind w:left="3225" w:hanging="360"/>
      </w:pPr>
      <w:rPr>
        <w:rFonts w:ascii="Symbol" w:hAnsi="Symbol" w:cs="Symbol"/>
        <w:sz w:val="24"/>
        <w:szCs w:val="24"/>
      </w:rPr>
    </w:lvl>
    <w:lvl w:ilvl="4">
      <w:numFmt w:val="bullet"/>
      <w:lvlText w:val="o"/>
      <w:lvlJc w:val="left"/>
      <w:pPr>
        <w:tabs>
          <w:tab w:val="num" w:pos="3945"/>
        </w:tabs>
        <w:ind w:left="3945" w:hanging="360"/>
      </w:pPr>
      <w:rPr>
        <w:rFonts w:ascii="Courier New" w:hAnsi="Courier New" w:cs="Courier New"/>
        <w:sz w:val="24"/>
        <w:szCs w:val="24"/>
      </w:rPr>
    </w:lvl>
    <w:lvl w:ilvl="5">
      <w:numFmt w:val="bullet"/>
      <w:lvlText w:val="§"/>
      <w:lvlJc w:val="left"/>
      <w:pPr>
        <w:tabs>
          <w:tab w:val="num" w:pos="4665"/>
        </w:tabs>
        <w:ind w:left="4665" w:hanging="360"/>
      </w:pPr>
      <w:rPr>
        <w:rFonts w:ascii="Wingdings" w:hAnsi="Wingdings" w:cs="Wingdings"/>
        <w:sz w:val="24"/>
        <w:szCs w:val="24"/>
      </w:rPr>
    </w:lvl>
    <w:lvl w:ilvl="6">
      <w:numFmt w:val="bullet"/>
      <w:lvlText w:val="·"/>
      <w:lvlJc w:val="left"/>
      <w:pPr>
        <w:tabs>
          <w:tab w:val="num" w:pos="5385"/>
        </w:tabs>
        <w:ind w:left="5385" w:hanging="360"/>
      </w:pPr>
      <w:rPr>
        <w:rFonts w:ascii="Symbol" w:hAnsi="Symbol" w:cs="Symbol"/>
        <w:sz w:val="24"/>
        <w:szCs w:val="24"/>
      </w:rPr>
    </w:lvl>
    <w:lvl w:ilvl="7">
      <w:numFmt w:val="bullet"/>
      <w:lvlText w:val="o"/>
      <w:lvlJc w:val="left"/>
      <w:pPr>
        <w:tabs>
          <w:tab w:val="num" w:pos="6105"/>
        </w:tabs>
        <w:ind w:left="6105" w:hanging="360"/>
      </w:pPr>
      <w:rPr>
        <w:rFonts w:ascii="Courier New" w:hAnsi="Courier New" w:cs="Courier New"/>
        <w:sz w:val="24"/>
        <w:szCs w:val="24"/>
      </w:rPr>
    </w:lvl>
    <w:lvl w:ilvl="8">
      <w:numFmt w:val="bullet"/>
      <w:lvlText w:val="§"/>
      <w:lvlJc w:val="left"/>
      <w:pPr>
        <w:tabs>
          <w:tab w:val="num" w:pos="6825"/>
        </w:tabs>
        <w:ind w:left="6825" w:hanging="360"/>
      </w:pPr>
      <w:rPr>
        <w:rFonts w:ascii="Wingdings" w:hAnsi="Wingdings" w:cs="Wingdings"/>
        <w:sz w:val="24"/>
        <w:szCs w:val="24"/>
      </w:rPr>
    </w:lvl>
  </w:abstractNum>
  <w:abstractNum w:abstractNumId="16">
    <w:nsid w:val="23D14F32"/>
    <w:multiLevelType w:val="hybridMultilevel"/>
    <w:tmpl w:val="E19EFAF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2B9F36AF"/>
    <w:multiLevelType w:val="hybridMultilevel"/>
    <w:tmpl w:val="EA5A37E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304FE4A1"/>
    <w:multiLevelType w:val="multilevel"/>
    <w:tmpl w:val="115A9153"/>
    <w:lvl w:ilvl="0">
      <w:numFmt w:val="bullet"/>
      <w:lvlText w:val="·"/>
      <w:lvlJc w:val="left"/>
      <w:pPr>
        <w:tabs>
          <w:tab w:val="num" w:pos="1065"/>
        </w:tabs>
        <w:ind w:left="1065" w:hanging="360"/>
      </w:pPr>
      <w:rPr>
        <w:rFonts w:ascii="Symbol" w:hAnsi="Symbol"/>
        <w:sz w:val="24"/>
        <w:szCs w:val="24"/>
      </w:rPr>
    </w:lvl>
    <w:lvl w:ilvl="1">
      <w:numFmt w:val="bullet"/>
      <w:lvlText w:val="o"/>
      <w:lvlJc w:val="left"/>
      <w:pPr>
        <w:tabs>
          <w:tab w:val="num" w:pos="1785"/>
        </w:tabs>
        <w:ind w:left="1785" w:hanging="360"/>
      </w:pPr>
      <w:rPr>
        <w:rFonts w:ascii="Courier New" w:hAnsi="Courier New" w:cs="Courier New"/>
        <w:sz w:val="24"/>
        <w:szCs w:val="24"/>
      </w:rPr>
    </w:lvl>
    <w:lvl w:ilvl="2">
      <w:numFmt w:val="bullet"/>
      <w:lvlText w:val="§"/>
      <w:lvlJc w:val="left"/>
      <w:pPr>
        <w:tabs>
          <w:tab w:val="num" w:pos="2505"/>
        </w:tabs>
        <w:ind w:left="2505" w:hanging="360"/>
      </w:pPr>
      <w:rPr>
        <w:rFonts w:ascii="Wingdings" w:hAnsi="Wingdings" w:cs="Wingdings"/>
        <w:sz w:val="24"/>
        <w:szCs w:val="24"/>
      </w:rPr>
    </w:lvl>
    <w:lvl w:ilvl="3">
      <w:numFmt w:val="bullet"/>
      <w:lvlText w:val="·"/>
      <w:lvlJc w:val="left"/>
      <w:pPr>
        <w:tabs>
          <w:tab w:val="num" w:pos="3225"/>
        </w:tabs>
        <w:ind w:left="3225" w:hanging="360"/>
      </w:pPr>
      <w:rPr>
        <w:rFonts w:ascii="Symbol" w:hAnsi="Symbol" w:cs="Symbol"/>
        <w:sz w:val="24"/>
        <w:szCs w:val="24"/>
      </w:rPr>
    </w:lvl>
    <w:lvl w:ilvl="4">
      <w:numFmt w:val="bullet"/>
      <w:lvlText w:val="o"/>
      <w:lvlJc w:val="left"/>
      <w:pPr>
        <w:tabs>
          <w:tab w:val="num" w:pos="3945"/>
        </w:tabs>
        <w:ind w:left="3945" w:hanging="360"/>
      </w:pPr>
      <w:rPr>
        <w:rFonts w:ascii="Courier New" w:hAnsi="Courier New" w:cs="Courier New"/>
        <w:sz w:val="24"/>
        <w:szCs w:val="24"/>
      </w:rPr>
    </w:lvl>
    <w:lvl w:ilvl="5">
      <w:numFmt w:val="bullet"/>
      <w:lvlText w:val="§"/>
      <w:lvlJc w:val="left"/>
      <w:pPr>
        <w:tabs>
          <w:tab w:val="num" w:pos="4665"/>
        </w:tabs>
        <w:ind w:left="4665" w:hanging="360"/>
      </w:pPr>
      <w:rPr>
        <w:rFonts w:ascii="Wingdings" w:hAnsi="Wingdings" w:cs="Wingdings"/>
        <w:sz w:val="24"/>
        <w:szCs w:val="24"/>
      </w:rPr>
    </w:lvl>
    <w:lvl w:ilvl="6">
      <w:numFmt w:val="bullet"/>
      <w:lvlText w:val="·"/>
      <w:lvlJc w:val="left"/>
      <w:pPr>
        <w:tabs>
          <w:tab w:val="num" w:pos="5385"/>
        </w:tabs>
        <w:ind w:left="5385" w:hanging="360"/>
      </w:pPr>
      <w:rPr>
        <w:rFonts w:ascii="Symbol" w:hAnsi="Symbol" w:cs="Symbol"/>
        <w:sz w:val="24"/>
        <w:szCs w:val="24"/>
      </w:rPr>
    </w:lvl>
    <w:lvl w:ilvl="7">
      <w:numFmt w:val="bullet"/>
      <w:lvlText w:val="o"/>
      <w:lvlJc w:val="left"/>
      <w:pPr>
        <w:tabs>
          <w:tab w:val="num" w:pos="6105"/>
        </w:tabs>
        <w:ind w:left="6105" w:hanging="360"/>
      </w:pPr>
      <w:rPr>
        <w:rFonts w:ascii="Courier New" w:hAnsi="Courier New" w:cs="Courier New"/>
        <w:sz w:val="24"/>
        <w:szCs w:val="24"/>
      </w:rPr>
    </w:lvl>
    <w:lvl w:ilvl="8">
      <w:numFmt w:val="bullet"/>
      <w:lvlText w:val="§"/>
      <w:lvlJc w:val="left"/>
      <w:pPr>
        <w:tabs>
          <w:tab w:val="num" w:pos="6825"/>
        </w:tabs>
        <w:ind w:left="6825" w:hanging="360"/>
      </w:pPr>
      <w:rPr>
        <w:rFonts w:ascii="Wingdings" w:hAnsi="Wingdings" w:cs="Wingdings"/>
        <w:sz w:val="24"/>
        <w:szCs w:val="24"/>
      </w:rPr>
    </w:lvl>
  </w:abstractNum>
  <w:abstractNum w:abstractNumId="19">
    <w:nsid w:val="3ECB35F7"/>
    <w:multiLevelType w:val="hybridMultilevel"/>
    <w:tmpl w:val="FFDC3C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F60FBCF"/>
    <w:multiLevelType w:val="multilevel"/>
    <w:tmpl w:val="7E725128"/>
    <w:lvl w:ilvl="0">
      <w:start w:val="1"/>
      <w:numFmt w:val="decimal"/>
      <w:lvlText w:val="%1."/>
      <w:lvlJc w:val="left"/>
      <w:pPr>
        <w:tabs>
          <w:tab w:val="num" w:pos="1065"/>
        </w:tabs>
        <w:ind w:left="1065" w:hanging="360"/>
      </w:pPr>
      <w:rPr>
        <w:rFonts w:ascii="Times New Roman" w:hAnsi="Times New Roman" w:cs="Times New Roman"/>
        <w:sz w:val="24"/>
        <w:szCs w:val="24"/>
      </w:rPr>
    </w:lvl>
    <w:lvl w:ilvl="1">
      <w:start w:val="1"/>
      <w:numFmt w:val="lowerLetter"/>
      <w:lvlText w:val="%2."/>
      <w:lvlJc w:val="left"/>
      <w:pPr>
        <w:tabs>
          <w:tab w:val="num" w:pos="1785"/>
        </w:tabs>
        <w:ind w:left="1785" w:hanging="360"/>
      </w:pPr>
      <w:rPr>
        <w:rFonts w:ascii="Times New Roman" w:hAnsi="Times New Roman" w:cs="Times New Roman"/>
        <w:sz w:val="24"/>
        <w:szCs w:val="24"/>
      </w:rPr>
    </w:lvl>
    <w:lvl w:ilvl="2">
      <w:start w:val="1"/>
      <w:numFmt w:val="lowerRoman"/>
      <w:lvlText w:val="%3."/>
      <w:lvlJc w:val="right"/>
      <w:pPr>
        <w:tabs>
          <w:tab w:val="num" w:pos="2505"/>
        </w:tabs>
        <w:ind w:left="2505" w:hanging="180"/>
      </w:pPr>
      <w:rPr>
        <w:rFonts w:ascii="Times New Roman" w:hAnsi="Times New Roman" w:cs="Times New Roman"/>
        <w:sz w:val="24"/>
        <w:szCs w:val="24"/>
      </w:rPr>
    </w:lvl>
    <w:lvl w:ilvl="3">
      <w:start w:val="1"/>
      <w:numFmt w:val="decimal"/>
      <w:lvlText w:val="%4."/>
      <w:lvlJc w:val="left"/>
      <w:pPr>
        <w:tabs>
          <w:tab w:val="num" w:pos="3225"/>
        </w:tabs>
        <w:ind w:left="3225" w:hanging="360"/>
      </w:pPr>
      <w:rPr>
        <w:rFonts w:ascii="Times New Roman" w:hAnsi="Times New Roman" w:cs="Times New Roman"/>
        <w:sz w:val="24"/>
        <w:szCs w:val="24"/>
      </w:rPr>
    </w:lvl>
    <w:lvl w:ilvl="4">
      <w:start w:val="1"/>
      <w:numFmt w:val="lowerLetter"/>
      <w:lvlText w:val="%5."/>
      <w:lvlJc w:val="left"/>
      <w:pPr>
        <w:tabs>
          <w:tab w:val="num" w:pos="3945"/>
        </w:tabs>
        <w:ind w:left="3945" w:hanging="360"/>
      </w:pPr>
      <w:rPr>
        <w:rFonts w:ascii="Times New Roman" w:hAnsi="Times New Roman" w:cs="Times New Roman"/>
        <w:sz w:val="24"/>
        <w:szCs w:val="24"/>
      </w:rPr>
    </w:lvl>
    <w:lvl w:ilvl="5">
      <w:start w:val="1"/>
      <w:numFmt w:val="lowerRoman"/>
      <w:lvlText w:val="%6."/>
      <w:lvlJc w:val="right"/>
      <w:pPr>
        <w:tabs>
          <w:tab w:val="num" w:pos="4665"/>
        </w:tabs>
        <w:ind w:left="4665" w:hanging="180"/>
      </w:pPr>
      <w:rPr>
        <w:rFonts w:ascii="Times New Roman" w:hAnsi="Times New Roman" w:cs="Times New Roman"/>
        <w:sz w:val="24"/>
        <w:szCs w:val="24"/>
      </w:rPr>
    </w:lvl>
    <w:lvl w:ilvl="6">
      <w:start w:val="1"/>
      <w:numFmt w:val="decimal"/>
      <w:lvlText w:val="%7."/>
      <w:lvlJc w:val="left"/>
      <w:pPr>
        <w:tabs>
          <w:tab w:val="num" w:pos="5385"/>
        </w:tabs>
        <w:ind w:left="5385" w:hanging="360"/>
      </w:pPr>
      <w:rPr>
        <w:rFonts w:ascii="Times New Roman" w:hAnsi="Times New Roman" w:cs="Times New Roman"/>
        <w:sz w:val="24"/>
        <w:szCs w:val="24"/>
      </w:rPr>
    </w:lvl>
    <w:lvl w:ilvl="7">
      <w:start w:val="1"/>
      <w:numFmt w:val="lowerLetter"/>
      <w:lvlText w:val="%8."/>
      <w:lvlJc w:val="left"/>
      <w:pPr>
        <w:tabs>
          <w:tab w:val="num" w:pos="6105"/>
        </w:tabs>
        <w:ind w:left="6105" w:hanging="360"/>
      </w:pPr>
      <w:rPr>
        <w:rFonts w:ascii="Times New Roman" w:hAnsi="Times New Roman" w:cs="Times New Roman"/>
        <w:sz w:val="24"/>
        <w:szCs w:val="24"/>
      </w:rPr>
    </w:lvl>
    <w:lvl w:ilvl="8">
      <w:start w:val="1"/>
      <w:numFmt w:val="lowerRoman"/>
      <w:lvlText w:val="%9."/>
      <w:lvlJc w:val="right"/>
      <w:pPr>
        <w:tabs>
          <w:tab w:val="num" w:pos="6825"/>
        </w:tabs>
        <w:ind w:left="6825" w:hanging="180"/>
      </w:pPr>
      <w:rPr>
        <w:rFonts w:ascii="Times New Roman" w:hAnsi="Times New Roman" w:cs="Times New Roman"/>
        <w:sz w:val="24"/>
        <w:szCs w:val="24"/>
      </w:rPr>
    </w:lvl>
  </w:abstractNum>
  <w:abstractNum w:abstractNumId="21">
    <w:nsid w:val="43AC521C"/>
    <w:multiLevelType w:val="multilevel"/>
    <w:tmpl w:val="A55411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nsid w:val="4F7E5498"/>
    <w:multiLevelType w:val="hybridMultilevel"/>
    <w:tmpl w:val="71D2E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5AC348A"/>
    <w:multiLevelType w:val="multilevel"/>
    <w:tmpl w:val="C43CC3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nsid w:val="7FD55C70"/>
    <w:multiLevelType w:val="hybridMultilevel"/>
    <w:tmpl w:val="E898A8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22"/>
  </w:num>
  <w:num w:numId="4">
    <w:abstractNumId w:val="13"/>
  </w:num>
  <w:num w:numId="5">
    <w:abstractNumId w:val="16"/>
  </w:num>
  <w:num w:numId="6">
    <w:abstractNumId w:val="17"/>
  </w:num>
  <w:num w:numId="7">
    <w:abstractNumId w:val="24"/>
  </w:num>
  <w:num w:numId="8">
    <w:abstractNumId w:val="15"/>
  </w:num>
  <w:num w:numId="9">
    <w:abstractNumId w:val="18"/>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0"/>
  </w:num>
  <w:num w:numId="22">
    <w:abstractNumId w:val="11"/>
  </w:num>
  <w:num w:numId="23">
    <w:abstractNumId w:val="12"/>
  </w:num>
  <w:num w:numId="24">
    <w:abstractNumId w:val="2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3C4"/>
    <w:rsid w:val="00002358"/>
    <w:rsid w:val="0003598C"/>
    <w:rsid w:val="00037327"/>
    <w:rsid w:val="0004269A"/>
    <w:rsid w:val="00076F43"/>
    <w:rsid w:val="0008382F"/>
    <w:rsid w:val="0008581B"/>
    <w:rsid w:val="000D0CAF"/>
    <w:rsid w:val="000D44B6"/>
    <w:rsid w:val="000F647E"/>
    <w:rsid w:val="00115151"/>
    <w:rsid w:val="001154C4"/>
    <w:rsid w:val="001164D5"/>
    <w:rsid w:val="00134C24"/>
    <w:rsid w:val="00140245"/>
    <w:rsid w:val="00155EFB"/>
    <w:rsid w:val="00156B48"/>
    <w:rsid w:val="0017707B"/>
    <w:rsid w:val="001871FC"/>
    <w:rsid w:val="001A2657"/>
    <w:rsid w:val="001A5936"/>
    <w:rsid w:val="001B33D0"/>
    <w:rsid w:val="001D2378"/>
    <w:rsid w:val="001F3F3B"/>
    <w:rsid w:val="002421A2"/>
    <w:rsid w:val="00274E04"/>
    <w:rsid w:val="002A4779"/>
    <w:rsid w:val="002A4C18"/>
    <w:rsid w:val="002A708D"/>
    <w:rsid w:val="002A7707"/>
    <w:rsid w:val="002E168F"/>
    <w:rsid w:val="002F40BF"/>
    <w:rsid w:val="00311AAA"/>
    <w:rsid w:val="00344804"/>
    <w:rsid w:val="00346735"/>
    <w:rsid w:val="00355A1B"/>
    <w:rsid w:val="00367381"/>
    <w:rsid w:val="00390033"/>
    <w:rsid w:val="003B1B11"/>
    <w:rsid w:val="003B23E4"/>
    <w:rsid w:val="003C07B8"/>
    <w:rsid w:val="003C628B"/>
    <w:rsid w:val="003D2D24"/>
    <w:rsid w:val="003D555E"/>
    <w:rsid w:val="003E110C"/>
    <w:rsid w:val="003E780D"/>
    <w:rsid w:val="00413EDF"/>
    <w:rsid w:val="004345B9"/>
    <w:rsid w:val="00436424"/>
    <w:rsid w:val="00437849"/>
    <w:rsid w:val="00451313"/>
    <w:rsid w:val="00483B8A"/>
    <w:rsid w:val="00490320"/>
    <w:rsid w:val="00494258"/>
    <w:rsid w:val="004B03CC"/>
    <w:rsid w:val="004B511A"/>
    <w:rsid w:val="004E0211"/>
    <w:rsid w:val="004E52F5"/>
    <w:rsid w:val="004F121F"/>
    <w:rsid w:val="004F6FBE"/>
    <w:rsid w:val="00511209"/>
    <w:rsid w:val="00512F7A"/>
    <w:rsid w:val="00513E0D"/>
    <w:rsid w:val="00515E24"/>
    <w:rsid w:val="00517E3E"/>
    <w:rsid w:val="0052691E"/>
    <w:rsid w:val="00541114"/>
    <w:rsid w:val="005453B9"/>
    <w:rsid w:val="00555E8B"/>
    <w:rsid w:val="00571AB9"/>
    <w:rsid w:val="00573A4F"/>
    <w:rsid w:val="00574256"/>
    <w:rsid w:val="005808E2"/>
    <w:rsid w:val="005863C5"/>
    <w:rsid w:val="005A09C1"/>
    <w:rsid w:val="005A2634"/>
    <w:rsid w:val="005A3182"/>
    <w:rsid w:val="005A68FF"/>
    <w:rsid w:val="005B3A70"/>
    <w:rsid w:val="005B5ED5"/>
    <w:rsid w:val="005B614F"/>
    <w:rsid w:val="005D1E1A"/>
    <w:rsid w:val="005D24AF"/>
    <w:rsid w:val="005D2B51"/>
    <w:rsid w:val="005D6A04"/>
    <w:rsid w:val="005E08CD"/>
    <w:rsid w:val="005E5BB5"/>
    <w:rsid w:val="00602CA5"/>
    <w:rsid w:val="00604117"/>
    <w:rsid w:val="006106BD"/>
    <w:rsid w:val="00611364"/>
    <w:rsid w:val="00634D2C"/>
    <w:rsid w:val="00637496"/>
    <w:rsid w:val="00664086"/>
    <w:rsid w:val="00677397"/>
    <w:rsid w:val="006B1931"/>
    <w:rsid w:val="006B7946"/>
    <w:rsid w:val="006C5129"/>
    <w:rsid w:val="006C536A"/>
    <w:rsid w:val="006C56FB"/>
    <w:rsid w:val="006D2ADF"/>
    <w:rsid w:val="006E27FD"/>
    <w:rsid w:val="00720A1B"/>
    <w:rsid w:val="00744F0C"/>
    <w:rsid w:val="00747AD4"/>
    <w:rsid w:val="007525C4"/>
    <w:rsid w:val="007528C4"/>
    <w:rsid w:val="00755649"/>
    <w:rsid w:val="00762059"/>
    <w:rsid w:val="00763595"/>
    <w:rsid w:val="007642BC"/>
    <w:rsid w:val="0078178F"/>
    <w:rsid w:val="0078654B"/>
    <w:rsid w:val="007E4C3C"/>
    <w:rsid w:val="007F476A"/>
    <w:rsid w:val="007F538E"/>
    <w:rsid w:val="007F5D20"/>
    <w:rsid w:val="00806CB5"/>
    <w:rsid w:val="00816E50"/>
    <w:rsid w:val="0083273C"/>
    <w:rsid w:val="008362A1"/>
    <w:rsid w:val="00856F36"/>
    <w:rsid w:val="00860708"/>
    <w:rsid w:val="00882EBE"/>
    <w:rsid w:val="0089436A"/>
    <w:rsid w:val="0089613A"/>
    <w:rsid w:val="008B13C0"/>
    <w:rsid w:val="008B432D"/>
    <w:rsid w:val="008C48B6"/>
    <w:rsid w:val="008D6A0D"/>
    <w:rsid w:val="008E0644"/>
    <w:rsid w:val="00914665"/>
    <w:rsid w:val="00915076"/>
    <w:rsid w:val="009247A6"/>
    <w:rsid w:val="009326D1"/>
    <w:rsid w:val="009337FE"/>
    <w:rsid w:val="009455A8"/>
    <w:rsid w:val="00954E7F"/>
    <w:rsid w:val="00991D0F"/>
    <w:rsid w:val="009957BF"/>
    <w:rsid w:val="00995C10"/>
    <w:rsid w:val="009A3B8C"/>
    <w:rsid w:val="009B079A"/>
    <w:rsid w:val="009D2B0B"/>
    <w:rsid w:val="009F579C"/>
    <w:rsid w:val="009F6D4E"/>
    <w:rsid w:val="009F6F4D"/>
    <w:rsid w:val="00A32489"/>
    <w:rsid w:val="00A43059"/>
    <w:rsid w:val="00A53F24"/>
    <w:rsid w:val="00A55528"/>
    <w:rsid w:val="00A645A2"/>
    <w:rsid w:val="00A6608F"/>
    <w:rsid w:val="00A75F8C"/>
    <w:rsid w:val="00A87161"/>
    <w:rsid w:val="00A95C83"/>
    <w:rsid w:val="00AB1637"/>
    <w:rsid w:val="00AC1204"/>
    <w:rsid w:val="00AC49D3"/>
    <w:rsid w:val="00AC6F1A"/>
    <w:rsid w:val="00AF5FCC"/>
    <w:rsid w:val="00B03B88"/>
    <w:rsid w:val="00B152EA"/>
    <w:rsid w:val="00B1776A"/>
    <w:rsid w:val="00B24BA1"/>
    <w:rsid w:val="00B25725"/>
    <w:rsid w:val="00B3120C"/>
    <w:rsid w:val="00B34D7B"/>
    <w:rsid w:val="00B439E5"/>
    <w:rsid w:val="00B43D90"/>
    <w:rsid w:val="00B52048"/>
    <w:rsid w:val="00B902B9"/>
    <w:rsid w:val="00B92546"/>
    <w:rsid w:val="00BB15A1"/>
    <w:rsid w:val="00BB597B"/>
    <w:rsid w:val="00BC03F4"/>
    <w:rsid w:val="00BE420B"/>
    <w:rsid w:val="00BF5E2E"/>
    <w:rsid w:val="00BF6E95"/>
    <w:rsid w:val="00C060AE"/>
    <w:rsid w:val="00C1641F"/>
    <w:rsid w:val="00C23116"/>
    <w:rsid w:val="00C24475"/>
    <w:rsid w:val="00C24E98"/>
    <w:rsid w:val="00C5362D"/>
    <w:rsid w:val="00C61F62"/>
    <w:rsid w:val="00C67D90"/>
    <w:rsid w:val="00C87177"/>
    <w:rsid w:val="00C949B6"/>
    <w:rsid w:val="00CC2A45"/>
    <w:rsid w:val="00CE3E72"/>
    <w:rsid w:val="00D062B1"/>
    <w:rsid w:val="00D06EDB"/>
    <w:rsid w:val="00D157FC"/>
    <w:rsid w:val="00D2545B"/>
    <w:rsid w:val="00D51856"/>
    <w:rsid w:val="00D52A25"/>
    <w:rsid w:val="00D61FAF"/>
    <w:rsid w:val="00D6221E"/>
    <w:rsid w:val="00D810EB"/>
    <w:rsid w:val="00D92866"/>
    <w:rsid w:val="00D93F8B"/>
    <w:rsid w:val="00D95C2D"/>
    <w:rsid w:val="00D96591"/>
    <w:rsid w:val="00DC6E01"/>
    <w:rsid w:val="00DF22FA"/>
    <w:rsid w:val="00DF4EA6"/>
    <w:rsid w:val="00DF6562"/>
    <w:rsid w:val="00E04880"/>
    <w:rsid w:val="00E21865"/>
    <w:rsid w:val="00E30280"/>
    <w:rsid w:val="00E44D7C"/>
    <w:rsid w:val="00E477F3"/>
    <w:rsid w:val="00E570C5"/>
    <w:rsid w:val="00E9516F"/>
    <w:rsid w:val="00EB5B51"/>
    <w:rsid w:val="00EC54AE"/>
    <w:rsid w:val="00EF2467"/>
    <w:rsid w:val="00F03BB8"/>
    <w:rsid w:val="00F451D1"/>
    <w:rsid w:val="00F7466B"/>
    <w:rsid w:val="00FA38B9"/>
    <w:rsid w:val="00FA4409"/>
    <w:rsid w:val="00FA6327"/>
    <w:rsid w:val="00FB0479"/>
    <w:rsid w:val="00FC0D4F"/>
    <w:rsid w:val="00FC3AAD"/>
    <w:rsid w:val="00FD43C4"/>
    <w:rsid w:val="00FE6CC4"/>
    <w:rsid w:val="00FF1A7E"/>
    <w:rsid w:val="00FF4051"/>
    <w:rsid w:val="00FF4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B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B51"/>
    <w:pPr>
      <w:ind w:left="720"/>
      <w:contextualSpacing/>
    </w:pPr>
  </w:style>
  <w:style w:type="paragraph" w:styleId="NoSpacing">
    <w:name w:val="No Spacing"/>
    <w:uiPriority w:val="1"/>
    <w:qFormat/>
    <w:rsid w:val="003C07B8"/>
    <w:pPr>
      <w:spacing w:after="0" w:line="240" w:lineRule="auto"/>
    </w:pPr>
    <w:rPr>
      <w:lang w:val="ro-RO"/>
    </w:rPr>
  </w:style>
  <w:style w:type="table" w:styleId="MediumGrid1-Accent1">
    <w:name w:val="Medium Grid 1 Accent 1"/>
    <w:basedOn w:val="TableNormal"/>
    <w:uiPriority w:val="67"/>
    <w:rsid w:val="003C07B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List">
    <w:name w:val="Colorful List"/>
    <w:basedOn w:val="TableNormal"/>
    <w:uiPriority w:val="72"/>
    <w:rsid w:val="003C07B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490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320"/>
    <w:rPr>
      <w:rFonts w:ascii="Tahoma" w:hAnsi="Tahoma" w:cs="Tahoma"/>
      <w:sz w:val="16"/>
      <w:szCs w:val="16"/>
    </w:rPr>
  </w:style>
  <w:style w:type="character" w:styleId="Hyperlink">
    <w:name w:val="Hyperlink"/>
    <w:basedOn w:val="DefaultParagraphFont"/>
    <w:uiPriority w:val="99"/>
    <w:semiHidden/>
    <w:unhideWhenUsed/>
    <w:rsid w:val="00A55528"/>
    <w:rPr>
      <w:color w:val="0000FF" w:themeColor="hyperlink"/>
      <w:u w:val="single"/>
    </w:rPr>
  </w:style>
  <w:style w:type="paragraph" w:styleId="NormalWeb">
    <w:name w:val="Normal (Web)"/>
    <w:basedOn w:val="Normal"/>
    <w:uiPriority w:val="99"/>
    <w:semiHidden/>
    <w:unhideWhenUsed/>
    <w:rsid w:val="00A555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55528"/>
  </w:style>
  <w:style w:type="character" w:customStyle="1" w:styleId="mw-editsection-bracket">
    <w:name w:val="mw-editsection-bracket"/>
    <w:basedOn w:val="DefaultParagraphFont"/>
    <w:rsid w:val="00A55528"/>
  </w:style>
  <w:style w:type="paragraph" w:styleId="Header">
    <w:name w:val="header"/>
    <w:basedOn w:val="Normal"/>
    <w:link w:val="HeaderChar"/>
    <w:uiPriority w:val="99"/>
    <w:unhideWhenUsed/>
    <w:rsid w:val="00763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595"/>
  </w:style>
  <w:style w:type="paragraph" w:styleId="Footer">
    <w:name w:val="footer"/>
    <w:basedOn w:val="Normal"/>
    <w:link w:val="FooterChar"/>
    <w:uiPriority w:val="99"/>
    <w:unhideWhenUsed/>
    <w:rsid w:val="00763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5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B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B51"/>
    <w:pPr>
      <w:ind w:left="720"/>
      <w:contextualSpacing/>
    </w:pPr>
  </w:style>
  <w:style w:type="paragraph" w:styleId="NoSpacing">
    <w:name w:val="No Spacing"/>
    <w:uiPriority w:val="1"/>
    <w:qFormat/>
    <w:rsid w:val="003C07B8"/>
    <w:pPr>
      <w:spacing w:after="0" w:line="240" w:lineRule="auto"/>
    </w:pPr>
    <w:rPr>
      <w:lang w:val="ro-RO"/>
    </w:rPr>
  </w:style>
  <w:style w:type="table" w:styleId="MediumGrid1-Accent1">
    <w:name w:val="Medium Grid 1 Accent 1"/>
    <w:basedOn w:val="TableNormal"/>
    <w:uiPriority w:val="67"/>
    <w:rsid w:val="003C07B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List">
    <w:name w:val="Colorful List"/>
    <w:basedOn w:val="TableNormal"/>
    <w:uiPriority w:val="72"/>
    <w:rsid w:val="003C07B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490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320"/>
    <w:rPr>
      <w:rFonts w:ascii="Tahoma" w:hAnsi="Tahoma" w:cs="Tahoma"/>
      <w:sz w:val="16"/>
      <w:szCs w:val="16"/>
    </w:rPr>
  </w:style>
  <w:style w:type="character" w:styleId="Hyperlink">
    <w:name w:val="Hyperlink"/>
    <w:basedOn w:val="DefaultParagraphFont"/>
    <w:uiPriority w:val="99"/>
    <w:semiHidden/>
    <w:unhideWhenUsed/>
    <w:rsid w:val="00A55528"/>
    <w:rPr>
      <w:color w:val="0000FF" w:themeColor="hyperlink"/>
      <w:u w:val="single"/>
    </w:rPr>
  </w:style>
  <w:style w:type="paragraph" w:styleId="NormalWeb">
    <w:name w:val="Normal (Web)"/>
    <w:basedOn w:val="Normal"/>
    <w:uiPriority w:val="99"/>
    <w:semiHidden/>
    <w:unhideWhenUsed/>
    <w:rsid w:val="00A555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55528"/>
  </w:style>
  <w:style w:type="character" w:customStyle="1" w:styleId="mw-editsection-bracket">
    <w:name w:val="mw-editsection-bracket"/>
    <w:basedOn w:val="DefaultParagraphFont"/>
    <w:rsid w:val="00A55528"/>
  </w:style>
  <w:style w:type="paragraph" w:styleId="Header">
    <w:name w:val="header"/>
    <w:basedOn w:val="Normal"/>
    <w:link w:val="HeaderChar"/>
    <w:uiPriority w:val="99"/>
    <w:unhideWhenUsed/>
    <w:rsid w:val="00763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595"/>
  </w:style>
  <w:style w:type="paragraph" w:styleId="Footer">
    <w:name w:val="footer"/>
    <w:basedOn w:val="Normal"/>
    <w:link w:val="FooterChar"/>
    <w:uiPriority w:val="99"/>
    <w:unhideWhenUsed/>
    <w:rsid w:val="00763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95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hallo.ro/search.do?l=ro&amp;d=en&amp;query=de" TargetMode="External"/><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hyperlink" Target="http://www.tutorialspoint.com/dbms" TargetMode="External"/><Relationship Id="rId3" Type="http://schemas.openxmlformats.org/officeDocument/2006/relationships/styles" Target="styles.xml"/><Relationship Id="rId21" Type="http://schemas.openxmlformats.org/officeDocument/2006/relationships/hyperlink" Target="http://www.eclipse.org/downloads/packages/eclipse-ide-java-ee-developers/keplersr2" TargetMode="External"/><Relationship Id="rId34" Type="http://schemas.openxmlformats.org/officeDocument/2006/relationships/hyperlink" Target="https://en.wikipedia.org/wiki/HTML" TargetMode="External"/><Relationship Id="rId42" Type="http://schemas.openxmlformats.org/officeDocument/2006/relationships/hyperlink" Target="https://www.mongodb.com/nosql-explained" TargetMode="External"/><Relationship Id="rId7" Type="http://schemas.openxmlformats.org/officeDocument/2006/relationships/footnotes" Target="footnotes.xml"/><Relationship Id="rId12" Type="http://schemas.openxmlformats.org/officeDocument/2006/relationships/hyperlink" Target="http://hallo.ro/search.do?l=ro&amp;d=en&amp;query=perioad%C4%83" TargetMode="Externa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hyperlink" Target="http://www.w3.org/community/webed/wiki/The_basics_of_HTML" TargetMode="External"/><Relationship Id="rId38" Type="http://schemas.openxmlformats.org/officeDocument/2006/relationships/hyperlink" Target="http://databasemanagement.wikia.com/wiki/DBMS_Function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oracle.com/technetwork/java/javase/downloads/jdk8-downloads-2133151.html" TargetMode="External"/><Relationship Id="rId29" Type="http://schemas.openxmlformats.org/officeDocument/2006/relationships/image" Target="media/image15.jpeg"/><Relationship Id="rId41" Type="http://schemas.openxmlformats.org/officeDocument/2006/relationships/hyperlink" Target="https://docs.oracle.com/javase/tutorial/jdbc/overview/databas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allo.ro/search.do?l=ro&amp;d=en&amp;query=restric%C5%A3ie"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en.wikipedia.org/wiki/Cascading_Style_Sheets" TargetMode="External"/><Relationship Id="rId40" Type="http://schemas.openxmlformats.org/officeDocument/2006/relationships/hyperlink" Target="http://www.seas.upenn.edu/~zives/03f/cis550/codd.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en.wikipedia.org/wiki/JavaScript" TargetMode="Externa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hallo.ro/search.do?l=ro&amp;d=en&amp;query=oprire"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s://en.wikipedia.org/wiki/Java_Platform,_Enterprise_Edition"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69C0E-2763-4A79-B379-726E576A7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86</Pages>
  <Words>23410</Words>
  <Characters>133437</Characters>
  <Application>Microsoft Office Word</Application>
  <DocSecurity>0</DocSecurity>
  <Lines>1111</Lines>
  <Paragraphs>313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156534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 Sacuiu</dc:creator>
  <cp:lastModifiedBy>Adrian Sacuiu</cp:lastModifiedBy>
  <cp:revision>118</cp:revision>
  <dcterms:created xsi:type="dcterms:W3CDTF">2015-07-03T20:51:00Z</dcterms:created>
  <dcterms:modified xsi:type="dcterms:W3CDTF">2015-07-03T23:29:00Z</dcterms:modified>
</cp:coreProperties>
</file>